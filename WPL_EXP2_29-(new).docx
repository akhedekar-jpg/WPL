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0B6482" w:rsidRPr="003C711F" w14:paraId="5B295477" w14:textId="77777777" w:rsidTr="0064763D">
        <w:tc>
          <w:tcPr>
            <w:tcW w:w="2325" w:type="dxa"/>
            <w:vAlign w:val="center"/>
          </w:tcPr>
          <w:p w14:paraId="2BF4978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559A6" w14:textId="10CD93D8" w:rsidR="000B6482" w:rsidRPr="000B6482" w:rsidRDefault="000B6482" w:rsidP="0064763D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Web Programming Laboratory (216U01L501)</w:t>
            </w:r>
          </w:p>
        </w:tc>
        <w:tc>
          <w:tcPr>
            <w:tcW w:w="1731" w:type="dxa"/>
            <w:vAlign w:val="center"/>
          </w:tcPr>
          <w:p w14:paraId="082D261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471A688A" w14:textId="4CB21196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</w:t>
            </w:r>
          </w:p>
        </w:tc>
      </w:tr>
      <w:tr w:rsidR="000B6482" w:rsidRPr="003C711F" w14:paraId="258B88EA" w14:textId="77777777" w:rsidTr="0064763D">
        <w:tc>
          <w:tcPr>
            <w:tcW w:w="2325" w:type="dxa"/>
            <w:vAlign w:val="center"/>
          </w:tcPr>
          <w:p w14:paraId="5B9A4D5E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4996FDD1" w14:textId="41D8F982" w:rsidR="000B6482" w:rsidRPr="000B6482" w:rsidRDefault="007C23CC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27</w:t>
            </w:r>
            <w:r w:rsidR="00B15AF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</w:t>
            </w:r>
            <w:r w:rsidR="000B6482"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09</w:t>
            </w:r>
            <w:r w:rsidR="000B6482"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1731" w:type="dxa"/>
            <w:vAlign w:val="center"/>
          </w:tcPr>
          <w:p w14:paraId="40941FA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D8E4220" w14:textId="55DE0591" w:rsidR="000B6482" w:rsidRPr="000B6482" w:rsidRDefault="007C23CC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A2</w:t>
            </w:r>
          </w:p>
        </w:tc>
      </w:tr>
      <w:tr w:rsidR="000B6482" w:rsidRPr="003C711F" w14:paraId="225F4F56" w14:textId="77777777" w:rsidTr="0064763D">
        <w:tc>
          <w:tcPr>
            <w:tcW w:w="2325" w:type="dxa"/>
            <w:vAlign w:val="center"/>
          </w:tcPr>
          <w:p w14:paraId="751030D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92E1B39" w14:textId="66097528" w:rsidR="000B6482" w:rsidRPr="000B6482" w:rsidRDefault="007C23CC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Abhishek D. Khedekar</w:t>
            </w:r>
          </w:p>
        </w:tc>
        <w:tc>
          <w:tcPr>
            <w:tcW w:w="1731" w:type="dxa"/>
            <w:vAlign w:val="center"/>
          </w:tcPr>
          <w:p w14:paraId="48D703E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7BBD25C7" w14:textId="197883AE" w:rsidR="000B6482" w:rsidRPr="000B6482" w:rsidRDefault="007C23CC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16014024029</w:t>
            </w:r>
          </w:p>
        </w:tc>
      </w:tr>
    </w:tbl>
    <w:p w14:paraId="36CA9472" w14:textId="77777777" w:rsidR="00A25C5E" w:rsidRDefault="00A25C5E" w:rsidP="000B648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BC202E"/>
          <w:sz w:val="28"/>
          <w:szCs w:val="28"/>
        </w:rPr>
      </w:pPr>
    </w:p>
    <w:p w14:paraId="71E870E3" w14:textId="6AA86DAA" w:rsidR="000B6482" w:rsidRDefault="000B6482" w:rsidP="000B6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0B6482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9C7D0E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1A5169" w14:paraId="6423BFDA" w14:textId="77777777" w:rsidTr="001A5169">
        <w:trPr>
          <w:trHeight w:val="319"/>
        </w:trPr>
        <w:tc>
          <w:tcPr>
            <w:tcW w:w="9623" w:type="dxa"/>
          </w:tcPr>
          <w:p w14:paraId="10E2B418" w14:textId="21D34EA3" w:rsidR="001A5169" w:rsidRPr="00D06406" w:rsidRDefault="001A5169" w:rsidP="001A5169">
            <w:pPr>
              <w:pStyle w:val="NoSpacing"/>
              <w:ind w:left="284"/>
              <w:rPr>
                <w:rFonts w:ascii="Times New Roman" w:hAnsi="Times New Roman" w:cstheme="minorBidi"/>
                <w:b/>
                <w:iCs/>
                <w:sz w:val="24"/>
                <w:szCs w:val="24"/>
                <w:lang w:eastAsia="en-US"/>
              </w:rPr>
            </w:pPr>
            <w:r w:rsidRPr="00D06406">
              <w:rPr>
                <w:rFonts w:ascii="Times New Roman" w:hAnsi="Times New Roman"/>
                <w:b/>
                <w:iCs/>
                <w:color w:val="BC202E"/>
                <w:sz w:val="24"/>
                <w:szCs w:val="24"/>
              </w:rPr>
              <w:t>Title</w:t>
            </w:r>
            <w:r w:rsidR="00D06406" w:rsidRPr="00D06406">
              <w:rPr>
                <w:rFonts w:ascii="Times New Roman" w:hAnsi="Times New Roman" w:cs="Times New Roman"/>
                <w:bCs/>
                <w:color w:val="BC202E"/>
                <w:sz w:val="24"/>
                <w:szCs w:val="24"/>
              </w:rPr>
              <w:t xml:space="preserve"> </w:t>
            </w:r>
            <w:r w:rsidR="00D06406" w:rsidRPr="00D06406">
              <w:rPr>
                <w:rFonts w:ascii="Times New Roman" w:hAnsi="Times New Roman" w:cs="Times New Roman"/>
                <w:bCs/>
                <w:sz w:val="24"/>
                <w:szCs w:val="24"/>
              </w:rPr>
              <w:t>To apply CSS3 style sheets to an existing HTML5-based Web Portal in order to enhance layout, responsiveness, visual aesthetics, and user interaction using modern CSS3 features</w:t>
            </w:r>
            <w:r w:rsidR="00D06406" w:rsidRPr="00D06406">
              <w:rPr>
                <w:rFonts w:ascii="Times New Roman" w:hAnsi="Times New Roman" w:cs="Times New Roman"/>
                <w:bCs/>
                <w:color w:val="BC202E"/>
                <w:sz w:val="24"/>
                <w:szCs w:val="24"/>
              </w:rPr>
              <w:t>.</w:t>
            </w:r>
          </w:p>
        </w:tc>
      </w:tr>
    </w:tbl>
    <w:p w14:paraId="37B90DBF" w14:textId="77777777" w:rsidR="000B6482" w:rsidRPr="001A5169" w:rsidRDefault="000B6482" w:rsidP="001A5169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color w:val="BC202E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:rsidRPr="001A5169" w14:paraId="6486D4BF" w14:textId="77777777" w:rsidTr="00141B44">
        <w:tc>
          <w:tcPr>
            <w:tcW w:w="9914" w:type="dxa"/>
          </w:tcPr>
          <w:p w14:paraId="517DDCA7" w14:textId="38196B02" w:rsidR="007609F2" w:rsidRPr="001A5169" w:rsidRDefault="007609F2" w:rsidP="001A5169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609F2" w14:paraId="49E698EB" w14:textId="77777777" w:rsidTr="00564D83">
        <w:trPr>
          <w:trHeight w:val="1596"/>
        </w:trPr>
        <w:tc>
          <w:tcPr>
            <w:tcW w:w="9914" w:type="dxa"/>
          </w:tcPr>
          <w:p w14:paraId="78A81B10" w14:textId="77777777" w:rsidR="009C7D0E" w:rsidRPr="009C7D0E" w:rsidRDefault="009C7D0E" w:rsidP="009C7D0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D0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different CSS3 styling techniques</w:t>
            </w:r>
          </w:p>
          <w:p w14:paraId="64232F05" w14:textId="77777777" w:rsidR="009C7D0E" w:rsidRPr="009C7D0E" w:rsidRDefault="009C7D0E" w:rsidP="009C7D0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D0E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responsive layouts using Flexbox and media queries</w:t>
            </w:r>
          </w:p>
          <w:p w14:paraId="34CFB68C" w14:textId="77777777" w:rsidR="009C7D0E" w:rsidRPr="009C7D0E" w:rsidRDefault="009C7D0E" w:rsidP="009C7D0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D0E">
              <w:rPr>
                <w:rFonts w:ascii="Times New Roman" w:eastAsia="Times New Roman" w:hAnsi="Times New Roman" w:cs="Times New Roman"/>
                <w:sz w:val="24"/>
                <w:szCs w:val="24"/>
              </w:rPr>
              <w:t>Enhance user interaction using animations</w:t>
            </w:r>
          </w:p>
          <w:p w14:paraId="239C9AAD" w14:textId="1F9AE9A2" w:rsidR="0018254A" w:rsidRPr="009C7D0E" w:rsidRDefault="009C7D0E" w:rsidP="009C7D0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7D0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separation of content and presentation</w:t>
            </w:r>
          </w:p>
        </w:tc>
      </w:tr>
    </w:tbl>
    <w:p w14:paraId="4D5BDB18" w14:textId="77777777" w:rsidR="007609F2" w:rsidRDefault="007609F2" w:rsidP="001D6337">
      <w:pPr>
        <w:shd w:val="clear" w:color="auto" w:fill="FFFFFF"/>
        <w:spacing w:after="0" w:line="240" w:lineRule="auto"/>
        <w:ind w:left="-709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14:paraId="732849D6" w14:textId="77777777" w:rsidTr="00061C67">
        <w:tc>
          <w:tcPr>
            <w:tcW w:w="9914" w:type="dxa"/>
          </w:tcPr>
          <w:p w14:paraId="17D22028" w14:textId="3130D7B2" w:rsidR="007609F2" w:rsidRPr="007609F2" w:rsidRDefault="007609F2" w:rsidP="007609F2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  <w:r w:rsidRPr="001D63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7609F2" w14:paraId="734D9625" w14:textId="77777777" w:rsidTr="00061C67">
        <w:tc>
          <w:tcPr>
            <w:tcW w:w="9914" w:type="dxa"/>
          </w:tcPr>
          <w:p w14:paraId="6A4BA6DF" w14:textId="2744EC41" w:rsidR="007609F2" w:rsidRPr="003C1030" w:rsidRDefault="003C1030" w:rsidP="00AB6205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 w:rsidRPr="008B5177">
              <w:rPr>
                <w:rFonts w:ascii="Times New Roman" w:hAnsi="Times New Roman" w:cs="Times New Roman"/>
                <w:b/>
                <w:color w:val="auto"/>
              </w:rPr>
              <w:t>CO</w:t>
            </w:r>
            <w:r w:rsidR="00563AAC">
              <w:rPr>
                <w:rFonts w:ascii="Times New Roman" w:hAnsi="Times New Roman" w:cs="Times New Roman"/>
                <w:b/>
                <w:color w:val="auto"/>
              </w:rPr>
              <w:t>2</w:t>
            </w:r>
            <w:r w:rsidRPr="008B5177">
              <w:rPr>
                <w:rFonts w:ascii="Times New Roman" w:hAnsi="Times New Roman" w:cs="Times New Roman"/>
                <w:b/>
                <w:color w:val="auto"/>
              </w:rPr>
              <w:t xml:space="preserve">: </w:t>
            </w:r>
          </w:p>
        </w:tc>
      </w:tr>
    </w:tbl>
    <w:p w14:paraId="7FC5A701" w14:textId="689DECDD" w:rsidR="003C1030" w:rsidRDefault="003C1030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p w14:paraId="0576195D" w14:textId="47D25EEA" w:rsidR="005F74CA" w:rsidRDefault="005F74CA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7609F2" w14:paraId="759C209C" w14:textId="77777777" w:rsidTr="00141B44">
        <w:tc>
          <w:tcPr>
            <w:tcW w:w="10004" w:type="dxa"/>
          </w:tcPr>
          <w:p w14:paraId="671D99A4" w14:textId="41B7A960" w:rsidR="007609F2" w:rsidRPr="007609F2" w:rsidRDefault="005F74CA" w:rsidP="00EE59A2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="0018254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Problem Statement</w:t>
            </w:r>
            <w:r w:rsidR="007609F2"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609F2" w14:paraId="1E4A35C7" w14:textId="77777777" w:rsidTr="00141B44">
        <w:tc>
          <w:tcPr>
            <w:tcW w:w="10004" w:type="dxa"/>
          </w:tcPr>
          <w:p w14:paraId="259A5102" w14:textId="5A704200" w:rsidR="003C1030" w:rsidRDefault="003C1030" w:rsidP="00AC7A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16226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Task 1: Apply Basic Page Styling</w:t>
            </w:r>
          </w:p>
          <w:p w14:paraId="53328463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Use Case: Improve overall page look.</w:t>
            </w:r>
          </w:p>
          <w:p w14:paraId="540DA1E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2A0A0AB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Set background color of page</w:t>
            </w:r>
          </w:p>
          <w:p w14:paraId="5E4AE85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Change font family for </w:t>
            </w: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entire portal</w:t>
            </w:r>
          </w:p>
          <w:p w14:paraId="7AC0898D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Set text alignment for header and footer</w:t>
            </w:r>
          </w:p>
          <w:p w14:paraId="4769E3A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margin and padding to body</w:t>
            </w:r>
          </w:p>
          <w:p w14:paraId="444F5A0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element selector, properties, global styling</w:t>
            </w:r>
          </w:p>
          <w:p w14:paraId="333EA381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134C3B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Task 2: Style the Header and Footer</w:t>
            </w:r>
          </w:p>
          <w:p w14:paraId="50602808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Use Case: Make portal banner attractive.</w:t>
            </w:r>
          </w:p>
          <w:p w14:paraId="13ECA861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7904532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Background color for header and footer</w:t>
            </w:r>
          </w:p>
          <w:p w14:paraId="35F7B932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Change text color to white</w:t>
            </w:r>
          </w:p>
          <w:p w14:paraId="7B88708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Increase header font size</w:t>
            </w:r>
          </w:p>
          <w:p w14:paraId="3C51E22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padding</w:t>
            </w:r>
          </w:p>
          <w:p w14:paraId="2C5ED135" w14:textId="77777777" w:rsidR="00270C59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element styling, color, padding</w:t>
            </w:r>
          </w:p>
          <w:p w14:paraId="4C8CB791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D6B234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35EA7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Task 3: Design Horizontal Navigation Bar</w:t>
            </w:r>
          </w:p>
          <w:p w14:paraId="097162A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Use Case: Convert links into navigation menu.</w:t>
            </w:r>
          </w:p>
          <w:p w14:paraId="5DE25EB5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50582EE1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Remove underline from links</w:t>
            </w:r>
          </w:p>
          <w:p w14:paraId="620B4182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Display links horizontally</w:t>
            </w:r>
          </w:p>
          <w:p w14:paraId="64DCF4E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Add spacing between links</w:t>
            </w:r>
          </w:p>
          <w:p w14:paraId="0BAC82F0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Change link color on hover</w:t>
            </w:r>
          </w:p>
          <w:p w14:paraId="7427E110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nav a, text-decoration, display</w:t>
            </w:r>
            <w:proofErr w:type="gramStart"/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, :hover</w:t>
            </w:r>
            <w:proofErr w:type="gramEnd"/>
          </w:p>
          <w:p w14:paraId="38F225A3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687931" w14:textId="2FB1F1C9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Task 4: </w:t>
            </w:r>
          </w:p>
          <w:p w14:paraId="1DFE01C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3496F2E1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border and rounded corners</w:t>
            </w:r>
          </w:p>
          <w:p w14:paraId="1DF07570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box shadow</w:t>
            </w:r>
          </w:p>
          <w:p w14:paraId="2CD5F90B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Center the card on page</w:t>
            </w:r>
          </w:p>
          <w:p w14:paraId="27BFED0B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background color</w:t>
            </w:r>
          </w:p>
          <w:p w14:paraId="08F594D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class selector, box model, shadow </w:t>
            </w:r>
          </w:p>
          <w:p w14:paraId="505CC245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11959EB2" w14:textId="58957945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Task 5: Style Lists </w:t>
            </w:r>
          </w:p>
          <w:p w14:paraId="33F5CD0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Use Case: Improve stock list readability.</w:t>
            </w:r>
          </w:p>
          <w:p w14:paraId="77C798D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3F3FC115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Change ordered list style</w:t>
            </w:r>
          </w:p>
          <w:p w14:paraId="0BDF0D0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Add spacing between list items</w:t>
            </w:r>
          </w:p>
          <w:p w14:paraId="0703D3E9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Change color of item names</w:t>
            </w:r>
          </w:p>
          <w:p w14:paraId="38E5499E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Style description list background</w:t>
            </w:r>
          </w:p>
          <w:p w14:paraId="4F46002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list styling, spacing, colors</w:t>
            </w:r>
          </w:p>
          <w:p w14:paraId="4B8186A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B9EDE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1A74B" w14:textId="45F108A8" w:rsidR="00270C59" w:rsidRPr="00270C59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Task 6</w:t>
            </w:r>
            <w:r w:rsidRPr="00A116C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 Create Consistent Layout for All Pages</w:t>
            </w:r>
          </w:p>
          <w:p w14:paraId="57CBF602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Use Case: Maintain uniform design across portal.</w:t>
            </w:r>
          </w:p>
          <w:p w14:paraId="46A99E0B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Requirements:</w:t>
            </w:r>
          </w:p>
          <w:p w14:paraId="7420D460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Provide common margins for main content</w:t>
            </w:r>
          </w:p>
          <w:p w14:paraId="2A80528C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Ensure footer stays at bottom</w:t>
            </w:r>
          </w:p>
          <w:p w14:paraId="17EB9F73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Maintain consistent font and color theme</w:t>
            </w:r>
          </w:p>
          <w:p w14:paraId="4550C968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Reuse same CSS file for all pages</w:t>
            </w:r>
          </w:p>
          <w:p w14:paraId="474B7153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CSS Concepts: layout consistency, reusable CSS</w:t>
            </w:r>
          </w:p>
          <w:p w14:paraId="34474F20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B34D87" w14:textId="77777777" w:rsidR="00270C59" w:rsidRPr="00A116CD" w:rsidRDefault="00270C59" w:rsidP="00270C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116CD">
              <w:rPr>
                <w:rFonts w:ascii="Times New Roman" w:eastAsia="Times New Roman" w:hAnsi="Times New Roman" w:cs="Times New Roman"/>
                <w:sz w:val="20"/>
                <w:szCs w:val="20"/>
              </w:rPr>
              <w:t>Deliverable: create style.css and external link it.</w:t>
            </w:r>
          </w:p>
          <w:p w14:paraId="5204D41D" w14:textId="50E96A28" w:rsidR="00AC7ACD" w:rsidRPr="00F1491C" w:rsidRDefault="00AC7ACD" w:rsidP="00AC7A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02985B" w14:textId="77777777" w:rsidR="00CF031D" w:rsidRDefault="00CF031D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18254A" w14:paraId="3265E7DC" w14:textId="77777777" w:rsidTr="00564D83">
        <w:tc>
          <w:tcPr>
            <w:tcW w:w="10004" w:type="dxa"/>
          </w:tcPr>
          <w:p w14:paraId="6224A1F4" w14:textId="164727C5" w:rsidR="0018254A" w:rsidRPr="007609F2" w:rsidRDefault="0018254A" w:rsidP="00564D83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HTML tags used</w:t>
            </w:r>
            <w:r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18254A" w14:paraId="4C526673" w14:textId="77777777" w:rsidTr="00564D83">
        <w:tc>
          <w:tcPr>
            <w:tcW w:w="10004" w:type="dxa"/>
          </w:tcPr>
          <w:p w14:paraId="22B5F0FA" w14:textId="77777777" w:rsidR="00443BD5" w:rsidRP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1 (Basic Setup &amp; Styling): &lt;!DOCTYPE html&gt;, &lt;html&gt;, &lt;head&gt;, &lt;meta&gt;, &lt;title&gt;, &lt;link&gt;, &lt;body&gt;, &lt;main&gt;, &lt;p&gt;</w:t>
            </w:r>
          </w:p>
          <w:p w14:paraId="38EA7918" w14:textId="77777777" w:rsidR="00443BD5" w:rsidRP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2 (Header &amp; Footer): &lt;header&gt;, &lt;footer&gt;, &lt;h1&gt;, &lt;span&gt;</w:t>
            </w:r>
          </w:p>
          <w:p w14:paraId="16345222" w14:textId="77777777" w:rsidR="00443BD5" w:rsidRP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3 (Navigation Bar): &lt;nav&gt;, &lt;a&gt;</w:t>
            </w:r>
          </w:p>
          <w:p w14:paraId="703F8F9B" w14:textId="77777777" w:rsidR="00443BD5" w:rsidRP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4 (Card Component): &lt;section&gt;, &lt;div&gt;, &lt;h2&gt;</w:t>
            </w:r>
          </w:p>
          <w:p w14:paraId="5175226C" w14:textId="77777777" w:rsidR="00443BD5" w:rsidRP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5 (Style Lists): &lt;</w:t>
            </w:r>
            <w:proofErr w:type="spellStart"/>
            <w:r w:rsidRPr="00443BD5">
              <w:rPr>
                <w:rFonts w:ascii="Times New Roman" w:hAnsi="Times New Roman"/>
                <w:sz w:val="24"/>
                <w:szCs w:val="24"/>
              </w:rPr>
              <w:t>ol</w:t>
            </w:r>
            <w:proofErr w:type="spellEnd"/>
            <w:r w:rsidRPr="00443BD5">
              <w:rPr>
                <w:rFonts w:ascii="Times New Roman" w:hAnsi="Times New Roman"/>
                <w:sz w:val="24"/>
                <w:szCs w:val="24"/>
              </w:rPr>
              <w:t>&gt;, &lt;li&gt;, &lt;dl&gt;, &lt;dt&gt;, &lt;dd&gt;</w:t>
            </w:r>
          </w:p>
          <w:p w14:paraId="7AB6DA20" w14:textId="15B65F7B" w:rsidR="0018254A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3BD5">
              <w:rPr>
                <w:rFonts w:ascii="Times New Roman" w:hAnsi="Times New Roman"/>
                <w:sz w:val="24"/>
                <w:szCs w:val="24"/>
              </w:rPr>
              <w:t>Task 6 (Layout Consistency &amp; Forms): &lt;main class="main-container"&gt;, &lt;form&gt;, &lt;label&gt;, &lt;input&gt;, &lt;button&gt;</w:t>
            </w:r>
          </w:p>
          <w:p w14:paraId="2626830B" w14:textId="77777777" w:rsidR="00443BD5" w:rsidRDefault="00443BD5" w:rsidP="00443B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AD9DC5" w14:textId="77777777" w:rsidR="007C23CC" w:rsidRDefault="007C23CC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9B8B97" w14:textId="77777777" w:rsidR="007C23CC" w:rsidRDefault="007C23CC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8FB738" w14:textId="77777777" w:rsidR="007C23CC" w:rsidRDefault="007C23CC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567C5FF" w14:textId="77777777" w:rsidR="007C23CC" w:rsidRDefault="007C23CC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54A532" w14:textId="77777777" w:rsidR="007C23CC" w:rsidRPr="00F1491C" w:rsidRDefault="007C23CC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ADD72E" w14:textId="77777777" w:rsidR="0018254A" w:rsidRDefault="0018254A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876"/>
      </w:tblGrid>
      <w:tr w:rsidR="00796CC5" w14:paraId="2EAFA202" w14:textId="77777777" w:rsidTr="00141B44">
        <w:tc>
          <w:tcPr>
            <w:tcW w:w="9952" w:type="dxa"/>
          </w:tcPr>
          <w:p w14:paraId="6300BF16" w14:textId="3CC68C85" w:rsidR="00796CC5" w:rsidRPr="007609F2" w:rsidRDefault="00BB1BDA" w:rsidP="00BB1BDA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lastRenderedPageBreak/>
              <w:t>Code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796CC5" w14:paraId="3F422C1F" w14:textId="77777777" w:rsidTr="00141B44">
        <w:tc>
          <w:tcPr>
            <w:tcW w:w="9952" w:type="dxa"/>
          </w:tcPr>
          <w:p w14:paraId="66A8E5A4" w14:textId="00A32794" w:rsidR="00A940EA" w:rsidRDefault="00E349EA" w:rsidP="00E349EA">
            <w:pPr>
              <w:widowControl w:val="0"/>
              <w:suppressAutoHyphens/>
              <w:spacing w:line="264" w:lineRule="auto"/>
            </w:pPr>
            <w:r w:rsidRPr="00DE3151">
              <w:rPr>
                <w:b/>
                <w:bCs/>
                <w:i/>
                <w:iCs/>
              </w:rPr>
              <w:t>Task 1</w:t>
            </w:r>
            <w:r>
              <w:t xml:space="preserve"> –</w:t>
            </w:r>
          </w:p>
          <w:p w14:paraId="2DA1BF71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40E2E8B7" w14:textId="1382B53F" w:rsidR="00E349EA" w:rsidRDefault="00B87247" w:rsidP="00E349EA">
            <w:pPr>
              <w:widowControl w:val="0"/>
              <w:suppressAutoHyphens/>
              <w:spacing w:line="264" w:lineRule="auto"/>
            </w:pPr>
            <w:r w:rsidRPr="00B87247">
              <w:rPr>
                <w:highlight w:val="red"/>
              </w:rPr>
              <w:t>Style.css</w:t>
            </w:r>
          </w:p>
          <w:p w14:paraId="2099BF9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ASTRA Runway Ultra-Aesthetic Engine */</w:t>
            </w:r>
          </w:p>
          <w:p w14:paraId="455752E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@import </w:t>
            </w:r>
            <w:proofErr w:type="spellStart"/>
            <w:r w:rsidRPr="00B87247">
              <w:t>url</w:t>
            </w:r>
            <w:proofErr w:type="spellEnd"/>
            <w:r w:rsidRPr="00B87247">
              <w:t>('https://googleapis.com');</w:t>
            </w:r>
          </w:p>
          <w:p w14:paraId="421536D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42E5FA2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==========================================</w:t>
            </w:r>
          </w:p>
          <w:p w14:paraId="0BB9688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TASK 1: GLOBAL STYLING &amp; FONT FAMILY</w:t>
            </w:r>
          </w:p>
          <w:p w14:paraId="62ECDBA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========================================== */</w:t>
            </w:r>
          </w:p>
          <w:p w14:paraId="33B2E41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* { </w:t>
            </w:r>
          </w:p>
          <w:p w14:paraId="70E4309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margin: 0; </w:t>
            </w:r>
          </w:p>
          <w:p w14:paraId="7D284D6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padding: 0; </w:t>
            </w:r>
          </w:p>
          <w:p w14:paraId="0E2EEFC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box-sizing: border-box; </w:t>
            </w:r>
          </w:p>
          <w:p w14:paraId="39B2043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font-family: 'Montserrat', Arial, sans-serif;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Font family for entire portal */</w:t>
            </w:r>
          </w:p>
          <w:p w14:paraId="7D58275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text-decoration: none; </w:t>
            </w:r>
          </w:p>
          <w:p w14:paraId="39EA166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color: #000; </w:t>
            </w:r>
          </w:p>
          <w:p w14:paraId="6469AF7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457CC6A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5EDE333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==========================================</w:t>
            </w:r>
          </w:p>
          <w:p w14:paraId="0D5F751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TASK 1: PAGE BACKGROUND, MARGIN &amp; PADDING</w:t>
            </w:r>
          </w:p>
          <w:p w14:paraId="221B97F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========================================== */</w:t>
            </w:r>
          </w:p>
          <w:p w14:paraId="17A2E4A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body { </w:t>
            </w:r>
          </w:p>
          <w:p w14:paraId="5F2AE4C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background-color: #f4f4f4;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Set background color of page */</w:t>
            </w:r>
          </w:p>
          <w:p w14:paraId="0B96DD9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margin: 10</w:t>
            </w:r>
            <w:proofErr w:type="gramStart"/>
            <w:r w:rsidRPr="00B87247">
              <w:t xml:space="preserve">px;   </w:t>
            </w:r>
            <w:proofErr w:type="gramEnd"/>
            <w:r w:rsidRPr="00B87247">
              <w:t xml:space="preserve">           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Added margin to body */</w:t>
            </w:r>
          </w:p>
          <w:p w14:paraId="35C0A28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padding: 20</w:t>
            </w:r>
            <w:proofErr w:type="gramStart"/>
            <w:r w:rsidRPr="00B87247">
              <w:t xml:space="preserve">px;   </w:t>
            </w:r>
            <w:proofErr w:type="gramEnd"/>
            <w:r w:rsidRPr="00B87247">
              <w:t xml:space="preserve">    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Added padding to body */</w:t>
            </w:r>
          </w:p>
          <w:p w14:paraId="3A2814B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min-height: 100vh; </w:t>
            </w:r>
          </w:p>
          <w:p w14:paraId="2EAFC47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display: flex; </w:t>
            </w:r>
          </w:p>
          <w:p w14:paraId="2810D91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flex-direction: column; </w:t>
            </w:r>
          </w:p>
          <w:p w14:paraId="2965AC6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3C941C8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19180FF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==========================================</w:t>
            </w:r>
          </w:p>
          <w:p w14:paraId="4B2A0A5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TASK 1: TEXT ALIGNMENT FOR HEADER &amp; FOOTER</w:t>
            </w:r>
          </w:p>
          <w:p w14:paraId="26DAA21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========================================== */</w:t>
            </w:r>
          </w:p>
          <w:p w14:paraId="2C8A007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header, footer { </w:t>
            </w:r>
          </w:p>
          <w:p w14:paraId="4540851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text-align: </w:t>
            </w:r>
            <w:proofErr w:type="gramStart"/>
            <w:r w:rsidRPr="00B87247">
              <w:t xml:space="preserve">center;   </w:t>
            </w:r>
            <w:proofErr w:type="gramEnd"/>
            <w:r w:rsidRPr="00B87247">
              <w:t xml:space="preserve">     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Text alignment for header and footer */</w:t>
            </w:r>
          </w:p>
          <w:p w14:paraId="573F5FA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3544A93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261D456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Navigation Bar with Clickable Left Logo */</w:t>
            </w:r>
          </w:p>
          <w:p w14:paraId="4BFC5BC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header { </w:t>
            </w:r>
          </w:p>
          <w:p w14:paraId="2B58E51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display: flex; </w:t>
            </w:r>
          </w:p>
          <w:p w14:paraId="0C586A8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justify-content: space-between; </w:t>
            </w:r>
          </w:p>
          <w:p w14:paraId="36FAD2F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lastRenderedPageBreak/>
              <w:t xml:space="preserve">    align-items: center; </w:t>
            </w:r>
          </w:p>
          <w:p w14:paraId="4F7B5FF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padding: 30px 5%; </w:t>
            </w:r>
          </w:p>
          <w:p w14:paraId="4B1D363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background: #fff; </w:t>
            </w:r>
          </w:p>
          <w:p w14:paraId="3AB67BC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border-bottom: 1px solid #f2f2f2; </w:t>
            </w:r>
          </w:p>
          <w:p w14:paraId="05B7754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position: sticky; </w:t>
            </w:r>
          </w:p>
          <w:p w14:paraId="6A1B2BE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top: 0; </w:t>
            </w:r>
          </w:p>
          <w:p w14:paraId="2F6F906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z-index: 100; </w:t>
            </w:r>
          </w:p>
          <w:p w14:paraId="6603EA0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3F35FF3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158D81D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.logo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font</w:t>
            </w:r>
            <w:proofErr w:type="gramEnd"/>
            <w:r w:rsidRPr="00B87247">
              <w:t>-family: 'Bodoni Moda', serif; font-size: 26px; font-weight: 600; letter-spacing: 6px; cursor: pointer; display: inline-block</w:t>
            </w:r>
            <w:proofErr w:type="gramStart"/>
            <w:r w:rsidRPr="00B87247">
              <w:t>; }</w:t>
            </w:r>
            <w:proofErr w:type="gramEnd"/>
          </w:p>
          <w:p w14:paraId="70BA847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nav a </w:t>
            </w:r>
            <w:proofErr w:type="gramStart"/>
            <w:r w:rsidRPr="00B87247">
              <w:t>{ margin</w:t>
            </w:r>
            <w:proofErr w:type="gramEnd"/>
            <w:r w:rsidRPr="00B87247">
              <w:t>-left: 30px; font-size: 11px; text-transform: uppercase; letter-spacing: 2px; font-weight: 300; transition: opacity 0.3s</w:t>
            </w:r>
            <w:proofErr w:type="gramStart"/>
            <w:r w:rsidRPr="00B87247">
              <w:t>; }</w:t>
            </w:r>
            <w:proofErr w:type="gramEnd"/>
          </w:p>
          <w:p w14:paraId="3E78E35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nav </w:t>
            </w:r>
            <w:proofErr w:type="gramStart"/>
            <w:r w:rsidRPr="00B87247">
              <w:t>a:hover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opacity</w:t>
            </w:r>
            <w:proofErr w:type="gramEnd"/>
            <w:r w:rsidRPr="00B87247">
              <w:t>: 0.5</w:t>
            </w:r>
            <w:proofErr w:type="gramStart"/>
            <w:r w:rsidRPr="00B87247">
              <w:t>; }</w:t>
            </w:r>
            <w:proofErr w:type="gramEnd"/>
          </w:p>
          <w:p w14:paraId="3EB70C5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F60A61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Hero Banner Layout */</w:t>
            </w:r>
          </w:p>
          <w:p w14:paraId="09CFB2D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.hero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height</w:t>
            </w:r>
            <w:proofErr w:type="gramEnd"/>
            <w:r w:rsidRPr="00B87247">
              <w:t>: 75vh; background: #f6f5f3; display: flex; flex-direction: column; justify-content: center; align-items: center; text-align: center; border-bottom: 1px solid #f2f2f2; padding: 0 20px</w:t>
            </w:r>
            <w:proofErr w:type="gramStart"/>
            <w:r w:rsidRPr="00B87247">
              <w:t>; }</w:t>
            </w:r>
            <w:proofErr w:type="gramEnd"/>
          </w:p>
          <w:p w14:paraId="000BD13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.hero</w:t>
            </w:r>
            <w:proofErr w:type="gramEnd"/>
            <w:r w:rsidRPr="00B87247">
              <w:t xml:space="preserve"> h1 </w:t>
            </w:r>
            <w:proofErr w:type="gramStart"/>
            <w:r w:rsidRPr="00B87247">
              <w:t>{ font</w:t>
            </w:r>
            <w:proofErr w:type="gramEnd"/>
            <w:r w:rsidRPr="00B87247">
              <w:t xml:space="preserve">-family: 'Bodoni Moda', serif; font-size: </w:t>
            </w:r>
            <w:proofErr w:type="gramStart"/>
            <w:r w:rsidRPr="00B87247">
              <w:t>clamp(</w:t>
            </w:r>
            <w:proofErr w:type="gramEnd"/>
            <w:r w:rsidRPr="00B87247">
              <w:t>32px, 5vw, 55px); font-weight: 400; letter-spacing: 8px; margin-bottom: 25px; text-transform: uppercase</w:t>
            </w:r>
            <w:proofErr w:type="gramStart"/>
            <w:r w:rsidRPr="00B87247">
              <w:t>; }</w:t>
            </w:r>
            <w:proofErr w:type="gramEnd"/>
          </w:p>
          <w:p w14:paraId="606539C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2665DC7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Pure CSS Graphic Grid Layout Framework */</w:t>
            </w:r>
          </w:p>
          <w:p w14:paraId="2CC679B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.grid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 xml:space="preserve">: grid; grid-template-columns: </w:t>
            </w:r>
            <w:proofErr w:type="gramStart"/>
            <w:r w:rsidRPr="00B87247">
              <w:t>repeat(</w:t>
            </w:r>
            <w:proofErr w:type="gramEnd"/>
            <w:r w:rsidRPr="00B87247">
              <w:t xml:space="preserve">auto-fit, </w:t>
            </w:r>
            <w:proofErr w:type="gramStart"/>
            <w:r w:rsidRPr="00B87247">
              <w:t>minmax(</w:t>
            </w:r>
            <w:proofErr w:type="gramEnd"/>
            <w:r w:rsidRPr="00B87247">
              <w:t>320px, 1fr)); gap: 50px 30px; padding: 8% 5%; max-width: 1400px; margin: 0 auto; width: 100%</w:t>
            </w:r>
            <w:proofErr w:type="gramStart"/>
            <w:r w:rsidRPr="00B87247">
              <w:t>; }</w:t>
            </w:r>
            <w:proofErr w:type="gramEnd"/>
          </w:p>
          <w:p w14:paraId="553786A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>: flex; flex-direction: column; background: #fff</w:t>
            </w:r>
            <w:proofErr w:type="gramStart"/>
            <w:r w:rsidRPr="00B87247">
              <w:t>; }</w:t>
            </w:r>
            <w:proofErr w:type="gramEnd"/>
          </w:p>
          <w:p w14:paraId="4E36224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DCD63D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Premium Layout Grid Canvas Blocks */</w:t>
            </w:r>
          </w:p>
          <w:p w14:paraId="1B7D1B5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width</w:t>
            </w:r>
            <w:proofErr w:type="gramEnd"/>
            <w:r w:rsidRPr="00B87247">
              <w:t>: 100%; height: 480px; overflow: hidden; position: relative; display: flex; align-items: center; justify-content: center; transition: all 0.5s ease; border-radius: 2px</w:t>
            </w:r>
            <w:proofErr w:type="gramStart"/>
            <w:r w:rsidRPr="00B87247">
              <w:t>; }</w:t>
            </w:r>
            <w:proofErr w:type="gramEnd"/>
          </w:p>
          <w:p w14:paraId="298E63F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card</w:t>
            </w:r>
            <w:proofErr w:type="gramEnd"/>
            <w:r w:rsidRPr="00B87247">
              <w:t>:hover</w:t>
            </w:r>
            <w:proofErr w:type="spellEnd"/>
            <w:r w:rsidRPr="00B87247">
              <w:t xml:space="preserve">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transform</w:t>
            </w:r>
            <w:proofErr w:type="gramEnd"/>
            <w:r w:rsidRPr="00B87247">
              <w:t xml:space="preserve">: </w:t>
            </w:r>
            <w:proofErr w:type="spellStart"/>
            <w:r w:rsidRPr="00B87247">
              <w:t>translateY</w:t>
            </w:r>
            <w:proofErr w:type="spellEnd"/>
            <w:r w:rsidRPr="00B87247">
              <w:t xml:space="preserve">(-4px); box-shadow: 0 15px 30px </w:t>
            </w:r>
            <w:proofErr w:type="spellStart"/>
            <w:proofErr w:type="gramStart"/>
            <w:r w:rsidRPr="00B87247">
              <w:t>rgba</w:t>
            </w:r>
            <w:proofErr w:type="spellEnd"/>
            <w:r w:rsidRPr="00B87247">
              <w:t>(</w:t>
            </w:r>
            <w:proofErr w:type="gramEnd"/>
            <w:r w:rsidRPr="00B87247">
              <w:t>0,0,0,0.04)</w:t>
            </w:r>
            <w:proofErr w:type="gramStart"/>
            <w:r w:rsidRPr="00B87247">
              <w:t>; }</w:t>
            </w:r>
            <w:proofErr w:type="gramEnd"/>
          </w:p>
          <w:p w14:paraId="569EF87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2BAFBED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Luxury Presentation Hues (Zara Minimalist Style) */</w:t>
            </w:r>
          </w:p>
          <w:p w14:paraId="1039C38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-1 .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#dcd9d4 0%, #ece9e6 100%)</w:t>
            </w:r>
            <w:proofErr w:type="gramStart"/>
            <w:r w:rsidRPr="00B87247">
              <w:t>; }</w:t>
            </w:r>
            <w:proofErr w:type="gramEnd"/>
          </w:p>
          <w:p w14:paraId="130F086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-2 .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#ebdcd5 0%, #f6ebe6 100%)</w:t>
            </w:r>
            <w:proofErr w:type="gramStart"/>
            <w:r w:rsidRPr="00B87247">
              <w:t>; }</w:t>
            </w:r>
            <w:proofErr w:type="gramEnd"/>
          </w:p>
          <w:p w14:paraId="42C33D8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-3 .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#dfdad3 0%, #f0ede9 100%)</w:t>
            </w:r>
            <w:proofErr w:type="gramStart"/>
            <w:r w:rsidRPr="00B87247">
              <w:t>; }</w:t>
            </w:r>
            <w:proofErr w:type="gramEnd"/>
          </w:p>
          <w:p w14:paraId="571B33A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-4 .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#cfd3d6 0%, #eef1f5 100%)</w:t>
            </w:r>
            <w:proofErr w:type="gramStart"/>
            <w:r w:rsidRPr="00B87247">
              <w:t>; }</w:t>
            </w:r>
            <w:proofErr w:type="gramEnd"/>
          </w:p>
          <w:p w14:paraId="4999C44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-5 .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#dcd7cf 0%, #ebe7e0 100%)</w:t>
            </w:r>
            <w:proofErr w:type="gramStart"/>
            <w:r w:rsidRPr="00B87247">
              <w:t>; }</w:t>
            </w:r>
            <w:proofErr w:type="gramEnd"/>
          </w:p>
          <w:p w14:paraId="2B0B57C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-6 .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#d2cbd4 0%, #e7e2e8 100%)</w:t>
            </w:r>
            <w:proofErr w:type="gramStart"/>
            <w:r w:rsidRPr="00B87247">
              <w:t>; }</w:t>
            </w:r>
            <w:proofErr w:type="gramEnd"/>
          </w:p>
          <w:p w14:paraId="6D33E09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-7 .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#cbd4d2 0%, #e2e8e7 100%)</w:t>
            </w:r>
            <w:proofErr w:type="gramStart"/>
            <w:r w:rsidRPr="00B87247">
              <w:t>; }</w:t>
            </w:r>
            <w:proofErr w:type="gramEnd"/>
          </w:p>
          <w:p w14:paraId="7A3BAC2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-8 .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#ece9e6 0%, #ffffff 100%)</w:t>
            </w:r>
            <w:proofErr w:type="gramStart"/>
            <w:r w:rsidRPr="00B87247">
              <w:t>; }</w:t>
            </w:r>
            <w:proofErr w:type="gramEnd"/>
          </w:p>
          <w:p w14:paraId="5E48A0C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-9 .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#dad6d1 0%, #f1eee9 100%)</w:t>
            </w:r>
            <w:proofErr w:type="gramStart"/>
            <w:r w:rsidRPr="00B87247">
              <w:t>; }</w:t>
            </w:r>
            <w:proofErr w:type="gramEnd"/>
          </w:p>
          <w:p w14:paraId="234D8E5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715AB6C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lastRenderedPageBreak/>
              <w:t>.</w:t>
            </w:r>
            <w:proofErr w:type="spellStart"/>
            <w:r w:rsidRPr="00B87247">
              <w:t>img</w:t>
            </w:r>
            <w:proofErr w:type="spellEnd"/>
            <w:r w:rsidRPr="00B87247">
              <w:t>-</w:t>
            </w:r>
            <w:proofErr w:type="gramStart"/>
            <w:r w:rsidRPr="00B87247">
              <w:t>wrap::</w:t>
            </w:r>
            <w:proofErr w:type="gramEnd"/>
            <w:r w:rsidRPr="00B87247">
              <w:t xml:space="preserve">after </w:t>
            </w:r>
            <w:proofErr w:type="gramStart"/>
            <w:r w:rsidRPr="00B87247">
              <w:t>{ content</w:t>
            </w:r>
            <w:proofErr w:type="gramEnd"/>
            <w:r w:rsidRPr="00B87247">
              <w:t>: 'ASTRA PREMIUM'; font-size: 10px; letter-spacing: 5px; color: #7f7a70; font-weight: 300; text-transform: uppercase</w:t>
            </w:r>
            <w:proofErr w:type="gramStart"/>
            <w:r w:rsidRPr="00B87247">
              <w:t>; }</w:t>
            </w:r>
            <w:proofErr w:type="gramEnd"/>
          </w:p>
          <w:p w14:paraId="4024122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42D9D5E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Form Graphics Configuration */</w:t>
            </w:r>
          </w:p>
          <w:p w14:paraId="39F020C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>-</w:t>
            </w:r>
            <w:proofErr w:type="spellStart"/>
            <w:r w:rsidRPr="00B87247">
              <w:t>bg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background</w:t>
            </w:r>
            <w:proofErr w:type="gramEnd"/>
            <w:r w:rsidRPr="00B87247">
              <w:t>: #f6f5f3; flex: 1; display: flex; justify-content: center; align-items: center; padding: 60px 20px</w:t>
            </w:r>
            <w:proofErr w:type="gramStart"/>
            <w:r w:rsidRPr="00B87247">
              <w:t>; }</w:t>
            </w:r>
            <w:proofErr w:type="gramEnd"/>
          </w:p>
          <w:p w14:paraId="4C25BFD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</w:t>
            </w:r>
            <w:proofErr w:type="gramStart"/>
            <w:r w:rsidRPr="00B87247">
              <w:t>{ background</w:t>
            </w:r>
            <w:proofErr w:type="gramEnd"/>
            <w:r w:rsidRPr="00B87247">
              <w:t xml:space="preserve">: #fff; border: 1px solid #e5e5e5; padding: 50px 40px; width: 100%; max-width: 460px; box-shadow: 0 10px 30px </w:t>
            </w:r>
            <w:proofErr w:type="spellStart"/>
            <w:proofErr w:type="gramStart"/>
            <w:r w:rsidRPr="00B87247">
              <w:t>rgba</w:t>
            </w:r>
            <w:proofErr w:type="spellEnd"/>
            <w:r w:rsidRPr="00B87247">
              <w:t>(</w:t>
            </w:r>
            <w:proofErr w:type="gramEnd"/>
            <w:r w:rsidRPr="00B87247">
              <w:t>0,0,0,0.01)</w:t>
            </w:r>
            <w:proofErr w:type="gramStart"/>
            <w:r w:rsidRPr="00B87247">
              <w:t>; }</w:t>
            </w:r>
            <w:proofErr w:type="gramEnd"/>
          </w:p>
          <w:p w14:paraId="5F3E781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h2 </w:t>
            </w:r>
            <w:proofErr w:type="gramStart"/>
            <w:r w:rsidRPr="00B87247">
              <w:t>{ font</w:t>
            </w:r>
            <w:proofErr w:type="gramEnd"/>
            <w:r w:rsidRPr="00B87247">
              <w:t>-family: 'Bodoni Moda', serif; font-size: 24px; font-weight: 400; letter-spacing: 4px; margin-bottom: 35px; text-align: center; text-transform: uppercase</w:t>
            </w:r>
            <w:proofErr w:type="gramStart"/>
            <w:r w:rsidRPr="00B87247">
              <w:t>; }</w:t>
            </w:r>
            <w:proofErr w:type="gramEnd"/>
          </w:p>
          <w:p w14:paraId="7A931A3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input, select, </w:t>
            </w:r>
            <w:proofErr w:type="spellStart"/>
            <w:r w:rsidRPr="00B87247">
              <w:t>textarea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width</w:t>
            </w:r>
            <w:proofErr w:type="gramEnd"/>
            <w:r w:rsidRPr="00B87247">
              <w:t>: 100%; padding: 14px; margin-bottom: 20px; border: 1px solid #e5e5e5; font-size: 13px; font-weight: 300; background: #fff</w:t>
            </w:r>
            <w:proofErr w:type="gramStart"/>
            <w:r w:rsidRPr="00B87247">
              <w:t>; }</w:t>
            </w:r>
            <w:proofErr w:type="gramEnd"/>
          </w:p>
          <w:p w14:paraId="7862CCA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spellStart"/>
            <w:proofErr w:type="gramStart"/>
            <w:r w:rsidRPr="00B87247">
              <w:t>input:focus</w:t>
            </w:r>
            <w:proofErr w:type="spellEnd"/>
            <w:proofErr w:type="gramEnd"/>
            <w:r w:rsidRPr="00B87247">
              <w:t xml:space="preserve">, </w:t>
            </w:r>
            <w:proofErr w:type="spellStart"/>
            <w:proofErr w:type="gramStart"/>
            <w:r w:rsidRPr="00B87247">
              <w:t>select:focus</w:t>
            </w:r>
            <w:proofErr w:type="spellEnd"/>
            <w:proofErr w:type="gramEnd"/>
            <w:r w:rsidRPr="00B87247">
              <w:t xml:space="preserve">, </w:t>
            </w:r>
            <w:proofErr w:type="spellStart"/>
            <w:proofErr w:type="gramStart"/>
            <w:r w:rsidRPr="00B87247">
              <w:t>textarea:focus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border</w:t>
            </w:r>
            <w:proofErr w:type="gramEnd"/>
            <w:r w:rsidRPr="00B87247">
              <w:t>-color: #000; outline: none</w:t>
            </w:r>
            <w:proofErr w:type="gramStart"/>
            <w:r w:rsidRPr="00B87247">
              <w:t>; }</w:t>
            </w:r>
            <w:proofErr w:type="gramEnd"/>
          </w:p>
          <w:p w14:paraId="015341B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a </w:t>
            </w:r>
            <w:proofErr w:type="gramStart"/>
            <w:r w:rsidRPr="00B87247">
              <w:t>{ display</w:t>
            </w:r>
            <w:proofErr w:type="gramEnd"/>
            <w:r w:rsidRPr="00B87247">
              <w:t>: block; text-align: center; font-size: 11px; letter-spacing: 1px; text-transform: uppercase; margin-top: 15px; color: #777</w:t>
            </w:r>
            <w:proofErr w:type="gramStart"/>
            <w:r w:rsidRPr="00B87247">
              <w:t>; }</w:t>
            </w:r>
            <w:proofErr w:type="gramEnd"/>
          </w:p>
          <w:p w14:paraId="720C27B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575BD64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Core Card Microcopy Elements */</w:t>
            </w:r>
          </w:p>
          <w:p w14:paraId="7938DF9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.details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padding</w:t>
            </w:r>
            <w:proofErr w:type="gramEnd"/>
            <w:r w:rsidRPr="00B87247">
              <w:t>-top: 20px; text-align: left</w:t>
            </w:r>
            <w:proofErr w:type="gramStart"/>
            <w:r w:rsidRPr="00B87247">
              <w:t>; }</w:t>
            </w:r>
            <w:proofErr w:type="gramEnd"/>
          </w:p>
          <w:p w14:paraId="15E5EC9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h3 </w:t>
            </w:r>
            <w:proofErr w:type="gramStart"/>
            <w:r w:rsidRPr="00B87247">
              <w:t>{ font</w:t>
            </w:r>
            <w:proofErr w:type="gramEnd"/>
            <w:r w:rsidRPr="00B87247">
              <w:t>-size: 14px; font-weight: 400; letter-spacing: 1px; text-transform: uppercase; margin-bottom: 6px</w:t>
            </w:r>
            <w:proofErr w:type="gramStart"/>
            <w:r w:rsidRPr="00B87247">
              <w:t>; }</w:t>
            </w:r>
            <w:proofErr w:type="gramEnd"/>
          </w:p>
          <w:p w14:paraId="30B101F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.cat </w:t>
            </w:r>
            <w:proofErr w:type="gramStart"/>
            <w:r w:rsidRPr="00B87247">
              <w:t>{ font</w:t>
            </w:r>
            <w:proofErr w:type="gramEnd"/>
            <w:r w:rsidRPr="00B87247">
              <w:t>-size: 11px; color: #777; text-transform: uppercase; letter-spacing: 1px; margin-bottom: 8px; display: block</w:t>
            </w:r>
            <w:proofErr w:type="gramStart"/>
            <w:r w:rsidRPr="00B87247">
              <w:t>; }</w:t>
            </w:r>
            <w:proofErr w:type="gramEnd"/>
          </w:p>
          <w:p w14:paraId="11A6312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</w:t>
            </w:r>
            <w:proofErr w:type="spellStart"/>
            <w:proofErr w:type="gramStart"/>
            <w:r w:rsidRPr="00B87247">
              <w:t>p.price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font</w:t>
            </w:r>
            <w:proofErr w:type="gramEnd"/>
            <w:r w:rsidRPr="00B87247">
              <w:t>-size: 14px; font-weight: 500; margin-bottom: 15px</w:t>
            </w:r>
            <w:proofErr w:type="gramStart"/>
            <w:r w:rsidRPr="00B87247">
              <w:t>; }</w:t>
            </w:r>
            <w:proofErr w:type="gramEnd"/>
          </w:p>
          <w:p w14:paraId="2FB8BB1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btn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>: block; width: 100%; padding: 15px; background: #000; color: #fff; text-align: center; font-size: 11px; text-transform: uppercase; letter-spacing: 2px; border: 1px solid #000; transition: all 0.3s ease; cursor: pointer</w:t>
            </w:r>
            <w:proofErr w:type="gramStart"/>
            <w:r w:rsidRPr="00B87247">
              <w:t>; }</w:t>
            </w:r>
            <w:proofErr w:type="gramEnd"/>
          </w:p>
          <w:p w14:paraId="5CEE99A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btn</w:t>
            </w:r>
            <w:proofErr w:type="gramEnd"/>
            <w:r w:rsidRPr="00B87247">
              <w:t>:hover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background</w:t>
            </w:r>
            <w:proofErr w:type="gramEnd"/>
            <w:r w:rsidRPr="00B87247">
              <w:t>: #fff; color: #000</w:t>
            </w:r>
            <w:proofErr w:type="gramStart"/>
            <w:r w:rsidRPr="00B87247">
              <w:t>; }</w:t>
            </w:r>
            <w:proofErr w:type="gramEnd"/>
          </w:p>
          <w:p w14:paraId="488A7BC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3BA894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footer </w:t>
            </w:r>
            <w:proofErr w:type="gramStart"/>
            <w:r w:rsidRPr="00B87247">
              <w:t>{ margin</w:t>
            </w:r>
            <w:proofErr w:type="gramEnd"/>
            <w:r w:rsidRPr="00B87247">
              <w:t>-top: auto; padding: 40px; text-align: center; font-size: 11px; text-transform: uppercase; letter-spacing: 2px; color: #777; border-top: 1px solid #f2f2f2; background: #fff</w:t>
            </w:r>
            <w:proofErr w:type="gramStart"/>
            <w:r w:rsidRPr="00B87247">
              <w:t>; }</w:t>
            </w:r>
            <w:proofErr w:type="gramEnd"/>
          </w:p>
          <w:p w14:paraId="2630834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@media (max-width: 768px) </w:t>
            </w:r>
            <w:proofErr w:type="gramStart"/>
            <w:r w:rsidRPr="00B87247">
              <w:t>{ header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flex</w:t>
            </w:r>
            <w:proofErr w:type="gramEnd"/>
            <w:r w:rsidRPr="00B87247">
              <w:t>-direction: column; gap: 15px</w:t>
            </w:r>
            <w:proofErr w:type="gramStart"/>
            <w:r w:rsidRPr="00B87247">
              <w:t>; }</w:t>
            </w:r>
            <w:proofErr w:type="gramEnd"/>
            <w:r w:rsidRPr="00B87247">
              <w:t xml:space="preserve"> nav a </w:t>
            </w:r>
            <w:proofErr w:type="gramStart"/>
            <w:r w:rsidRPr="00B87247">
              <w:t>{ margin</w:t>
            </w:r>
            <w:proofErr w:type="gramEnd"/>
            <w:r w:rsidRPr="00B87247">
              <w:t>: 0 10px</w:t>
            </w:r>
            <w:proofErr w:type="gramStart"/>
            <w:r w:rsidRPr="00B87247">
              <w:t>; }</w:t>
            </w:r>
            <w:proofErr w:type="gramEnd"/>
            <w:r w:rsidRPr="00B87247">
              <w:t xml:space="preserve"> }</w:t>
            </w:r>
          </w:p>
          <w:p w14:paraId="1657A2A0" w14:textId="77777777" w:rsidR="00B87247" w:rsidRDefault="00B87247" w:rsidP="00E349EA">
            <w:pPr>
              <w:widowControl w:val="0"/>
              <w:suppressAutoHyphens/>
              <w:spacing w:line="264" w:lineRule="auto"/>
            </w:pPr>
          </w:p>
          <w:p w14:paraId="3AAC6EFE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3E228025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4862949E" w14:textId="1984C4D7" w:rsidR="00E349EA" w:rsidRPr="00E349EA" w:rsidRDefault="00E349EA" w:rsidP="00E349EA">
            <w:pPr>
              <w:widowControl w:val="0"/>
              <w:suppressAutoHyphens/>
              <w:spacing w:line="264" w:lineRule="auto"/>
              <w:rPr>
                <w:b/>
                <w:bCs/>
                <w:i/>
                <w:iCs/>
              </w:rPr>
            </w:pPr>
            <w:r w:rsidRPr="00E349EA">
              <w:rPr>
                <w:b/>
                <w:bCs/>
                <w:i/>
                <w:iCs/>
              </w:rPr>
              <w:t>Task 2</w:t>
            </w:r>
          </w:p>
          <w:p w14:paraId="78381926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3FCBAC66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3F85EAEF" w14:textId="463DBCAC" w:rsidR="00E349EA" w:rsidRDefault="00E349EA" w:rsidP="00E349EA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red"/>
              </w:rPr>
              <w:t>Style.css</w:t>
            </w:r>
          </w:p>
          <w:p w14:paraId="39ED166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ASTRA Runway Ultra-Aesthetic Engine */</w:t>
            </w:r>
          </w:p>
          <w:p w14:paraId="578054D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@import </w:t>
            </w:r>
            <w:proofErr w:type="spellStart"/>
            <w:r w:rsidRPr="00B87247">
              <w:t>url</w:t>
            </w:r>
            <w:proofErr w:type="spellEnd"/>
            <w:r w:rsidRPr="00B87247">
              <w:t>('https://googleapis.com');</w:t>
            </w:r>
          </w:p>
          <w:p w14:paraId="7144830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6C631D6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Task 1 Global Rules */</w:t>
            </w:r>
          </w:p>
          <w:p w14:paraId="316BB01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* { </w:t>
            </w:r>
          </w:p>
          <w:p w14:paraId="0B4F3AB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margin: 0; </w:t>
            </w:r>
          </w:p>
          <w:p w14:paraId="798B9E6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padding: 0; </w:t>
            </w:r>
          </w:p>
          <w:p w14:paraId="7C49745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lastRenderedPageBreak/>
              <w:t xml:space="preserve">    box-sizing: border-box; </w:t>
            </w:r>
          </w:p>
          <w:p w14:paraId="2900349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font-family: 'Montserrat', Arial, sans-serif; </w:t>
            </w:r>
          </w:p>
          <w:p w14:paraId="07EE9E1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text-decoration: none; </w:t>
            </w:r>
          </w:p>
          <w:p w14:paraId="683376E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1966402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2B7309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body { </w:t>
            </w:r>
          </w:p>
          <w:p w14:paraId="48D0F63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background-color: #f4f4f4; </w:t>
            </w:r>
          </w:p>
          <w:p w14:paraId="138172A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margin: 10px; </w:t>
            </w:r>
          </w:p>
          <w:p w14:paraId="6818014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padding: 20px; </w:t>
            </w:r>
          </w:p>
          <w:p w14:paraId="7BF6CD3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min-height: 100vh; </w:t>
            </w:r>
          </w:p>
          <w:p w14:paraId="462CE7C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display: flex; </w:t>
            </w:r>
          </w:p>
          <w:p w14:paraId="43C42A0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flex-direction: column; </w:t>
            </w:r>
          </w:p>
          <w:p w14:paraId="578D815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6AA70FC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2614980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==========================================</w:t>
            </w:r>
          </w:p>
          <w:p w14:paraId="7F19763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TASK 2: HEADER &amp; FOOTER STYLING</w:t>
            </w:r>
          </w:p>
          <w:p w14:paraId="0ED84FB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========================================== */</w:t>
            </w:r>
          </w:p>
          <w:p w14:paraId="1B7689D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header, footer {</w:t>
            </w:r>
          </w:p>
          <w:p w14:paraId="2D9250E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background-color: #</w:t>
            </w:r>
            <w:proofErr w:type="gramStart"/>
            <w:r w:rsidRPr="00B87247">
              <w:t>111111;  /</w:t>
            </w:r>
            <w:proofErr w:type="gramEnd"/>
            <w:r w:rsidRPr="00B87247">
              <w:t xml:space="preserve">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Background color for header &amp; footer */</w:t>
            </w:r>
          </w:p>
          <w:p w14:paraId="61365AF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color: #</w:t>
            </w:r>
            <w:proofErr w:type="gramStart"/>
            <w:r w:rsidRPr="00B87247">
              <w:t xml:space="preserve">ffffff;   </w:t>
            </w:r>
            <w:proofErr w:type="gramEnd"/>
            <w:r w:rsidRPr="00B87247">
              <w:t xml:space="preserve">         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Change text color to white */</w:t>
            </w:r>
          </w:p>
          <w:p w14:paraId="7D4BFC7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text-align: center;</w:t>
            </w:r>
          </w:p>
          <w:p w14:paraId="67220393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1EF0193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7C03FB4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Navigation Bar */</w:t>
            </w:r>
          </w:p>
          <w:p w14:paraId="3FCC3B7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header { </w:t>
            </w:r>
          </w:p>
          <w:p w14:paraId="19115E1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display: flex; </w:t>
            </w:r>
          </w:p>
          <w:p w14:paraId="4A53F58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justify-content: space-between; </w:t>
            </w:r>
          </w:p>
          <w:p w14:paraId="11FFB72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align-items: center; </w:t>
            </w:r>
          </w:p>
          <w:p w14:paraId="1A213A7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padding: 35px 5</w:t>
            </w:r>
            <w:proofErr w:type="gramStart"/>
            <w:r w:rsidRPr="00B87247">
              <w:t xml:space="preserve">%;   </w:t>
            </w:r>
            <w:proofErr w:type="gramEnd"/>
            <w:r w:rsidRPr="00B87247">
              <w:t xml:space="preserve">  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Added padding */</w:t>
            </w:r>
          </w:p>
          <w:p w14:paraId="07CCBA0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position: sticky; </w:t>
            </w:r>
          </w:p>
          <w:p w14:paraId="54096D5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top: 0; </w:t>
            </w:r>
          </w:p>
          <w:p w14:paraId="08B58C4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z-index: 100; </w:t>
            </w:r>
          </w:p>
          <w:p w14:paraId="37D39DE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4C5D17B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2A63597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.logo</w:t>
            </w:r>
            <w:proofErr w:type="gramEnd"/>
            <w:r w:rsidRPr="00B87247">
              <w:t xml:space="preserve"> { </w:t>
            </w:r>
          </w:p>
          <w:p w14:paraId="406BF47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font-family: 'Bodoni Moda', serif; </w:t>
            </w:r>
          </w:p>
          <w:p w14:paraId="088F131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font-size: 32</w:t>
            </w:r>
            <w:proofErr w:type="gramStart"/>
            <w:r w:rsidRPr="00B87247">
              <w:t xml:space="preserve">px;   </w:t>
            </w:r>
            <w:proofErr w:type="gramEnd"/>
            <w:r w:rsidRPr="00B87247">
              <w:t xml:space="preserve">         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Increased header font size */</w:t>
            </w:r>
          </w:p>
          <w:p w14:paraId="73DCFFB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font-weight: 600; </w:t>
            </w:r>
          </w:p>
          <w:p w14:paraId="004C35C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letter-spacing: 6px; </w:t>
            </w:r>
          </w:p>
          <w:p w14:paraId="06B7E2A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cursor: pointer; </w:t>
            </w:r>
          </w:p>
          <w:p w14:paraId="577E952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display: inline-block; </w:t>
            </w:r>
          </w:p>
          <w:p w14:paraId="2E2BFC4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color: #</w:t>
            </w:r>
            <w:proofErr w:type="gramStart"/>
            <w:r w:rsidRPr="00B87247">
              <w:t xml:space="preserve">ffffff;   </w:t>
            </w:r>
            <w:proofErr w:type="gramEnd"/>
            <w:r w:rsidRPr="00B87247">
              <w:t xml:space="preserve">    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Change text color to white */</w:t>
            </w:r>
          </w:p>
          <w:p w14:paraId="68791C0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lastRenderedPageBreak/>
              <w:t>}</w:t>
            </w:r>
          </w:p>
          <w:p w14:paraId="0935579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5E6F13C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nav a { </w:t>
            </w:r>
          </w:p>
          <w:p w14:paraId="665688C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margin-left: 30px; </w:t>
            </w:r>
          </w:p>
          <w:p w14:paraId="20CAA2D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font-size: 13</w:t>
            </w:r>
            <w:proofErr w:type="gramStart"/>
            <w:r w:rsidRPr="00B87247">
              <w:t xml:space="preserve">px;   </w:t>
            </w:r>
            <w:proofErr w:type="gramEnd"/>
            <w:r w:rsidRPr="00B87247">
              <w:t xml:space="preserve">          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Increased font size for nav links */</w:t>
            </w:r>
          </w:p>
          <w:p w14:paraId="18D717A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text-transform: uppercase; </w:t>
            </w:r>
          </w:p>
          <w:p w14:paraId="0EB36F4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letter-spacing: 2px; </w:t>
            </w:r>
          </w:p>
          <w:p w14:paraId="14C1028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font-weight: 400; </w:t>
            </w:r>
          </w:p>
          <w:p w14:paraId="4B8B126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color: #</w:t>
            </w:r>
            <w:proofErr w:type="gramStart"/>
            <w:r w:rsidRPr="00B87247">
              <w:t xml:space="preserve">ffffff;   </w:t>
            </w:r>
            <w:proofErr w:type="gramEnd"/>
            <w:r w:rsidRPr="00B87247">
              <w:t xml:space="preserve">    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Change text color to white */</w:t>
            </w:r>
          </w:p>
          <w:p w14:paraId="314D714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transition: opacity 0.3s; </w:t>
            </w:r>
          </w:p>
          <w:p w14:paraId="02FE85D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79601CB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nav </w:t>
            </w:r>
            <w:proofErr w:type="gramStart"/>
            <w:r w:rsidRPr="00B87247">
              <w:t>a:hover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opacity</w:t>
            </w:r>
            <w:proofErr w:type="gramEnd"/>
            <w:r w:rsidRPr="00B87247">
              <w:t>: 0.6</w:t>
            </w:r>
            <w:proofErr w:type="gramStart"/>
            <w:r w:rsidRPr="00B87247">
              <w:t>; }</w:t>
            </w:r>
            <w:proofErr w:type="gramEnd"/>
          </w:p>
          <w:p w14:paraId="773A22A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C51060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Hero Banner Layout */</w:t>
            </w:r>
          </w:p>
          <w:p w14:paraId="1B607FB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.hero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height</w:t>
            </w:r>
            <w:proofErr w:type="gramEnd"/>
            <w:r w:rsidRPr="00B87247">
              <w:t>: 75vh; background: #f6f5f3; display: flex; flex-direction: column; justify-content: center; align-items: center; text-align: center; border-bottom: 1px solid #f2f2f2; padding: 0 20px</w:t>
            </w:r>
            <w:proofErr w:type="gramStart"/>
            <w:r w:rsidRPr="00B87247">
              <w:t>; }</w:t>
            </w:r>
            <w:proofErr w:type="gramEnd"/>
          </w:p>
          <w:p w14:paraId="6010C5D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.hero</w:t>
            </w:r>
            <w:proofErr w:type="gramEnd"/>
            <w:r w:rsidRPr="00B87247">
              <w:t xml:space="preserve"> h1 </w:t>
            </w:r>
            <w:proofErr w:type="gramStart"/>
            <w:r w:rsidRPr="00B87247">
              <w:t>{ font</w:t>
            </w:r>
            <w:proofErr w:type="gramEnd"/>
            <w:r w:rsidRPr="00B87247">
              <w:t xml:space="preserve">-family: 'Bodoni Moda', serif; font-size: </w:t>
            </w:r>
            <w:proofErr w:type="gramStart"/>
            <w:r w:rsidRPr="00B87247">
              <w:t>clamp(</w:t>
            </w:r>
            <w:proofErr w:type="gramEnd"/>
            <w:r w:rsidRPr="00B87247">
              <w:t>32px, 5vw, 55px); font-weight: 400; letter-spacing: 8px; margin-bottom: 25px; text-transform: uppercase; color: #000</w:t>
            </w:r>
            <w:proofErr w:type="gramStart"/>
            <w:r w:rsidRPr="00B87247">
              <w:t>; }</w:t>
            </w:r>
            <w:proofErr w:type="gramEnd"/>
          </w:p>
          <w:p w14:paraId="7E8340B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C579F3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Pure CSS Graphic Grid Layout Framework */</w:t>
            </w:r>
          </w:p>
          <w:p w14:paraId="1884449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.grid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 xml:space="preserve">: grid; grid-template-columns: </w:t>
            </w:r>
            <w:proofErr w:type="gramStart"/>
            <w:r w:rsidRPr="00B87247">
              <w:t>repeat(</w:t>
            </w:r>
            <w:proofErr w:type="gramEnd"/>
            <w:r w:rsidRPr="00B87247">
              <w:t xml:space="preserve">auto-fit, </w:t>
            </w:r>
            <w:proofErr w:type="gramStart"/>
            <w:r w:rsidRPr="00B87247">
              <w:t>minmax(</w:t>
            </w:r>
            <w:proofErr w:type="gramEnd"/>
            <w:r w:rsidRPr="00B87247">
              <w:t>320px, 1fr)); gap: 50px 30px; padding: 8% 5%; max-width: 1400px; margin: 0 auto; width: 100%</w:t>
            </w:r>
            <w:proofErr w:type="gramStart"/>
            <w:r w:rsidRPr="00B87247">
              <w:t>; }</w:t>
            </w:r>
            <w:proofErr w:type="gramEnd"/>
          </w:p>
          <w:p w14:paraId="2549455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>: flex; flex-direction: column; background: #fff</w:t>
            </w:r>
            <w:proofErr w:type="gramStart"/>
            <w:r w:rsidRPr="00B87247">
              <w:t>; }</w:t>
            </w:r>
            <w:proofErr w:type="gramEnd"/>
          </w:p>
          <w:p w14:paraId="06F6736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37B4F00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Premium Layout Grid Canvas Blocks */</w:t>
            </w:r>
          </w:p>
          <w:p w14:paraId="3368572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width</w:t>
            </w:r>
            <w:proofErr w:type="gramEnd"/>
            <w:r w:rsidRPr="00B87247">
              <w:t>: 100%; height: 480px; overflow: hidden; position: relative; display: flex; align-items: center; justify-content: center; transition: all 0.5s ease; border-radius: 2px</w:t>
            </w:r>
            <w:proofErr w:type="gramStart"/>
            <w:r w:rsidRPr="00B87247">
              <w:t>; }</w:t>
            </w:r>
            <w:proofErr w:type="gramEnd"/>
          </w:p>
          <w:p w14:paraId="44E4C950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card</w:t>
            </w:r>
            <w:proofErr w:type="gramEnd"/>
            <w:r w:rsidRPr="00B87247">
              <w:t>:hover</w:t>
            </w:r>
            <w:proofErr w:type="spellEnd"/>
            <w:r w:rsidRPr="00B87247">
              <w:t xml:space="preserve">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transform</w:t>
            </w:r>
            <w:proofErr w:type="gramEnd"/>
            <w:r w:rsidRPr="00B87247">
              <w:t xml:space="preserve">: </w:t>
            </w:r>
            <w:proofErr w:type="spellStart"/>
            <w:r w:rsidRPr="00B87247">
              <w:t>translateY</w:t>
            </w:r>
            <w:proofErr w:type="spellEnd"/>
            <w:r w:rsidRPr="00B87247">
              <w:t xml:space="preserve">(-4px); box-shadow: 0 15px 30px </w:t>
            </w:r>
            <w:proofErr w:type="spellStart"/>
            <w:proofErr w:type="gramStart"/>
            <w:r w:rsidRPr="00B87247">
              <w:t>rgba</w:t>
            </w:r>
            <w:proofErr w:type="spellEnd"/>
            <w:r w:rsidRPr="00B87247">
              <w:t>(</w:t>
            </w:r>
            <w:proofErr w:type="gramEnd"/>
            <w:r w:rsidRPr="00B87247">
              <w:t>0,0,0,0.04)</w:t>
            </w:r>
            <w:proofErr w:type="gramStart"/>
            <w:r w:rsidRPr="00B87247">
              <w:t>; }</w:t>
            </w:r>
            <w:proofErr w:type="gramEnd"/>
          </w:p>
          <w:p w14:paraId="180BE0D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1ABDB60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Luxury Presentation Hues (Zara Minimalist Style) */</w:t>
            </w:r>
          </w:p>
          <w:p w14:paraId="7AFE0D0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-1 .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#dcd9d4 0%, #ece9e6 100%)</w:t>
            </w:r>
            <w:proofErr w:type="gramStart"/>
            <w:r w:rsidRPr="00B87247">
              <w:t>; }</w:t>
            </w:r>
            <w:proofErr w:type="gramEnd"/>
          </w:p>
          <w:p w14:paraId="7F46AC7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-2 .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#ebdcd5 0%, #f6ebe6 100%)</w:t>
            </w:r>
            <w:proofErr w:type="gramStart"/>
            <w:r w:rsidRPr="00B87247">
              <w:t>; }</w:t>
            </w:r>
            <w:proofErr w:type="gramEnd"/>
          </w:p>
          <w:p w14:paraId="55544DC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-3 .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#dfdad3 0%, #f0ede9 100%)</w:t>
            </w:r>
            <w:proofErr w:type="gramStart"/>
            <w:r w:rsidRPr="00B87247">
              <w:t>; }</w:t>
            </w:r>
            <w:proofErr w:type="gramEnd"/>
          </w:p>
          <w:p w14:paraId="1E392D8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-4 .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#cfd3d6 0%, #eef1f5 100%)</w:t>
            </w:r>
            <w:proofErr w:type="gramStart"/>
            <w:r w:rsidRPr="00B87247">
              <w:t>; }</w:t>
            </w:r>
            <w:proofErr w:type="gramEnd"/>
          </w:p>
          <w:p w14:paraId="12936FA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-5 .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#dcd7cf 0%, #ebe7e0 100%)</w:t>
            </w:r>
            <w:proofErr w:type="gramStart"/>
            <w:r w:rsidRPr="00B87247">
              <w:t>; }</w:t>
            </w:r>
            <w:proofErr w:type="gramEnd"/>
          </w:p>
          <w:p w14:paraId="3D2F1F9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-6 .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#d2cbd4 0%, #e7e2e8 100%)</w:t>
            </w:r>
            <w:proofErr w:type="gramStart"/>
            <w:r w:rsidRPr="00B87247">
              <w:t>; }</w:t>
            </w:r>
            <w:proofErr w:type="gramEnd"/>
          </w:p>
          <w:p w14:paraId="53DB364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-7 .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#cbd4d2 0%, #e2e8e7 100%)</w:t>
            </w:r>
            <w:proofErr w:type="gramStart"/>
            <w:r w:rsidRPr="00B87247">
              <w:t>; }</w:t>
            </w:r>
            <w:proofErr w:type="gramEnd"/>
          </w:p>
          <w:p w14:paraId="1BBEF108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-8 .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#ece9e6 0%, #ffffff 100%)</w:t>
            </w:r>
            <w:proofErr w:type="gramStart"/>
            <w:r w:rsidRPr="00B87247">
              <w:t>; }</w:t>
            </w:r>
            <w:proofErr w:type="gramEnd"/>
          </w:p>
          <w:p w14:paraId="0731773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.item</w:t>
            </w:r>
            <w:proofErr w:type="gramEnd"/>
            <w:r w:rsidRPr="00B87247">
              <w:t>-9 .</w:t>
            </w:r>
            <w:proofErr w:type="spellStart"/>
            <w:r w:rsidRPr="00B87247">
              <w:t>img</w:t>
            </w:r>
            <w:proofErr w:type="spellEnd"/>
            <w:r w:rsidRPr="00B87247">
              <w:t xml:space="preserve">-wrap </w:t>
            </w:r>
            <w:proofErr w:type="gramStart"/>
            <w:r w:rsidRPr="00B87247">
              <w:t>{ background</w:t>
            </w:r>
            <w:proofErr w:type="gramEnd"/>
            <w:r w:rsidRPr="00B87247">
              <w:t>: linear-</w:t>
            </w:r>
            <w:proofErr w:type="gramStart"/>
            <w:r w:rsidRPr="00B87247">
              <w:t>gradient(</w:t>
            </w:r>
            <w:proofErr w:type="gramEnd"/>
            <w:r w:rsidRPr="00B87247">
              <w:t>180deg, #dad6d1 0%, #f1eee9 100%)</w:t>
            </w:r>
            <w:proofErr w:type="gramStart"/>
            <w:r w:rsidRPr="00B87247">
              <w:t>; }</w:t>
            </w:r>
            <w:proofErr w:type="gramEnd"/>
          </w:p>
          <w:p w14:paraId="0FB6E1A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75FC973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.</w:t>
            </w:r>
            <w:proofErr w:type="spellStart"/>
            <w:r w:rsidRPr="00B87247">
              <w:t>img</w:t>
            </w:r>
            <w:proofErr w:type="spellEnd"/>
            <w:r w:rsidRPr="00B87247">
              <w:t>-</w:t>
            </w:r>
            <w:proofErr w:type="gramStart"/>
            <w:r w:rsidRPr="00B87247">
              <w:t>wrap::</w:t>
            </w:r>
            <w:proofErr w:type="gramEnd"/>
            <w:r w:rsidRPr="00B87247">
              <w:t xml:space="preserve">after </w:t>
            </w:r>
            <w:proofErr w:type="gramStart"/>
            <w:r w:rsidRPr="00B87247">
              <w:t>{ content</w:t>
            </w:r>
            <w:proofErr w:type="gramEnd"/>
            <w:r w:rsidRPr="00B87247">
              <w:t>: 'ASTRA PREMIUM'; font-size: 10px; letter-spacing: 5px; color: #7f7a70; font-weight: 300; text-transform: uppercase</w:t>
            </w:r>
            <w:proofErr w:type="gramStart"/>
            <w:r w:rsidRPr="00B87247">
              <w:t>; }</w:t>
            </w:r>
            <w:proofErr w:type="gramEnd"/>
          </w:p>
          <w:p w14:paraId="764306D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046AD79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Form Graphics Configuration */</w:t>
            </w:r>
          </w:p>
          <w:p w14:paraId="11DDF2E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>-</w:t>
            </w:r>
            <w:proofErr w:type="spellStart"/>
            <w:r w:rsidRPr="00B87247">
              <w:t>bg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background</w:t>
            </w:r>
            <w:proofErr w:type="gramEnd"/>
            <w:r w:rsidRPr="00B87247">
              <w:t>: #f6f5f3; flex: 1; display: flex; justify-content: center; align-items: center; padding: 60px 20px</w:t>
            </w:r>
            <w:proofErr w:type="gramStart"/>
            <w:r w:rsidRPr="00B87247">
              <w:t>; }</w:t>
            </w:r>
            <w:proofErr w:type="gramEnd"/>
          </w:p>
          <w:p w14:paraId="0ABC7E75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</w:t>
            </w:r>
            <w:proofErr w:type="gramStart"/>
            <w:r w:rsidRPr="00B87247">
              <w:t>{ background</w:t>
            </w:r>
            <w:proofErr w:type="gramEnd"/>
            <w:r w:rsidRPr="00B87247">
              <w:t xml:space="preserve">: #fff; border: 1px solid #e5e5e5; padding: 50px 40px; width: 100%; max-width: 460px; box-shadow: 0 10px 30px </w:t>
            </w:r>
            <w:proofErr w:type="spellStart"/>
            <w:proofErr w:type="gramStart"/>
            <w:r w:rsidRPr="00B87247">
              <w:t>rgba</w:t>
            </w:r>
            <w:proofErr w:type="spellEnd"/>
            <w:r w:rsidRPr="00B87247">
              <w:t>(</w:t>
            </w:r>
            <w:proofErr w:type="gramEnd"/>
            <w:r w:rsidRPr="00B87247">
              <w:t>0,0,0,0.01)</w:t>
            </w:r>
            <w:proofErr w:type="gramStart"/>
            <w:r w:rsidRPr="00B87247">
              <w:t>; }</w:t>
            </w:r>
            <w:proofErr w:type="gramEnd"/>
          </w:p>
          <w:p w14:paraId="7C4C0F9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h2 </w:t>
            </w:r>
            <w:proofErr w:type="gramStart"/>
            <w:r w:rsidRPr="00B87247">
              <w:t>{ font</w:t>
            </w:r>
            <w:proofErr w:type="gramEnd"/>
            <w:r w:rsidRPr="00B87247">
              <w:t>-family: 'Bodoni Moda', serif; font-size: 24px; font-weight: 400; letter-spacing: 4px; margin-bottom: 35px; text-align: center; text-transform: uppercase; color: #000</w:t>
            </w:r>
            <w:proofErr w:type="gramStart"/>
            <w:r w:rsidRPr="00B87247">
              <w:t>; }</w:t>
            </w:r>
            <w:proofErr w:type="gramEnd"/>
          </w:p>
          <w:p w14:paraId="0CFFF45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input, select, </w:t>
            </w:r>
            <w:proofErr w:type="spellStart"/>
            <w:r w:rsidRPr="00B87247">
              <w:t>textarea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width</w:t>
            </w:r>
            <w:proofErr w:type="gramEnd"/>
            <w:r w:rsidRPr="00B87247">
              <w:t>: 100%; padding: 14px; margin-bottom: 20px; border: 1px solid #e5e5e5; font-size: 13px; font-weight: 300; background: #fff; color: #000</w:t>
            </w:r>
            <w:proofErr w:type="gramStart"/>
            <w:r w:rsidRPr="00B87247">
              <w:t>; }</w:t>
            </w:r>
            <w:proofErr w:type="gramEnd"/>
          </w:p>
          <w:p w14:paraId="524CB20C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spellStart"/>
            <w:proofErr w:type="gramStart"/>
            <w:r w:rsidRPr="00B87247">
              <w:t>input:focus</w:t>
            </w:r>
            <w:proofErr w:type="spellEnd"/>
            <w:proofErr w:type="gramEnd"/>
            <w:r w:rsidRPr="00B87247">
              <w:t xml:space="preserve">, </w:t>
            </w:r>
            <w:proofErr w:type="spellStart"/>
            <w:proofErr w:type="gramStart"/>
            <w:r w:rsidRPr="00B87247">
              <w:t>select:focus</w:t>
            </w:r>
            <w:proofErr w:type="spellEnd"/>
            <w:proofErr w:type="gramEnd"/>
            <w:r w:rsidRPr="00B87247">
              <w:t xml:space="preserve">, </w:t>
            </w:r>
            <w:proofErr w:type="spellStart"/>
            <w:proofErr w:type="gramStart"/>
            <w:r w:rsidRPr="00B87247">
              <w:t>textarea:focus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border</w:t>
            </w:r>
            <w:proofErr w:type="gramEnd"/>
            <w:r w:rsidRPr="00B87247">
              <w:t>-color: #000; outline: none</w:t>
            </w:r>
            <w:proofErr w:type="gramStart"/>
            <w:r w:rsidRPr="00B87247">
              <w:t>; }</w:t>
            </w:r>
            <w:proofErr w:type="gramEnd"/>
          </w:p>
          <w:p w14:paraId="6357626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.form</w:t>
            </w:r>
            <w:proofErr w:type="gramEnd"/>
            <w:r w:rsidRPr="00B87247">
              <w:t xml:space="preserve">-box a </w:t>
            </w:r>
            <w:proofErr w:type="gramStart"/>
            <w:r w:rsidRPr="00B87247">
              <w:t>{ display</w:t>
            </w:r>
            <w:proofErr w:type="gramEnd"/>
            <w:r w:rsidRPr="00B87247">
              <w:t>: block; text-align: center; font-size: 11px; letter-spacing: 1px; text-transform: uppercase; margin-top: 15px; color: #777</w:t>
            </w:r>
            <w:proofErr w:type="gramStart"/>
            <w:r w:rsidRPr="00B87247">
              <w:t>; }</w:t>
            </w:r>
            <w:proofErr w:type="gramEnd"/>
          </w:p>
          <w:p w14:paraId="2A6706C6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4D7BAF5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Core Card Microcopy Elements */</w:t>
            </w:r>
          </w:p>
          <w:p w14:paraId="1D02C5DF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.details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padding</w:t>
            </w:r>
            <w:proofErr w:type="gramEnd"/>
            <w:r w:rsidRPr="00B87247">
              <w:t>-top: 20px; text-align: left</w:t>
            </w:r>
            <w:proofErr w:type="gramStart"/>
            <w:r w:rsidRPr="00B87247">
              <w:t>; }</w:t>
            </w:r>
            <w:proofErr w:type="gramEnd"/>
          </w:p>
          <w:p w14:paraId="0E6DBC0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h3 </w:t>
            </w:r>
            <w:proofErr w:type="gramStart"/>
            <w:r w:rsidRPr="00B87247">
              <w:t>{ font</w:t>
            </w:r>
            <w:proofErr w:type="gramEnd"/>
            <w:r w:rsidRPr="00B87247">
              <w:t>-size: 14px; font-weight: 400; letter-spacing: 1px; text-transform: uppercase; margin-bottom: 6px; color: #000</w:t>
            </w:r>
            <w:proofErr w:type="gramStart"/>
            <w:r w:rsidRPr="00B87247">
              <w:t>; }</w:t>
            </w:r>
            <w:proofErr w:type="gramEnd"/>
          </w:p>
          <w:p w14:paraId="22D22A7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.cat </w:t>
            </w:r>
            <w:proofErr w:type="gramStart"/>
            <w:r w:rsidRPr="00B87247">
              <w:t>{ font</w:t>
            </w:r>
            <w:proofErr w:type="gramEnd"/>
            <w:r w:rsidRPr="00B87247">
              <w:t>-size: 11px; color: #777; text-transform: uppercase; letter-spacing: 1px; margin-bottom: 8px; display: block</w:t>
            </w:r>
            <w:proofErr w:type="gramStart"/>
            <w:r w:rsidRPr="00B87247">
              <w:t>; }</w:t>
            </w:r>
            <w:proofErr w:type="gramEnd"/>
          </w:p>
          <w:p w14:paraId="73B4B2C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.card</w:t>
            </w:r>
            <w:proofErr w:type="gramEnd"/>
            <w:r w:rsidRPr="00B87247">
              <w:t xml:space="preserve"> </w:t>
            </w:r>
            <w:proofErr w:type="spellStart"/>
            <w:proofErr w:type="gramStart"/>
            <w:r w:rsidRPr="00B87247">
              <w:t>p.price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font</w:t>
            </w:r>
            <w:proofErr w:type="gramEnd"/>
            <w:r w:rsidRPr="00B87247">
              <w:t>-size: 14px; font-weight: 500; margin-bottom: 15px; color: #000</w:t>
            </w:r>
            <w:proofErr w:type="gramStart"/>
            <w:r w:rsidRPr="00B87247">
              <w:t>; }</w:t>
            </w:r>
            <w:proofErr w:type="gramEnd"/>
          </w:p>
          <w:p w14:paraId="763AA2E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btn</w:t>
            </w:r>
            <w:proofErr w:type="spellEnd"/>
            <w:proofErr w:type="gramEnd"/>
            <w:r w:rsidRPr="00B87247">
              <w:t xml:space="preserve"> </w:t>
            </w:r>
            <w:proofErr w:type="gramStart"/>
            <w:r w:rsidRPr="00B87247">
              <w:t>{ display</w:t>
            </w:r>
            <w:proofErr w:type="gramEnd"/>
            <w:r w:rsidRPr="00B87247">
              <w:t>: block; width: 100%; padding: 15px; background: #000; color: #fff; text-align: center; font-size: 11px; text-transform: uppercase; letter-spacing: 2px; border: 1px solid #000; transition: all 0.3s ease; cursor: pointer</w:t>
            </w:r>
            <w:proofErr w:type="gramStart"/>
            <w:r w:rsidRPr="00B87247">
              <w:t>; }</w:t>
            </w:r>
            <w:proofErr w:type="gramEnd"/>
          </w:p>
          <w:p w14:paraId="42885D7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proofErr w:type="gramStart"/>
            <w:r w:rsidRPr="00B87247">
              <w:t>.</w:t>
            </w:r>
            <w:proofErr w:type="spellStart"/>
            <w:r w:rsidRPr="00B87247">
              <w:t>btn</w:t>
            </w:r>
            <w:proofErr w:type="gramEnd"/>
            <w:r w:rsidRPr="00B87247">
              <w:t>:hover</w:t>
            </w:r>
            <w:proofErr w:type="spellEnd"/>
            <w:r w:rsidRPr="00B87247">
              <w:t xml:space="preserve"> </w:t>
            </w:r>
            <w:proofErr w:type="gramStart"/>
            <w:r w:rsidRPr="00B87247">
              <w:t>{ background</w:t>
            </w:r>
            <w:proofErr w:type="gramEnd"/>
            <w:r w:rsidRPr="00B87247">
              <w:t>: #fff; color: #000</w:t>
            </w:r>
            <w:proofErr w:type="gramStart"/>
            <w:r w:rsidRPr="00B87247">
              <w:t>; }</w:t>
            </w:r>
            <w:proofErr w:type="gramEnd"/>
          </w:p>
          <w:p w14:paraId="0475BD0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33E25F0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/* Footer Styling */</w:t>
            </w:r>
          </w:p>
          <w:p w14:paraId="0E63ADEA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footer { </w:t>
            </w:r>
          </w:p>
          <w:p w14:paraId="2113A9D9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margin-top: auto; </w:t>
            </w:r>
          </w:p>
          <w:p w14:paraId="0A67BA62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padding: 30px 20</w:t>
            </w:r>
            <w:proofErr w:type="gramStart"/>
            <w:r w:rsidRPr="00B87247">
              <w:t xml:space="preserve">px;   </w:t>
            </w:r>
            <w:proofErr w:type="gramEnd"/>
            <w:r w:rsidRPr="00B87247">
              <w:t xml:space="preserve">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Added padding */</w:t>
            </w:r>
          </w:p>
          <w:p w14:paraId="4865FF3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font-size: 12px; </w:t>
            </w:r>
          </w:p>
          <w:p w14:paraId="0BFBE07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text-transform: uppercase; </w:t>
            </w:r>
          </w:p>
          <w:p w14:paraId="58DF94D1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    letter-spacing: 2px; </w:t>
            </w:r>
          </w:p>
          <w:p w14:paraId="145CF05E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color: #</w:t>
            </w:r>
            <w:proofErr w:type="gramStart"/>
            <w:r w:rsidRPr="00B87247">
              <w:t xml:space="preserve">ffffff;   </w:t>
            </w:r>
            <w:proofErr w:type="gramEnd"/>
            <w:r w:rsidRPr="00B87247">
              <w:t xml:space="preserve">           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Change text color to white */</w:t>
            </w:r>
          </w:p>
          <w:p w14:paraId="4C7E02D7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    background-color: #</w:t>
            </w:r>
            <w:proofErr w:type="gramStart"/>
            <w:r w:rsidRPr="00B87247">
              <w:t xml:space="preserve">111111;   </w:t>
            </w:r>
            <w:proofErr w:type="gramEnd"/>
            <w:r w:rsidRPr="00B87247">
              <w:t xml:space="preserve">/* </w:t>
            </w:r>
            <w:r w:rsidRPr="00B87247">
              <w:rPr>
                <w:rFonts w:ascii="Segoe UI Emoji" w:hAnsi="Segoe UI Emoji" w:cs="Segoe UI Emoji"/>
              </w:rPr>
              <w:t>✅</w:t>
            </w:r>
            <w:r w:rsidRPr="00B87247">
              <w:t xml:space="preserve"> Requirement: Background color for header &amp; footer */</w:t>
            </w:r>
          </w:p>
          <w:p w14:paraId="193FD0E4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>}</w:t>
            </w:r>
          </w:p>
          <w:p w14:paraId="403D8C0D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</w:p>
          <w:p w14:paraId="1432A4AB" w14:textId="77777777" w:rsidR="00B87247" w:rsidRPr="00B87247" w:rsidRDefault="00B87247" w:rsidP="00B87247">
            <w:pPr>
              <w:widowControl w:val="0"/>
              <w:suppressAutoHyphens/>
              <w:spacing w:line="264" w:lineRule="auto"/>
            </w:pPr>
            <w:r w:rsidRPr="00B87247">
              <w:t xml:space="preserve">@media (max-width: 768px) </w:t>
            </w:r>
            <w:proofErr w:type="gramStart"/>
            <w:r w:rsidRPr="00B87247">
              <w:t>{ header</w:t>
            </w:r>
            <w:proofErr w:type="gramEnd"/>
            <w:r w:rsidRPr="00B87247">
              <w:t xml:space="preserve"> </w:t>
            </w:r>
            <w:proofErr w:type="gramStart"/>
            <w:r w:rsidRPr="00B87247">
              <w:t>{ flex</w:t>
            </w:r>
            <w:proofErr w:type="gramEnd"/>
            <w:r w:rsidRPr="00B87247">
              <w:t>-direction: column; gap: 15px</w:t>
            </w:r>
            <w:proofErr w:type="gramStart"/>
            <w:r w:rsidRPr="00B87247">
              <w:t>; }</w:t>
            </w:r>
            <w:proofErr w:type="gramEnd"/>
            <w:r w:rsidRPr="00B87247">
              <w:t xml:space="preserve"> nav a </w:t>
            </w:r>
            <w:proofErr w:type="gramStart"/>
            <w:r w:rsidRPr="00B87247">
              <w:t>{ margin</w:t>
            </w:r>
            <w:proofErr w:type="gramEnd"/>
            <w:r w:rsidRPr="00B87247">
              <w:t>: 0 10px</w:t>
            </w:r>
            <w:proofErr w:type="gramStart"/>
            <w:r w:rsidRPr="00B87247">
              <w:t>; }</w:t>
            </w:r>
            <w:proofErr w:type="gramEnd"/>
            <w:r w:rsidRPr="00B87247">
              <w:t xml:space="preserve"> }</w:t>
            </w:r>
          </w:p>
          <w:p w14:paraId="34BDFFF3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4F02700D" w14:textId="421ABDFB" w:rsidR="003C1030" w:rsidRDefault="00E349EA" w:rsidP="00E349EA">
            <w:pPr>
              <w:widowControl w:val="0"/>
              <w:suppressAutoHyphens/>
              <w:spacing w:line="264" w:lineRule="auto"/>
            </w:pPr>
            <w:r w:rsidRPr="00DE3151">
              <w:rPr>
                <w:b/>
                <w:bCs/>
                <w:i/>
                <w:iCs/>
              </w:rPr>
              <w:t>Task 3</w:t>
            </w:r>
            <w:r>
              <w:t>-</w:t>
            </w:r>
          </w:p>
          <w:p w14:paraId="4E34C4BF" w14:textId="77777777" w:rsidR="00E349EA" w:rsidRDefault="00E349EA" w:rsidP="00E349EA">
            <w:pPr>
              <w:widowControl w:val="0"/>
              <w:suppressAutoHyphens/>
              <w:spacing w:line="264" w:lineRule="auto"/>
            </w:pPr>
          </w:p>
          <w:p w14:paraId="7A38B3F8" w14:textId="7EDB07DB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red"/>
              </w:rPr>
              <w:t>Style.css</w:t>
            </w:r>
          </w:p>
          <w:p w14:paraId="3EFA1E3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ASTRA Runway Ultra-Aesthetic Engine */</w:t>
            </w:r>
          </w:p>
          <w:p w14:paraId="1C66E9D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@import </w:t>
            </w:r>
            <w:proofErr w:type="spellStart"/>
            <w:r w:rsidRPr="0022251F">
              <w:t>url</w:t>
            </w:r>
            <w:proofErr w:type="spellEnd"/>
            <w:r w:rsidRPr="0022251F">
              <w:t>('https://googleapis.com');</w:t>
            </w:r>
          </w:p>
          <w:p w14:paraId="3325DB9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4E65D45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Task 1: Global Rules */</w:t>
            </w:r>
          </w:p>
          <w:p w14:paraId="33901F6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* { </w:t>
            </w:r>
          </w:p>
          <w:p w14:paraId="3B12117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margin: 0; </w:t>
            </w:r>
          </w:p>
          <w:p w14:paraId="3F356BB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0; </w:t>
            </w:r>
          </w:p>
          <w:p w14:paraId="7F71D84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box-sizing: border-box; </w:t>
            </w:r>
          </w:p>
          <w:p w14:paraId="4D83916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font-family: 'Montserrat', Arial, sans-serif; </w:t>
            </w:r>
          </w:p>
          <w:p w14:paraId="4B6E2CC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5CB9B57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5B74C11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body { </w:t>
            </w:r>
          </w:p>
          <w:p w14:paraId="2920AE8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background-color: #f4f4f4; </w:t>
            </w:r>
          </w:p>
          <w:p w14:paraId="65D35D3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margin: 10px; </w:t>
            </w:r>
          </w:p>
          <w:p w14:paraId="78ABABF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20px; </w:t>
            </w:r>
          </w:p>
          <w:p w14:paraId="6CF2252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min-height: 100vh; </w:t>
            </w:r>
          </w:p>
          <w:p w14:paraId="20877EE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flex; </w:t>
            </w:r>
          </w:p>
          <w:p w14:paraId="091CB0B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flex-direction: column; </w:t>
            </w:r>
          </w:p>
          <w:p w14:paraId="2CB386C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7E45C87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5628976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Task 2: Header &amp; Footer Base Rules */</w:t>
            </w:r>
          </w:p>
          <w:p w14:paraId="6E46504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header, footer {</w:t>
            </w:r>
          </w:p>
          <w:p w14:paraId="1A8243D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background-color: #111111;</w:t>
            </w:r>
          </w:p>
          <w:p w14:paraId="1270F11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color: #ffffff;</w:t>
            </w:r>
          </w:p>
          <w:p w14:paraId="11DCAC8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text-align: center;</w:t>
            </w:r>
          </w:p>
          <w:p w14:paraId="59D2CBD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06E213E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A224BE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header { </w:t>
            </w:r>
          </w:p>
          <w:p w14:paraId="00C5AAB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flex; </w:t>
            </w:r>
          </w:p>
          <w:p w14:paraId="3A33F0B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justify-content: space-between; </w:t>
            </w:r>
          </w:p>
          <w:p w14:paraId="75A7B24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align-items: center; </w:t>
            </w:r>
          </w:p>
          <w:p w14:paraId="3D6FC38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padding: 35px 5%;            </w:t>
            </w:r>
          </w:p>
          <w:p w14:paraId="03AE166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position: sticky; </w:t>
            </w:r>
          </w:p>
          <w:p w14:paraId="489E0B8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top: 0; </w:t>
            </w:r>
          </w:p>
          <w:p w14:paraId="722D87B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z-index: 100; </w:t>
            </w:r>
          </w:p>
          <w:p w14:paraId="57BC8ED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77C07E4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EB9887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.logo</w:t>
            </w:r>
            <w:proofErr w:type="gramEnd"/>
            <w:r w:rsidRPr="0022251F">
              <w:t xml:space="preserve"> { </w:t>
            </w:r>
          </w:p>
          <w:p w14:paraId="1EB618D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font-family: 'Bodoni Moda', serif; </w:t>
            </w:r>
          </w:p>
          <w:p w14:paraId="4AE3225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32px;             </w:t>
            </w:r>
          </w:p>
          <w:p w14:paraId="06A8DBE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font-weight: 600; </w:t>
            </w:r>
          </w:p>
          <w:p w14:paraId="1708787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letter-spacing: 6px; </w:t>
            </w:r>
          </w:p>
          <w:p w14:paraId="3B0267B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cursor: pointer; </w:t>
            </w:r>
          </w:p>
          <w:p w14:paraId="665296D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inline-block; </w:t>
            </w:r>
          </w:p>
          <w:p w14:paraId="0970FC5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lastRenderedPageBreak/>
              <w:t>    color: #ffffff;              </w:t>
            </w:r>
          </w:p>
          <w:p w14:paraId="4E8D475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text-decoration: </w:t>
            </w:r>
            <w:proofErr w:type="gramStart"/>
            <w:r w:rsidRPr="0022251F">
              <w:t xml:space="preserve">none;   </w:t>
            </w:r>
            <w:proofErr w:type="gramEnd"/>
            <w:r w:rsidRPr="0022251F">
              <w:t xml:space="preserve">    /* </w:t>
            </w:r>
            <w:r w:rsidRPr="0022251F">
              <w:rPr>
                <w:rFonts w:ascii="Segoe UI Emoji" w:hAnsi="Segoe UI Emoji" w:cs="Segoe UI Emoji"/>
              </w:rPr>
              <w:t>👈</w:t>
            </w:r>
            <w:r w:rsidRPr="0022251F">
              <w:t xml:space="preserve"> Add this line to clean up the logo */</w:t>
            </w:r>
          </w:p>
          <w:p w14:paraId="1CF75F4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590EEBE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==========================================</w:t>
            </w:r>
          </w:p>
          <w:p w14:paraId="2C7BDC5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TASK 3: DESIGN HORIZONTAL NAVIGATION BAR</w:t>
            </w:r>
          </w:p>
          <w:p w14:paraId="26C1125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========================================== */</w:t>
            </w:r>
          </w:p>
          <w:p w14:paraId="57EA069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480BF7B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1. Horizontal display, no underline, spacing between links */</w:t>
            </w:r>
          </w:p>
          <w:p w14:paraId="0E2C1DE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nav a { </w:t>
            </w:r>
          </w:p>
          <w:p w14:paraId="4D83CD4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display: inline-</w:t>
            </w:r>
            <w:proofErr w:type="gramStart"/>
            <w:r w:rsidRPr="0022251F">
              <w:t xml:space="preserve">block;   </w:t>
            </w:r>
            <w:proofErr w:type="gramEnd"/>
            <w:r w:rsidRPr="0022251F">
              <w:t xml:space="preserve">     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Display links horizontally */</w:t>
            </w:r>
          </w:p>
          <w:p w14:paraId="54671CF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text-decoration: </w:t>
            </w:r>
            <w:proofErr w:type="gramStart"/>
            <w:r w:rsidRPr="0022251F">
              <w:t xml:space="preserve">none;   </w:t>
            </w:r>
            <w:proofErr w:type="gramEnd"/>
            <w:r w:rsidRPr="0022251F">
              <w:t xml:space="preserve">     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Remove underline from links */</w:t>
            </w:r>
          </w:p>
          <w:p w14:paraId="12D0345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color: #</w:t>
            </w:r>
            <w:proofErr w:type="gramStart"/>
            <w:r w:rsidRPr="0022251F">
              <w:t xml:space="preserve">ffffff;   </w:t>
            </w:r>
            <w:proofErr w:type="gramEnd"/>
            <w:r w:rsidRPr="0022251F">
              <w:t>            /* Initial link color */</w:t>
            </w:r>
          </w:p>
          <w:p w14:paraId="5873941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margin-left: 30</w:t>
            </w:r>
            <w:proofErr w:type="gramStart"/>
            <w:r w:rsidRPr="0022251F">
              <w:t xml:space="preserve">px;   </w:t>
            </w:r>
            <w:proofErr w:type="gramEnd"/>
            <w:r w:rsidRPr="0022251F">
              <w:t xml:space="preserve">         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Add spacing between links */</w:t>
            </w:r>
          </w:p>
          <w:p w14:paraId="6505049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13px;             </w:t>
            </w:r>
          </w:p>
          <w:p w14:paraId="0C8D93E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text-transform: uppercase; </w:t>
            </w:r>
          </w:p>
          <w:p w14:paraId="2E6F111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letter-spacing: 2px; </w:t>
            </w:r>
          </w:p>
          <w:p w14:paraId="75EF0D2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font-weight: 400; </w:t>
            </w:r>
          </w:p>
          <w:p w14:paraId="6ED83F5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transition: color 0.3s </w:t>
            </w:r>
            <w:proofErr w:type="gramStart"/>
            <w:r w:rsidRPr="0022251F">
              <w:t>ease;  /</w:t>
            </w:r>
            <w:proofErr w:type="gramEnd"/>
            <w:r w:rsidRPr="0022251F">
              <w:t>* Smooth color transition */</w:t>
            </w:r>
          </w:p>
          <w:p w14:paraId="790228C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62E3E54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5BDF1C5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2. Link color change on hover */</w:t>
            </w:r>
          </w:p>
          <w:p w14:paraId="19504AF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nav </w:t>
            </w:r>
            <w:proofErr w:type="gramStart"/>
            <w:r w:rsidRPr="0022251F">
              <w:t>a:hover</w:t>
            </w:r>
            <w:proofErr w:type="gramEnd"/>
            <w:r w:rsidRPr="0022251F">
              <w:t xml:space="preserve"> { </w:t>
            </w:r>
          </w:p>
          <w:p w14:paraId="3858D97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color: #</w:t>
            </w:r>
            <w:proofErr w:type="gramStart"/>
            <w:r w:rsidRPr="0022251F">
              <w:t xml:space="preserve">cccccc;   </w:t>
            </w:r>
            <w:proofErr w:type="gramEnd"/>
            <w:r w:rsidRPr="0022251F">
              <w:t xml:space="preserve">            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Change link color on hover */</w:t>
            </w:r>
          </w:p>
          <w:p w14:paraId="439CA8F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6C0ADEA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780D6F9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Hero Banner Layout */</w:t>
            </w:r>
          </w:p>
          <w:p w14:paraId="367F88B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.hero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height</w:t>
            </w:r>
            <w:proofErr w:type="gramEnd"/>
            <w:r w:rsidRPr="0022251F">
              <w:t>: 75vh; background: #f6f5f3; display: flex; flex-direction: column; justify-content: center; align-items: center; text-align: center; border-bottom: 1px solid #f2f2f2; padding: 0 20px</w:t>
            </w:r>
            <w:proofErr w:type="gramStart"/>
            <w:r w:rsidRPr="0022251F">
              <w:t>; }</w:t>
            </w:r>
            <w:proofErr w:type="gramEnd"/>
          </w:p>
          <w:p w14:paraId="55ACB49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.hero</w:t>
            </w:r>
            <w:proofErr w:type="gramEnd"/>
            <w:r w:rsidRPr="0022251F">
              <w:t xml:space="preserve"> h1 </w:t>
            </w:r>
            <w:proofErr w:type="gramStart"/>
            <w:r w:rsidRPr="0022251F">
              <w:t>{ font</w:t>
            </w:r>
            <w:proofErr w:type="gramEnd"/>
            <w:r w:rsidRPr="0022251F">
              <w:t xml:space="preserve">-family: 'Bodoni Moda', serif; font-size: </w:t>
            </w:r>
            <w:proofErr w:type="gramStart"/>
            <w:r w:rsidRPr="0022251F">
              <w:t>clamp(</w:t>
            </w:r>
            <w:proofErr w:type="gramEnd"/>
            <w:r w:rsidRPr="0022251F">
              <w:t>32px, 5vw, 55px); font-weight: 400; letter-spacing: 8px; margin-bottom: 25px; text-transform: uppercase; color: #000</w:t>
            </w:r>
            <w:proofErr w:type="gramStart"/>
            <w:r w:rsidRPr="0022251F">
              <w:t>; }</w:t>
            </w:r>
            <w:proofErr w:type="gramEnd"/>
          </w:p>
          <w:p w14:paraId="5D99C69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6F64B41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Pure CSS Graphic Grid Layout Framework */</w:t>
            </w:r>
          </w:p>
          <w:p w14:paraId="055D043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.grid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display</w:t>
            </w:r>
            <w:proofErr w:type="gramEnd"/>
            <w:r w:rsidRPr="0022251F">
              <w:t xml:space="preserve">: grid; grid-template-columns: </w:t>
            </w:r>
            <w:proofErr w:type="gramStart"/>
            <w:r w:rsidRPr="0022251F">
              <w:t>repeat(</w:t>
            </w:r>
            <w:proofErr w:type="gramEnd"/>
            <w:r w:rsidRPr="0022251F">
              <w:t xml:space="preserve">auto-fit, </w:t>
            </w:r>
            <w:proofErr w:type="gramStart"/>
            <w:r w:rsidRPr="0022251F">
              <w:t>minmax(</w:t>
            </w:r>
            <w:proofErr w:type="gramEnd"/>
            <w:r w:rsidRPr="0022251F">
              <w:t>320px, 1fr)); gap: 50px 30px; padding: 8% 5%; max-width: 1400px; margin: 0 auto; width: 100%</w:t>
            </w:r>
            <w:proofErr w:type="gramStart"/>
            <w:r w:rsidRPr="0022251F">
              <w:t>; }</w:t>
            </w:r>
            <w:proofErr w:type="gramEnd"/>
          </w:p>
          <w:p w14:paraId="5C7848A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display</w:t>
            </w:r>
            <w:proofErr w:type="gramEnd"/>
            <w:r w:rsidRPr="0022251F">
              <w:t>: flex; flex-direction: column; background: #fff</w:t>
            </w:r>
            <w:proofErr w:type="gramStart"/>
            <w:r w:rsidRPr="0022251F">
              <w:t>; }</w:t>
            </w:r>
            <w:proofErr w:type="gramEnd"/>
          </w:p>
          <w:p w14:paraId="0D87831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2BBBB3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Premium Layout Grid Canvas Blocks */</w:t>
            </w:r>
          </w:p>
          <w:p w14:paraId="170A85A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width</w:t>
            </w:r>
            <w:proofErr w:type="gramEnd"/>
            <w:r w:rsidRPr="0022251F">
              <w:t>: 100%; height: 480px; overflow: hidden; position: relative; display: flex; align-items: center; justify-content: center; transition: all 0.5s ease; border-radius: 2px</w:t>
            </w:r>
            <w:proofErr w:type="gramStart"/>
            <w:r w:rsidRPr="0022251F">
              <w:t>; }</w:t>
            </w:r>
            <w:proofErr w:type="gramEnd"/>
          </w:p>
          <w:p w14:paraId="09B6FD0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card</w:t>
            </w:r>
            <w:proofErr w:type="gramEnd"/>
            <w:r w:rsidRPr="0022251F">
              <w:t>:hover</w:t>
            </w:r>
            <w:proofErr w:type="spellEnd"/>
            <w:r w:rsidRPr="0022251F">
              <w:t xml:space="preserve">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transform</w:t>
            </w:r>
            <w:proofErr w:type="gramEnd"/>
            <w:r w:rsidRPr="0022251F">
              <w:t xml:space="preserve">: </w:t>
            </w:r>
            <w:proofErr w:type="spellStart"/>
            <w:r w:rsidRPr="0022251F">
              <w:t>translateY</w:t>
            </w:r>
            <w:proofErr w:type="spellEnd"/>
            <w:r w:rsidRPr="0022251F">
              <w:t xml:space="preserve">(-4px); box-shadow: 0 15px 30px </w:t>
            </w:r>
            <w:proofErr w:type="spellStart"/>
            <w:proofErr w:type="gramStart"/>
            <w:r w:rsidRPr="0022251F">
              <w:t>rgba</w:t>
            </w:r>
            <w:proofErr w:type="spellEnd"/>
            <w:r w:rsidRPr="0022251F">
              <w:t>(</w:t>
            </w:r>
            <w:proofErr w:type="gramEnd"/>
            <w:r w:rsidRPr="0022251F">
              <w:t>0,0,0,0.04)</w:t>
            </w:r>
            <w:proofErr w:type="gramStart"/>
            <w:r w:rsidRPr="0022251F">
              <w:t>; }</w:t>
            </w:r>
            <w:proofErr w:type="gramEnd"/>
          </w:p>
          <w:p w14:paraId="4C153AA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6577D4F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Luxury Presentation Hues (Zara Minimalist Style) */</w:t>
            </w:r>
          </w:p>
          <w:p w14:paraId="4132A9D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lastRenderedPageBreak/>
              <w:t>.item</w:t>
            </w:r>
            <w:proofErr w:type="gramEnd"/>
            <w:r w:rsidRPr="0022251F">
              <w:t>-1 .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#dcd9d4 0%, #ece9e6 100%)</w:t>
            </w:r>
            <w:proofErr w:type="gramStart"/>
            <w:r w:rsidRPr="0022251F">
              <w:t>; }</w:t>
            </w:r>
            <w:proofErr w:type="gramEnd"/>
          </w:p>
          <w:p w14:paraId="4FAAF60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-2 .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#ebdcd5 0%, #f6ebe6 100%)</w:t>
            </w:r>
            <w:proofErr w:type="gramStart"/>
            <w:r w:rsidRPr="0022251F">
              <w:t>; }</w:t>
            </w:r>
            <w:proofErr w:type="gramEnd"/>
          </w:p>
          <w:p w14:paraId="6CAD183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-3 .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#dfdad3 0%, #f0ede9 100%)</w:t>
            </w:r>
            <w:proofErr w:type="gramStart"/>
            <w:r w:rsidRPr="0022251F">
              <w:t>; }</w:t>
            </w:r>
            <w:proofErr w:type="gramEnd"/>
          </w:p>
          <w:p w14:paraId="4788217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-4 .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#cfd3d6 0%, #eef1f5 100%)</w:t>
            </w:r>
            <w:proofErr w:type="gramStart"/>
            <w:r w:rsidRPr="0022251F">
              <w:t>; }</w:t>
            </w:r>
            <w:proofErr w:type="gramEnd"/>
          </w:p>
          <w:p w14:paraId="4C77F64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-5 .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#dcd7cf 0%, #ebe7e0 100%)</w:t>
            </w:r>
            <w:proofErr w:type="gramStart"/>
            <w:r w:rsidRPr="0022251F">
              <w:t>; }</w:t>
            </w:r>
            <w:proofErr w:type="gramEnd"/>
          </w:p>
          <w:p w14:paraId="313079F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-6 .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#d2cbd4 0%, #e7e2e8 100%)</w:t>
            </w:r>
            <w:proofErr w:type="gramStart"/>
            <w:r w:rsidRPr="0022251F">
              <w:t>; }</w:t>
            </w:r>
            <w:proofErr w:type="gramEnd"/>
          </w:p>
          <w:p w14:paraId="2BC3764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-7 .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#cbd4d2 0%, #e2e8e7 100%)</w:t>
            </w:r>
            <w:proofErr w:type="gramStart"/>
            <w:r w:rsidRPr="0022251F">
              <w:t>; }</w:t>
            </w:r>
            <w:proofErr w:type="gramEnd"/>
          </w:p>
          <w:p w14:paraId="049C9C0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-8 .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#ece9e6 0%, #ffffff 100%)</w:t>
            </w:r>
            <w:proofErr w:type="gramStart"/>
            <w:r w:rsidRPr="0022251F">
              <w:t>; }</w:t>
            </w:r>
            <w:proofErr w:type="gramEnd"/>
          </w:p>
          <w:p w14:paraId="071B123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-9 .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#dad6d1 0%, #f1eee9 100%)</w:t>
            </w:r>
            <w:proofErr w:type="gramStart"/>
            <w:r w:rsidRPr="0022251F">
              <w:t>; }</w:t>
            </w:r>
            <w:proofErr w:type="gramEnd"/>
          </w:p>
          <w:p w14:paraId="34966EA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0A1F7F4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.</w:t>
            </w:r>
            <w:proofErr w:type="spellStart"/>
            <w:r w:rsidRPr="0022251F">
              <w:t>img</w:t>
            </w:r>
            <w:proofErr w:type="spellEnd"/>
            <w:r w:rsidRPr="0022251F">
              <w:t>-</w:t>
            </w:r>
            <w:proofErr w:type="gramStart"/>
            <w:r w:rsidRPr="0022251F">
              <w:t>wrap::</w:t>
            </w:r>
            <w:proofErr w:type="gramEnd"/>
            <w:r w:rsidRPr="0022251F">
              <w:t xml:space="preserve">after </w:t>
            </w:r>
            <w:proofErr w:type="gramStart"/>
            <w:r w:rsidRPr="0022251F">
              <w:t>{ content</w:t>
            </w:r>
            <w:proofErr w:type="gramEnd"/>
            <w:r w:rsidRPr="0022251F">
              <w:t>: 'ASTRA PREMIUM'; font-size: 10px; letter-spacing: 5px; color: #7f7a70; font-weight: 300; text-transform: uppercase</w:t>
            </w:r>
            <w:proofErr w:type="gramStart"/>
            <w:r w:rsidRPr="0022251F">
              <w:t>; }</w:t>
            </w:r>
            <w:proofErr w:type="gramEnd"/>
          </w:p>
          <w:p w14:paraId="7563216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77067A3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Form Graphics Configuration */</w:t>
            </w:r>
          </w:p>
          <w:p w14:paraId="4E8B503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>-</w:t>
            </w:r>
            <w:proofErr w:type="spellStart"/>
            <w:r w:rsidRPr="0022251F">
              <w:t>bg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background</w:t>
            </w:r>
            <w:proofErr w:type="gramEnd"/>
            <w:r w:rsidRPr="0022251F">
              <w:t>: #f6f5f3; flex: 1; display: flex; justify-content: center; align-items: center; padding: 60px 20px</w:t>
            </w:r>
            <w:proofErr w:type="gramStart"/>
            <w:r w:rsidRPr="0022251F">
              <w:t>; }</w:t>
            </w:r>
            <w:proofErr w:type="gramEnd"/>
          </w:p>
          <w:p w14:paraId="51905B4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</w:t>
            </w:r>
            <w:proofErr w:type="gramStart"/>
            <w:r w:rsidRPr="0022251F">
              <w:t>{ background</w:t>
            </w:r>
            <w:proofErr w:type="gramEnd"/>
            <w:r w:rsidRPr="0022251F">
              <w:t xml:space="preserve">: #fff; border: 1px solid #e5e5e5; padding: 50px 40px; width: 100%; max-width: 460px; box-shadow: 0 10px 30px </w:t>
            </w:r>
            <w:proofErr w:type="spellStart"/>
            <w:proofErr w:type="gramStart"/>
            <w:r w:rsidRPr="0022251F">
              <w:t>rgba</w:t>
            </w:r>
            <w:proofErr w:type="spellEnd"/>
            <w:r w:rsidRPr="0022251F">
              <w:t>(</w:t>
            </w:r>
            <w:proofErr w:type="gramEnd"/>
            <w:r w:rsidRPr="0022251F">
              <w:t>0,0,0,0.01)</w:t>
            </w:r>
            <w:proofErr w:type="gramStart"/>
            <w:r w:rsidRPr="0022251F">
              <w:t>; }</w:t>
            </w:r>
            <w:proofErr w:type="gramEnd"/>
          </w:p>
          <w:p w14:paraId="2A0A160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h2 </w:t>
            </w:r>
            <w:proofErr w:type="gramStart"/>
            <w:r w:rsidRPr="0022251F">
              <w:t>{ font</w:t>
            </w:r>
            <w:proofErr w:type="gramEnd"/>
            <w:r w:rsidRPr="0022251F">
              <w:t>-family: 'Bodoni Moda', serif; font-size: 24px; font-weight: 400; letter-spacing: 4px; margin-bottom: 35px; text-align: center; text-transform: uppercase; color: #000</w:t>
            </w:r>
            <w:proofErr w:type="gramStart"/>
            <w:r w:rsidRPr="0022251F">
              <w:t>; }</w:t>
            </w:r>
            <w:proofErr w:type="gramEnd"/>
          </w:p>
          <w:p w14:paraId="5FFBA13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input, select, </w:t>
            </w:r>
            <w:proofErr w:type="spellStart"/>
            <w:r w:rsidRPr="0022251F">
              <w:t>textarea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width</w:t>
            </w:r>
            <w:proofErr w:type="gramEnd"/>
            <w:r w:rsidRPr="0022251F">
              <w:t>: 100%; padding: 14px; margin-bottom: 20px; border: 1px solid #e5e5e5; font-size: 13px; font-weight: 300; background: #fff; color: #000</w:t>
            </w:r>
            <w:proofErr w:type="gramStart"/>
            <w:r w:rsidRPr="0022251F">
              <w:t>; }</w:t>
            </w:r>
            <w:proofErr w:type="gramEnd"/>
          </w:p>
          <w:p w14:paraId="5365C92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spellStart"/>
            <w:proofErr w:type="gramStart"/>
            <w:r w:rsidRPr="0022251F">
              <w:t>input:focus</w:t>
            </w:r>
            <w:proofErr w:type="spellEnd"/>
            <w:proofErr w:type="gramEnd"/>
            <w:r w:rsidRPr="0022251F">
              <w:t xml:space="preserve">, </w:t>
            </w:r>
            <w:proofErr w:type="spellStart"/>
            <w:proofErr w:type="gramStart"/>
            <w:r w:rsidRPr="0022251F">
              <w:t>select:focus</w:t>
            </w:r>
            <w:proofErr w:type="spellEnd"/>
            <w:proofErr w:type="gramEnd"/>
            <w:r w:rsidRPr="0022251F">
              <w:t xml:space="preserve">, </w:t>
            </w:r>
            <w:proofErr w:type="spellStart"/>
            <w:proofErr w:type="gramStart"/>
            <w:r w:rsidRPr="0022251F">
              <w:t>textarea:focus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border</w:t>
            </w:r>
            <w:proofErr w:type="gramEnd"/>
            <w:r w:rsidRPr="0022251F">
              <w:t>-color: #000; outline: none</w:t>
            </w:r>
            <w:proofErr w:type="gramStart"/>
            <w:r w:rsidRPr="0022251F">
              <w:t>; }</w:t>
            </w:r>
            <w:proofErr w:type="gramEnd"/>
          </w:p>
          <w:p w14:paraId="02E299C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a </w:t>
            </w:r>
            <w:proofErr w:type="gramStart"/>
            <w:r w:rsidRPr="0022251F">
              <w:t>{ display</w:t>
            </w:r>
            <w:proofErr w:type="gramEnd"/>
            <w:r w:rsidRPr="0022251F">
              <w:t>: block; text-align: center; font-size: 11px; letter-spacing: 1px; text-transform: uppercase; margin-top: 15px; color: #777</w:t>
            </w:r>
            <w:proofErr w:type="gramStart"/>
            <w:r w:rsidRPr="0022251F">
              <w:t>; }</w:t>
            </w:r>
            <w:proofErr w:type="gramEnd"/>
          </w:p>
          <w:p w14:paraId="4A328BD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02B661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Core Card Microcopy Elements */</w:t>
            </w:r>
          </w:p>
          <w:p w14:paraId="6BF8469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.details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padding</w:t>
            </w:r>
            <w:proofErr w:type="gramEnd"/>
            <w:r w:rsidRPr="0022251F">
              <w:t>-top: 20px; text-align: left</w:t>
            </w:r>
            <w:proofErr w:type="gramStart"/>
            <w:r w:rsidRPr="0022251F">
              <w:t>; }</w:t>
            </w:r>
            <w:proofErr w:type="gramEnd"/>
          </w:p>
          <w:p w14:paraId="2EB7E3B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h3 </w:t>
            </w:r>
            <w:proofErr w:type="gramStart"/>
            <w:r w:rsidRPr="0022251F">
              <w:t>{ font</w:t>
            </w:r>
            <w:proofErr w:type="gramEnd"/>
            <w:r w:rsidRPr="0022251F">
              <w:t>-size: 14px; font-weight: 400; letter-spacing: 1px; text-transform: uppercase; margin-bottom: 6px; color: #000</w:t>
            </w:r>
            <w:proofErr w:type="gramStart"/>
            <w:r w:rsidRPr="0022251F">
              <w:t>; }</w:t>
            </w:r>
            <w:proofErr w:type="gramEnd"/>
          </w:p>
          <w:p w14:paraId="5FA7E8C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.cat </w:t>
            </w:r>
            <w:proofErr w:type="gramStart"/>
            <w:r w:rsidRPr="0022251F">
              <w:t>{ font</w:t>
            </w:r>
            <w:proofErr w:type="gramEnd"/>
            <w:r w:rsidRPr="0022251F">
              <w:t>-size: 11px; color: #777; text-transform: uppercase; letter-spacing: 1px; margin-bottom: 8px; display: block</w:t>
            </w:r>
            <w:proofErr w:type="gramStart"/>
            <w:r w:rsidRPr="0022251F">
              <w:t>; }</w:t>
            </w:r>
            <w:proofErr w:type="gramEnd"/>
          </w:p>
          <w:p w14:paraId="4799F97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</w:t>
            </w:r>
            <w:proofErr w:type="spellStart"/>
            <w:proofErr w:type="gramStart"/>
            <w:r w:rsidRPr="0022251F">
              <w:t>p.price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font</w:t>
            </w:r>
            <w:proofErr w:type="gramEnd"/>
            <w:r w:rsidRPr="0022251F">
              <w:t>-size: 14px; font-weight: 500; margin-bottom: 15px; color: #000</w:t>
            </w:r>
            <w:proofErr w:type="gramStart"/>
            <w:r w:rsidRPr="0022251F">
              <w:t>; }</w:t>
            </w:r>
            <w:proofErr w:type="gramEnd"/>
          </w:p>
          <w:p w14:paraId="7903A4D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btn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display</w:t>
            </w:r>
            <w:proofErr w:type="gramEnd"/>
            <w:r w:rsidRPr="0022251F">
              <w:t>: block; width: 100%; padding: 15px; background: #000; color: #fff; text-align: center; font-size: 11px; text-transform: uppercase; letter-spacing: 2px; border: 1px solid #000; transition: all 0.3s ease; cursor: pointer</w:t>
            </w:r>
            <w:proofErr w:type="gramStart"/>
            <w:r w:rsidRPr="0022251F">
              <w:t>; }</w:t>
            </w:r>
            <w:proofErr w:type="gramEnd"/>
          </w:p>
          <w:p w14:paraId="1BD7B3C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btn</w:t>
            </w:r>
            <w:proofErr w:type="gramEnd"/>
            <w:r w:rsidRPr="0022251F">
              <w:t>:hover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background</w:t>
            </w:r>
            <w:proofErr w:type="gramEnd"/>
            <w:r w:rsidRPr="0022251F">
              <w:t>: #fff; color: #000</w:t>
            </w:r>
            <w:proofErr w:type="gramStart"/>
            <w:r w:rsidRPr="0022251F">
              <w:t>; }</w:t>
            </w:r>
            <w:proofErr w:type="gramEnd"/>
          </w:p>
          <w:p w14:paraId="3D19CEA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21A07A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Footer Styling */</w:t>
            </w:r>
          </w:p>
          <w:p w14:paraId="5BA47ED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footer { </w:t>
            </w:r>
          </w:p>
          <w:p w14:paraId="50A2CA8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margin-top: auto; </w:t>
            </w:r>
          </w:p>
          <w:p w14:paraId="1040A7B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30px 20px; </w:t>
            </w:r>
          </w:p>
          <w:p w14:paraId="1B6FB97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12px; </w:t>
            </w:r>
          </w:p>
          <w:p w14:paraId="282A6F0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text-transform: uppercase; </w:t>
            </w:r>
          </w:p>
          <w:p w14:paraId="7EF2623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lastRenderedPageBreak/>
              <w:t xml:space="preserve">    letter-spacing: 2px; </w:t>
            </w:r>
          </w:p>
          <w:p w14:paraId="33AECFC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color: #ffffff; </w:t>
            </w:r>
          </w:p>
          <w:p w14:paraId="5466634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background-color: #111111; </w:t>
            </w:r>
          </w:p>
          <w:p w14:paraId="76FC88E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511C7FB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4D5BCD0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@media (max-width: 768px) </w:t>
            </w:r>
            <w:proofErr w:type="gramStart"/>
            <w:r w:rsidRPr="0022251F">
              <w:t>{ header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flex</w:t>
            </w:r>
            <w:proofErr w:type="gramEnd"/>
            <w:r w:rsidRPr="0022251F">
              <w:t>-direction: column; gap: 15px</w:t>
            </w:r>
            <w:proofErr w:type="gramStart"/>
            <w:r w:rsidRPr="0022251F">
              <w:t>; }</w:t>
            </w:r>
            <w:proofErr w:type="gramEnd"/>
            <w:r w:rsidRPr="0022251F">
              <w:t xml:space="preserve"> nav a </w:t>
            </w:r>
            <w:proofErr w:type="gramStart"/>
            <w:r w:rsidRPr="0022251F">
              <w:t>{ margin</w:t>
            </w:r>
            <w:proofErr w:type="gramEnd"/>
            <w:r w:rsidRPr="0022251F">
              <w:t>: 0 10px</w:t>
            </w:r>
            <w:proofErr w:type="gramStart"/>
            <w:r w:rsidRPr="0022251F">
              <w:t>; }</w:t>
            </w:r>
            <w:proofErr w:type="gramEnd"/>
            <w:r w:rsidRPr="0022251F">
              <w:t xml:space="preserve"> }</w:t>
            </w:r>
          </w:p>
          <w:p w14:paraId="3D78FC81" w14:textId="657BB29C" w:rsidR="00DB2AD6" w:rsidRDefault="00DB2AD6" w:rsidP="00DE3151">
            <w:pPr>
              <w:widowControl w:val="0"/>
              <w:suppressAutoHyphens/>
              <w:spacing w:line="264" w:lineRule="auto"/>
            </w:pPr>
          </w:p>
          <w:p w14:paraId="1F8F95A9" w14:textId="667AE79C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b/>
                <w:bCs/>
                <w:i/>
                <w:iCs/>
              </w:rPr>
              <w:t>Task 4</w:t>
            </w:r>
            <w:r>
              <w:t>-</w:t>
            </w:r>
          </w:p>
          <w:p w14:paraId="0CFE82BB" w14:textId="77777777" w:rsidR="00DE3151" w:rsidRDefault="00DE3151" w:rsidP="00DE3151">
            <w:pPr>
              <w:widowControl w:val="0"/>
              <w:suppressAutoHyphens/>
              <w:spacing w:line="264" w:lineRule="auto"/>
            </w:pPr>
          </w:p>
          <w:p w14:paraId="1BF9F125" w14:textId="5B405CAF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red"/>
              </w:rPr>
              <w:t>Style.css</w:t>
            </w:r>
          </w:p>
          <w:p w14:paraId="7791EEC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ASTRA Runway Ultra-Aesthetic Engine */</w:t>
            </w:r>
          </w:p>
          <w:p w14:paraId="3482D3D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@import </w:t>
            </w:r>
            <w:proofErr w:type="spellStart"/>
            <w:r w:rsidRPr="0022251F">
              <w:t>url</w:t>
            </w:r>
            <w:proofErr w:type="spellEnd"/>
            <w:r w:rsidRPr="0022251F">
              <w:t>('https://googleapis.com');</w:t>
            </w:r>
          </w:p>
          <w:p w14:paraId="1A06915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0902781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Task 1: Global Rules */</w:t>
            </w:r>
          </w:p>
          <w:p w14:paraId="3EC6011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* { </w:t>
            </w:r>
          </w:p>
          <w:p w14:paraId="4D25B1E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margin: 0; </w:t>
            </w:r>
          </w:p>
          <w:p w14:paraId="3A274BE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0; </w:t>
            </w:r>
          </w:p>
          <w:p w14:paraId="1098AED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box-sizing: border-box; </w:t>
            </w:r>
          </w:p>
          <w:p w14:paraId="4C7875F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font-family: 'Montserrat', Arial, sans-serif; </w:t>
            </w:r>
          </w:p>
          <w:p w14:paraId="4451D12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11D2ACC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5A3A0FD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body { </w:t>
            </w:r>
          </w:p>
          <w:p w14:paraId="007DF5D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background-color: #f4f4f4; </w:t>
            </w:r>
          </w:p>
          <w:p w14:paraId="7B4CC09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margin: 10px; </w:t>
            </w:r>
          </w:p>
          <w:p w14:paraId="4A858DB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20px; </w:t>
            </w:r>
          </w:p>
          <w:p w14:paraId="009A8CA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min-height: 100vh; </w:t>
            </w:r>
          </w:p>
          <w:p w14:paraId="4412E77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flex; </w:t>
            </w:r>
          </w:p>
          <w:p w14:paraId="2445AEC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flex-direction: column; </w:t>
            </w:r>
          </w:p>
          <w:p w14:paraId="204F97C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287DCA8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7CCFDA8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Task 2: Header &amp; Footer Base Rules */</w:t>
            </w:r>
          </w:p>
          <w:p w14:paraId="4CFFA1C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header, footer {</w:t>
            </w:r>
          </w:p>
          <w:p w14:paraId="05EDE0E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background-color: #111111;</w:t>
            </w:r>
          </w:p>
          <w:p w14:paraId="11D9CBB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color: #ffffff;</w:t>
            </w:r>
          </w:p>
          <w:p w14:paraId="6B6833F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text-align: center;</w:t>
            </w:r>
          </w:p>
          <w:p w14:paraId="179E95C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39E591B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37150FA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header { </w:t>
            </w:r>
          </w:p>
          <w:p w14:paraId="3E0717A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flex; </w:t>
            </w:r>
          </w:p>
          <w:p w14:paraId="3123E15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justify-content: space-between; </w:t>
            </w:r>
          </w:p>
          <w:p w14:paraId="4887FDB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align-items: center; </w:t>
            </w:r>
          </w:p>
          <w:p w14:paraId="241C9FF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padding: 35px 5%;            </w:t>
            </w:r>
          </w:p>
          <w:p w14:paraId="793245D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lastRenderedPageBreak/>
              <w:t xml:space="preserve">    position: sticky; </w:t>
            </w:r>
          </w:p>
          <w:p w14:paraId="18AEF56C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top: 0; </w:t>
            </w:r>
          </w:p>
          <w:p w14:paraId="0B09E45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z-index: 100; </w:t>
            </w:r>
          </w:p>
          <w:p w14:paraId="15888DC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32B303E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8A95FC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.logo</w:t>
            </w:r>
            <w:proofErr w:type="gramEnd"/>
            <w:r w:rsidRPr="0022251F">
              <w:t xml:space="preserve"> { </w:t>
            </w:r>
          </w:p>
          <w:p w14:paraId="34CC2B3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font-family: 'Bodoni Moda', serif; </w:t>
            </w:r>
          </w:p>
          <w:p w14:paraId="17A383C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32px;             </w:t>
            </w:r>
          </w:p>
          <w:p w14:paraId="7702264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font-weight: 600; </w:t>
            </w:r>
          </w:p>
          <w:p w14:paraId="28826CB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letter-spacing: 6px; </w:t>
            </w:r>
          </w:p>
          <w:p w14:paraId="2E91B84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cursor: pointer; </w:t>
            </w:r>
          </w:p>
          <w:p w14:paraId="2756F85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inline-block; </w:t>
            </w:r>
          </w:p>
          <w:p w14:paraId="4E823A8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color: #ffffff;              </w:t>
            </w:r>
          </w:p>
          <w:p w14:paraId="750C693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text-decoration: none; </w:t>
            </w:r>
          </w:p>
          <w:p w14:paraId="782C6B5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5B1DFFA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8E4B16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Task 3: Design Horizontal Navigation Bar */</w:t>
            </w:r>
          </w:p>
          <w:p w14:paraId="6876CE8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nav a { </w:t>
            </w:r>
          </w:p>
          <w:p w14:paraId="30DDF28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inline-block; </w:t>
            </w:r>
          </w:p>
          <w:p w14:paraId="4DADE49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text-decoration: none; </w:t>
            </w:r>
          </w:p>
          <w:p w14:paraId="2327032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color: #ffffff; </w:t>
            </w:r>
          </w:p>
          <w:p w14:paraId="2AB156B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margin-left: 30px; </w:t>
            </w:r>
          </w:p>
          <w:p w14:paraId="7057CED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13px;             </w:t>
            </w:r>
          </w:p>
          <w:p w14:paraId="73A708A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text-transform: uppercase; </w:t>
            </w:r>
          </w:p>
          <w:p w14:paraId="6A05281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letter-spacing: 2px; </w:t>
            </w:r>
          </w:p>
          <w:p w14:paraId="62DF162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font-weight: 400; </w:t>
            </w:r>
          </w:p>
          <w:p w14:paraId="23629BC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transition: color 0.3s ease; </w:t>
            </w:r>
          </w:p>
          <w:p w14:paraId="1900176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338EEE5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0D5B29C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nav </w:t>
            </w:r>
            <w:proofErr w:type="gramStart"/>
            <w:r w:rsidRPr="0022251F">
              <w:t>a:hover</w:t>
            </w:r>
            <w:proofErr w:type="gramEnd"/>
            <w:r w:rsidRPr="0022251F">
              <w:t xml:space="preserve"> { </w:t>
            </w:r>
          </w:p>
          <w:p w14:paraId="7D5D548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color: #cccccc; </w:t>
            </w:r>
          </w:p>
          <w:p w14:paraId="0081D96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107EFE9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72F9D87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Hero Banner Layout */</w:t>
            </w:r>
          </w:p>
          <w:p w14:paraId="75F180D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.hero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height</w:t>
            </w:r>
            <w:proofErr w:type="gramEnd"/>
            <w:r w:rsidRPr="0022251F">
              <w:t>: 75vh; background: #f6f5f3; display: flex; flex-direction: column; justify-content: center; align-items: center; text-align: center; border-bottom: 1px solid #f2f2f2; padding: 0 20px</w:t>
            </w:r>
            <w:proofErr w:type="gramStart"/>
            <w:r w:rsidRPr="0022251F">
              <w:t>; }</w:t>
            </w:r>
            <w:proofErr w:type="gramEnd"/>
          </w:p>
          <w:p w14:paraId="4CE89E3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.hero</w:t>
            </w:r>
            <w:proofErr w:type="gramEnd"/>
            <w:r w:rsidRPr="0022251F">
              <w:t xml:space="preserve"> h1 </w:t>
            </w:r>
            <w:proofErr w:type="gramStart"/>
            <w:r w:rsidRPr="0022251F">
              <w:t>{ font</w:t>
            </w:r>
            <w:proofErr w:type="gramEnd"/>
            <w:r w:rsidRPr="0022251F">
              <w:t xml:space="preserve">-family: 'Bodoni Moda', serif; font-size: </w:t>
            </w:r>
            <w:proofErr w:type="gramStart"/>
            <w:r w:rsidRPr="0022251F">
              <w:t>clamp(</w:t>
            </w:r>
            <w:proofErr w:type="gramEnd"/>
            <w:r w:rsidRPr="0022251F">
              <w:t>32px, 5vw, 55px); font-weight: 400; letter-spacing: 8px; margin-bottom: 25px; text-transform: uppercase; color: #000</w:t>
            </w:r>
            <w:proofErr w:type="gramStart"/>
            <w:r w:rsidRPr="0022251F">
              <w:t>; }</w:t>
            </w:r>
            <w:proofErr w:type="gramEnd"/>
          </w:p>
          <w:p w14:paraId="130B2D7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EDB83D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Pure CSS Graphic Grid Layout Framework */</w:t>
            </w:r>
          </w:p>
          <w:p w14:paraId="365CF07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.grid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display</w:t>
            </w:r>
            <w:proofErr w:type="gramEnd"/>
            <w:r w:rsidRPr="0022251F">
              <w:t xml:space="preserve">: grid; grid-template-columns: </w:t>
            </w:r>
            <w:proofErr w:type="gramStart"/>
            <w:r w:rsidRPr="0022251F">
              <w:t>repeat(</w:t>
            </w:r>
            <w:proofErr w:type="gramEnd"/>
            <w:r w:rsidRPr="0022251F">
              <w:t xml:space="preserve">auto-fit, </w:t>
            </w:r>
            <w:proofErr w:type="gramStart"/>
            <w:r w:rsidRPr="0022251F">
              <w:t>minmax(</w:t>
            </w:r>
            <w:proofErr w:type="gramEnd"/>
            <w:r w:rsidRPr="0022251F">
              <w:t>320px, 1fr)); gap: 50px 30px; padding: 8% 5%; max-width: 1400px; margin: 0 auto; width: 100%</w:t>
            </w:r>
            <w:proofErr w:type="gramStart"/>
            <w:r w:rsidRPr="0022251F">
              <w:t>; }</w:t>
            </w:r>
            <w:proofErr w:type="gramEnd"/>
          </w:p>
          <w:p w14:paraId="26821BF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68787E1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==========================================</w:t>
            </w:r>
          </w:p>
          <w:p w14:paraId="7189451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TASK 4: CARD STYLING (CLASS SELECTOR)</w:t>
            </w:r>
          </w:p>
          <w:p w14:paraId="3A2D5BC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========================================== */</w:t>
            </w:r>
          </w:p>
          <w:p w14:paraId="7927A17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{ </w:t>
            </w:r>
          </w:p>
          <w:p w14:paraId="006A0B7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display: flex; </w:t>
            </w:r>
          </w:p>
          <w:p w14:paraId="7F47187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flex-direction: column; </w:t>
            </w:r>
          </w:p>
          <w:p w14:paraId="6582829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background-color: #</w:t>
            </w:r>
            <w:proofErr w:type="gramStart"/>
            <w:r w:rsidRPr="0022251F">
              <w:t xml:space="preserve">ffffff;   </w:t>
            </w:r>
            <w:proofErr w:type="gramEnd"/>
            <w:r w:rsidRPr="0022251F">
              <w:t xml:space="preserve">          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Add background color */</w:t>
            </w:r>
          </w:p>
          <w:p w14:paraId="5AD7EE22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border: 1px solid #e2e8f</w:t>
            </w:r>
            <w:proofErr w:type="gramStart"/>
            <w:r w:rsidRPr="0022251F">
              <w:t xml:space="preserve">0;   </w:t>
            </w:r>
            <w:proofErr w:type="gramEnd"/>
            <w:r w:rsidRPr="0022251F">
              <w:t xml:space="preserve">          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Add border */</w:t>
            </w:r>
          </w:p>
          <w:p w14:paraId="28D7790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border-radius: 12</w:t>
            </w:r>
            <w:proofErr w:type="gramStart"/>
            <w:r w:rsidRPr="0022251F">
              <w:t xml:space="preserve">px;   </w:t>
            </w:r>
            <w:proofErr w:type="gramEnd"/>
            <w:r w:rsidRPr="0022251F">
              <w:t xml:space="preserve">                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Add rounded corners */</w:t>
            </w:r>
          </w:p>
          <w:p w14:paraId="6D4BB45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box-shadow: 0 10px 25px </w:t>
            </w:r>
            <w:proofErr w:type="spellStart"/>
            <w:proofErr w:type="gramStart"/>
            <w:r w:rsidRPr="0022251F">
              <w:t>rgba</w:t>
            </w:r>
            <w:proofErr w:type="spellEnd"/>
            <w:r w:rsidRPr="0022251F">
              <w:t>(</w:t>
            </w:r>
            <w:proofErr w:type="gramEnd"/>
            <w:r w:rsidRPr="0022251F">
              <w:t xml:space="preserve">0,0,0,0.08); 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Add box shadow */</w:t>
            </w:r>
          </w:p>
          <w:p w14:paraId="0C5399C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overflow: </w:t>
            </w:r>
            <w:proofErr w:type="gramStart"/>
            <w:r w:rsidRPr="0022251F">
              <w:t xml:space="preserve">hidden;   </w:t>
            </w:r>
            <w:proofErr w:type="gramEnd"/>
            <w:r w:rsidRPr="0022251F">
              <w:t>                   /* Clips image to rounded corners */</w:t>
            </w:r>
          </w:p>
          <w:p w14:paraId="7E3E0A5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margin: 0 </w:t>
            </w:r>
            <w:proofErr w:type="gramStart"/>
            <w:r w:rsidRPr="0022251F">
              <w:t xml:space="preserve">auto;   </w:t>
            </w:r>
            <w:proofErr w:type="gramEnd"/>
            <w:r w:rsidRPr="0022251F">
              <w:t xml:space="preserve">                     /* </w:t>
            </w:r>
            <w:r w:rsidRPr="0022251F">
              <w:rPr>
                <w:rFonts w:ascii="Segoe UI Emoji" w:hAnsi="Segoe UI Emoji" w:cs="Segoe UI Emoji"/>
              </w:rPr>
              <w:t>✅</w:t>
            </w:r>
            <w:r w:rsidRPr="0022251F">
              <w:t xml:space="preserve"> Requirement: Center the card on page */</w:t>
            </w:r>
          </w:p>
          <w:p w14:paraId="2D1F1F7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width: 100%; </w:t>
            </w:r>
          </w:p>
          <w:p w14:paraId="1E07084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max-width: 380px; </w:t>
            </w:r>
          </w:p>
          <w:p w14:paraId="0ED447E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    transition: transform 0.3s ease, box-shadow 0.3s ease;</w:t>
            </w:r>
          </w:p>
          <w:p w14:paraId="00D856A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0680C1F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49E329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card</w:t>
            </w:r>
            <w:proofErr w:type="gramEnd"/>
            <w:r w:rsidRPr="0022251F">
              <w:t>:hover</w:t>
            </w:r>
            <w:proofErr w:type="spellEnd"/>
            <w:r w:rsidRPr="0022251F">
              <w:t xml:space="preserve"> {</w:t>
            </w:r>
          </w:p>
          <w:p w14:paraId="1408AF7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transform: </w:t>
            </w:r>
            <w:proofErr w:type="spellStart"/>
            <w:r w:rsidRPr="0022251F">
              <w:t>translateY</w:t>
            </w:r>
            <w:proofErr w:type="spellEnd"/>
            <w:r w:rsidRPr="0022251F">
              <w:t>(-5px);</w:t>
            </w:r>
          </w:p>
          <w:p w14:paraId="2C4087E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box-shadow: 0 15px 35px </w:t>
            </w:r>
            <w:proofErr w:type="spellStart"/>
            <w:proofErr w:type="gramStart"/>
            <w:r w:rsidRPr="0022251F">
              <w:t>rgba</w:t>
            </w:r>
            <w:proofErr w:type="spellEnd"/>
            <w:r w:rsidRPr="0022251F">
              <w:t>(</w:t>
            </w:r>
            <w:proofErr w:type="gramEnd"/>
            <w:r w:rsidRPr="0022251F">
              <w:t>0,0,0,0.12);</w:t>
            </w:r>
          </w:p>
          <w:p w14:paraId="42A9CDB6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07459EA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4E436D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Premium Layout Grid Canvas Blocks */</w:t>
            </w:r>
          </w:p>
          <w:p w14:paraId="1218F5E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width</w:t>
            </w:r>
            <w:proofErr w:type="gramEnd"/>
            <w:r w:rsidRPr="0022251F">
              <w:t>: 100%; height: 480px; overflow: hidden; position: relative; display: flex; align-items: center; justify-content: center; transition: all 0.5s ease</w:t>
            </w:r>
            <w:proofErr w:type="gramStart"/>
            <w:r w:rsidRPr="0022251F">
              <w:t>; }</w:t>
            </w:r>
            <w:proofErr w:type="gramEnd"/>
          </w:p>
          <w:p w14:paraId="629F6FC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990B1C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Luxury Presentation Hues (Zara Minimalist Style) */</w:t>
            </w:r>
          </w:p>
          <w:p w14:paraId="5F0058B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-1 .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#dcd9d4 0%, #ece9e6 100%)</w:t>
            </w:r>
            <w:proofErr w:type="gramStart"/>
            <w:r w:rsidRPr="0022251F">
              <w:t>; }</w:t>
            </w:r>
            <w:proofErr w:type="gramEnd"/>
          </w:p>
          <w:p w14:paraId="2B5813E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-2 .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#ebdcd5 0%, #f6ebe6 100%)</w:t>
            </w:r>
            <w:proofErr w:type="gramStart"/>
            <w:r w:rsidRPr="0022251F">
              <w:t>; }</w:t>
            </w:r>
            <w:proofErr w:type="gramEnd"/>
          </w:p>
          <w:p w14:paraId="6D00AAA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-3 .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#dfdad3 0%, #f0ede9 100%)</w:t>
            </w:r>
            <w:proofErr w:type="gramStart"/>
            <w:r w:rsidRPr="0022251F">
              <w:t>; }</w:t>
            </w:r>
            <w:proofErr w:type="gramEnd"/>
          </w:p>
          <w:p w14:paraId="4D9FE72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-4 .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#cfd3d6 0%, #eef1f5 100%)</w:t>
            </w:r>
            <w:proofErr w:type="gramStart"/>
            <w:r w:rsidRPr="0022251F">
              <w:t>; }</w:t>
            </w:r>
            <w:proofErr w:type="gramEnd"/>
          </w:p>
          <w:p w14:paraId="0A73308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-5 .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#dcd7cf 0%, #ebe7e0 100%)</w:t>
            </w:r>
            <w:proofErr w:type="gramStart"/>
            <w:r w:rsidRPr="0022251F">
              <w:t>; }</w:t>
            </w:r>
            <w:proofErr w:type="gramEnd"/>
          </w:p>
          <w:p w14:paraId="0018E2A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-6 .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#d2cbd4 0%, #e7e2e8 100%)</w:t>
            </w:r>
            <w:proofErr w:type="gramStart"/>
            <w:r w:rsidRPr="0022251F">
              <w:t>; }</w:t>
            </w:r>
            <w:proofErr w:type="gramEnd"/>
          </w:p>
          <w:p w14:paraId="55BC5BC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-7 .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#cbd4d2 0%, #e2e8e7 100%)</w:t>
            </w:r>
            <w:proofErr w:type="gramStart"/>
            <w:r w:rsidRPr="0022251F">
              <w:t>; }</w:t>
            </w:r>
            <w:proofErr w:type="gramEnd"/>
          </w:p>
          <w:p w14:paraId="3619370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-8 .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#ece9e6 0%, #ffffff 100%)</w:t>
            </w:r>
            <w:proofErr w:type="gramStart"/>
            <w:r w:rsidRPr="0022251F">
              <w:t>; }</w:t>
            </w:r>
            <w:proofErr w:type="gramEnd"/>
          </w:p>
          <w:p w14:paraId="00612AA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.item</w:t>
            </w:r>
            <w:proofErr w:type="gramEnd"/>
            <w:r w:rsidRPr="0022251F">
              <w:t>-9 .</w:t>
            </w:r>
            <w:proofErr w:type="spellStart"/>
            <w:r w:rsidRPr="0022251F">
              <w:t>img</w:t>
            </w:r>
            <w:proofErr w:type="spellEnd"/>
            <w:r w:rsidRPr="0022251F">
              <w:t xml:space="preserve">-wrap </w:t>
            </w:r>
            <w:proofErr w:type="gramStart"/>
            <w:r w:rsidRPr="0022251F">
              <w:t>{ background</w:t>
            </w:r>
            <w:proofErr w:type="gramEnd"/>
            <w:r w:rsidRPr="0022251F">
              <w:t>: linear-</w:t>
            </w:r>
            <w:proofErr w:type="gramStart"/>
            <w:r w:rsidRPr="0022251F">
              <w:t>gradient(</w:t>
            </w:r>
            <w:proofErr w:type="gramEnd"/>
            <w:r w:rsidRPr="0022251F">
              <w:t>180deg, #dad6d1 0%, #f1eee9 100%)</w:t>
            </w:r>
            <w:proofErr w:type="gramStart"/>
            <w:r w:rsidRPr="0022251F">
              <w:t>; }</w:t>
            </w:r>
            <w:proofErr w:type="gramEnd"/>
          </w:p>
          <w:p w14:paraId="2AAE7FC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036965E5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.</w:t>
            </w:r>
            <w:proofErr w:type="spellStart"/>
            <w:r w:rsidRPr="0022251F">
              <w:t>img</w:t>
            </w:r>
            <w:proofErr w:type="spellEnd"/>
            <w:r w:rsidRPr="0022251F">
              <w:t>-</w:t>
            </w:r>
            <w:proofErr w:type="gramStart"/>
            <w:r w:rsidRPr="0022251F">
              <w:t>wrap::</w:t>
            </w:r>
            <w:proofErr w:type="gramEnd"/>
            <w:r w:rsidRPr="0022251F">
              <w:t xml:space="preserve">after </w:t>
            </w:r>
            <w:proofErr w:type="gramStart"/>
            <w:r w:rsidRPr="0022251F">
              <w:t>{ content</w:t>
            </w:r>
            <w:proofErr w:type="gramEnd"/>
            <w:r w:rsidRPr="0022251F">
              <w:t>: 'ASTRA PREMIUM'; font-size: 10px; letter-spacing: 5px; color: #7f7a70; font-weight: 300; text-transform: uppercase</w:t>
            </w:r>
            <w:proofErr w:type="gramStart"/>
            <w:r w:rsidRPr="0022251F">
              <w:t>; }</w:t>
            </w:r>
            <w:proofErr w:type="gramEnd"/>
          </w:p>
          <w:p w14:paraId="7D76A73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4BF96BC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Form Graphics Configuration */</w:t>
            </w:r>
          </w:p>
          <w:p w14:paraId="3AA79A50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lastRenderedPageBreak/>
              <w:t>.form</w:t>
            </w:r>
            <w:proofErr w:type="gramEnd"/>
            <w:r w:rsidRPr="0022251F">
              <w:t>-</w:t>
            </w:r>
            <w:proofErr w:type="spellStart"/>
            <w:r w:rsidRPr="0022251F">
              <w:t>bg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background</w:t>
            </w:r>
            <w:proofErr w:type="gramEnd"/>
            <w:r w:rsidRPr="0022251F">
              <w:t>: #f6f5f3; flex: 1; display: flex; justify-content: center; align-items: center; padding: 60px 20px</w:t>
            </w:r>
            <w:proofErr w:type="gramStart"/>
            <w:r w:rsidRPr="0022251F">
              <w:t>; }</w:t>
            </w:r>
            <w:proofErr w:type="gramEnd"/>
          </w:p>
          <w:p w14:paraId="4AD7C8A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</w:t>
            </w:r>
            <w:proofErr w:type="gramStart"/>
            <w:r w:rsidRPr="0022251F">
              <w:t>{ background</w:t>
            </w:r>
            <w:proofErr w:type="gramEnd"/>
            <w:r w:rsidRPr="0022251F">
              <w:t xml:space="preserve">: #fff; border: 1px solid #e5e5e5; padding: 50px 40px; width: 100%; max-width: 460px; box-shadow: 0 10px 30px </w:t>
            </w:r>
            <w:proofErr w:type="spellStart"/>
            <w:proofErr w:type="gramStart"/>
            <w:r w:rsidRPr="0022251F">
              <w:t>rgba</w:t>
            </w:r>
            <w:proofErr w:type="spellEnd"/>
            <w:r w:rsidRPr="0022251F">
              <w:t>(</w:t>
            </w:r>
            <w:proofErr w:type="gramEnd"/>
            <w:r w:rsidRPr="0022251F">
              <w:t>0,0,0,0.01); border-radius: 8px</w:t>
            </w:r>
            <w:proofErr w:type="gramStart"/>
            <w:r w:rsidRPr="0022251F">
              <w:t>; }</w:t>
            </w:r>
            <w:proofErr w:type="gramEnd"/>
          </w:p>
          <w:p w14:paraId="533A77F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h2 </w:t>
            </w:r>
            <w:proofErr w:type="gramStart"/>
            <w:r w:rsidRPr="0022251F">
              <w:t>{ font</w:t>
            </w:r>
            <w:proofErr w:type="gramEnd"/>
            <w:r w:rsidRPr="0022251F">
              <w:t>-family: 'Bodoni Moda', serif; font-size: 24px; font-weight: 400; letter-spacing: 4px; margin-bottom: 35px; text-align: center; text-transform: uppercase; color: #000</w:t>
            </w:r>
            <w:proofErr w:type="gramStart"/>
            <w:r w:rsidRPr="0022251F">
              <w:t>; }</w:t>
            </w:r>
            <w:proofErr w:type="gramEnd"/>
          </w:p>
          <w:p w14:paraId="0519979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input, select, </w:t>
            </w:r>
            <w:proofErr w:type="spellStart"/>
            <w:r w:rsidRPr="0022251F">
              <w:t>textarea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width</w:t>
            </w:r>
            <w:proofErr w:type="gramEnd"/>
            <w:r w:rsidRPr="0022251F">
              <w:t>: 100%; padding: 14px; margin-bottom: 20px; border: 1px solid #e5e5e5; font-size: 13px; font-weight: 300; background: #fff; color: #000</w:t>
            </w:r>
            <w:proofErr w:type="gramStart"/>
            <w:r w:rsidRPr="0022251F">
              <w:t>; }</w:t>
            </w:r>
            <w:proofErr w:type="gramEnd"/>
          </w:p>
          <w:p w14:paraId="41D8AF8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spellStart"/>
            <w:proofErr w:type="gramStart"/>
            <w:r w:rsidRPr="0022251F">
              <w:t>input:focus</w:t>
            </w:r>
            <w:proofErr w:type="spellEnd"/>
            <w:proofErr w:type="gramEnd"/>
            <w:r w:rsidRPr="0022251F">
              <w:t xml:space="preserve">, </w:t>
            </w:r>
            <w:proofErr w:type="spellStart"/>
            <w:proofErr w:type="gramStart"/>
            <w:r w:rsidRPr="0022251F">
              <w:t>select:focus</w:t>
            </w:r>
            <w:proofErr w:type="spellEnd"/>
            <w:proofErr w:type="gramEnd"/>
            <w:r w:rsidRPr="0022251F">
              <w:t xml:space="preserve">, </w:t>
            </w:r>
            <w:proofErr w:type="spellStart"/>
            <w:proofErr w:type="gramStart"/>
            <w:r w:rsidRPr="0022251F">
              <w:t>textarea:focus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border</w:t>
            </w:r>
            <w:proofErr w:type="gramEnd"/>
            <w:r w:rsidRPr="0022251F">
              <w:t>-color: #000; outline: none</w:t>
            </w:r>
            <w:proofErr w:type="gramStart"/>
            <w:r w:rsidRPr="0022251F">
              <w:t>; }</w:t>
            </w:r>
            <w:proofErr w:type="gramEnd"/>
          </w:p>
          <w:p w14:paraId="30D1BE2F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.form</w:t>
            </w:r>
            <w:proofErr w:type="gramEnd"/>
            <w:r w:rsidRPr="0022251F">
              <w:t xml:space="preserve">-box a </w:t>
            </w:r>
            <w:proofErr w:type="gramStart"/>
            <w:r w:rsidRPr="0022251F">
              <w:t>{ display</w:t>
            </w:r>
            <w:proofErr w:type="gramEnd"/>
            <w:r w:rsidRPr="0022251F">
              <w:t>: block; text-align: center; font-size: 11px; letter-spacing: 1px; text-transform: uppercase; margin-top: 15px; color: #777</w:t>
            </w:r>
            <w:proofErr w:type="gramStart"/>
            <w:r w:rsidRPr="0022251F">
              <w:t>; }</w:t>
            </w:r>
            <w:proofErr w:type="gramEnd"/>
          </w:p>
          <w:p w14:paraId="7979CE2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50E6165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Core Card Microcopy Elements */</w:t>
            </w:r>
          </w:p>
          <w:p w14:paraId="25F3EAB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.details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padding</w:t>
            </w:r>
            <w:proofErr w:type="gramEnd"/>
            <w:r w:rsidRPr="0022251F">
              <w:t>: 20px; text-align: left</w:t>
            </w:r>
            <w:proofErr w:type="gramStart"/>
            <w:r w:rsidRPr="0022251F">
              <w:t>; }</w:t>
            </w:r>
            <w:proofErr w:type="gramEnd"/>
          </w:p>
          <w:p w14:paraId="1981140D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h3 </w:t>
            </w:r>
            <w:proofErr w:type="gramStart"/>
            <w:r w:rsidRPr="0022251F">
              <w:t>{ font</w:t>
            </w:r>
            <w:proofErr w:type="gramEnd"/>
            <w:r w:rsidRPr="0022251F">
              <w:t>-size: 14px; font-weight: 400; letter-spacing: 1px; text-transform: uppercase; margin-bottom: 6px; color: #000</w:t>
            </w:r>
            <w:proofErr w:type="gramStart"/>
            <w:r w:rsidRPr="0022251F">
              <w:t>; }</w:t>
            </w:r>
            <w:proofErr w:type="gramEnd"/>
          </w:p>
          <w:p w14:paraId="07EB03D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.cat </w:t>
            </w:r>
            <w:proofErr w:type="gramStart"/>
            <w:r w:rsidRPr="0022251F">
              <w:t>{ font</w:t>
            </w:r>
            <w:proofErr w:type="gramEnd"/>
            <w:r w:rsidRPr="0022251F">
              <w:t>-size: 11px; color: #777; text-transform: uppercase; letter-spacing: 1px; margin-bottom: 8px; display: block</w:t>
            </w:r>
            <w:proofErr w:type="gramStart"/>
            <w:r w:rsidRPr="0022251F">
              <w:t>; }</w:t>
            </w:r>
            <w:proofErr w:type="gramEnd"/>
          </w:p>
          <w:p w14:paraId="5DFE8BF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.card</w:t>
            </w:r>
            <w:proofErr w:type="gramEnd"/>
            <w:r w:rsidRPr="0022251F">
              <w:t xml:space="preserve"> </w:t>
            </w:r>
            <w:proofErr w:type="spellStart"/>
            <w:proofErr w:type="gramStart"/>
            <w:r w:rsidRPr="0022251F">
              <w:t>p.price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font</w:t>
            </w:r>
            <w:proofErr w:type="gramEnd"/>
            <w:r w:rsidRPr="0022251F">
              <w:t>-size: 14px; font-weight: 500; margin-bottom: 15px; color: #000</w:t>
            </w:r>
            <w:proofErr w:type="gramStart"/>
            <w:r w:rsidRPr="0022251F">
              <w:t>; }</w:t>
            </w:r>
            <w:proofErr w:type="gramEnd"/>
          </w:p>
          <w:p w14:paraId="094C8C87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btn</w:t>
            </w:r>
            <w:proofErr w:type="spellEnd"/>
            <w:proofErr w:type="gramEnd"/>
            <w:r w:rsidRPr="0022251F">
              <w:t xml:space="preserve"> </w:t>
            </w:r>
            <w:proofErr w:type="gramStart"/>
            <w:r w:rsidRPr="0022251F">
              <w:t>{ display</w:t>
            </w:r>
            <w:proofErr w:type="gramEnd"/>
            <w:r w:rsidRPr="0022251F">
              <w:t>: block; width: 100%; padding: 15px; background: #000; color: #fff; text-align: center; font-size: 11px; text-transform: uppercase; letter-spacing: 2px; border: 1px solid #000; transition: all 0.3s ease; cursor: pointer; border-radius: 4px</w:t>
            </w:r>
            <w:proofErr w:type="gramStart"/>
            <w:r w:rsidRPr="0022251F">
              <w:t>; }</w:t>
            </w:r>
            <w:proofErr w:type="gramEnd"/>
          </w:p>
          <w:p w14:paraId="58B7CBF1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proofErr w:type="gramStart"/>
            <w:r w:rsidRPr="0022251F">
              <w:t>.</w:t>
            </w:r>
            <w:proofErr w:type="spellStart"/>
            <w:r w:rsidRPr="0022251F">
              <w:t>btn</w:t>
            </w:r>
            <w:proofErr w:type="gramEnd"/>
            <w:r w:rsidRPr="0022251F">
              <w:t>:hover</w:t>
            </w:r>
            <w:proofErr w:type="spellEnd"/>
            <w:r w:rsidRPr="0022251F">
              <w:t xml:space="preserve"> </w:t>
            </w:r>
            <w:proofErr w:type="gramStart"/>
            <w:r w:rsidRPr="0022251F">
              <w:t>{ background</w:t>
            </w:r>
            <w:proofErr w:type="gramEnd"/>
            <w:r w:rsidRPr="0022251F">
              <w:t>: #fff; color: #000</w:t>
            </w:r>
            <w:proofErr w:type="gramStart"/>
            <w:r w:rsidRPr="0022251F">
              <w:t>; }</w:t>
            </w:r>
            <w:proofErr w:type="gramEnd"/>
          </w:p>
          <w:p w14:paraId="1E17BF8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101B9C3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/* Footer Styling */</w:t>
            </w:r>
          </w:p>
          <w:p w14:paraId="0E450C0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footer { </w:t>
            </w:r>
          </w:p>
          <w:p w14:paraId="09EC244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margin-top: auto; </w:t>
            </w:r>
          </w:p>
          <w:p w14:paraId="4339155B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padding: 30px 20px; </w:t>
            </w:r>
          </w:p>
          <w:p w14:paraId="7FF5222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font-size: 12px; </w:t>
            </w:r>
          </w:p>
          <w:p w14:paraId="7A2CAADA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text-transform: uppercase; </w:t>
            </w:r>
          </w:p>
          <w:p w14:paraId="1EA3684E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letter-spacing: 2px; </w:t>
            </w:r>
          </w:p>
          <w:p w14:paraId="7DE53C98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color: #ffffff; </w:t>
            </w:r>
          </w:p>
          <w:p w14:paraId="5E527F4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    background-color: #111111; </w:t>
            </w:r>
          </w:p>
          <w:p w14:paraId="1DE92AD9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>}</w:t>
            </w:r>
          </w:p>
          <w:p w14:paraId="151D83D4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</w:p>
          <w:p w14:paraId="285709F3" w14:textId="77777777" w:rsidR="0022251F" w:rsidRPr="0022251F" w:rsidRDefault="0022251F" w:rsidP="0022251F">
            <w:pPr>
              <w:widowControl w:val="0"/>
              <w:suppressAutoHyphens/>
              <w:spacing w:line="264" w:lineRule="auto"/>
            </w:pPr>
            <w:r w:rsidRPr="0022251F">
              <w:t xml:space="preserve">@media (max-width: 768px) </w:t>
            </w:r>
            <w:proofErr w:type="gramStart"/>
            <w:r w:rsidRPr="0022251F">
              <w:t>{ header</w:t>
            </w:r>
            <w:proofErr w:type="gramEnd"/>
            <w:r w:rsidRPr="0022251F">
              <w:t xml:space="preserve"> </w:t>
            </w:r>
            <w:proofErr w:type="gramStart"/>
            <w:r w:rsidRPr="0022251F">
              <w:t>{ flex</w:t>
            </w:r>
            <w:proofErr w:type="gramEnd"/>
            <w:r w:rsidRPr="0022251F">
              <w:t>-direction: column; gap: 15px</w:t>
            </w:r>
            <w:proofErr w:type="gramStart"/>
            <w:r w:rsidRPr="0022251F">
              <w:t>; }</w:t>
            </w:r>
            <w:proofErr w:type="gramEnd"/>
            <w:r w:rsidRPr="0022251F">
              <w:t xml:space="preserve"> nav a </w:t>
            </w:r>
            <w:proofErr w:type="gramStart"/>
            <w:r w:rsidRPr="0022251F">
              <w:t>{ margin</w:t>
            </w:r>
            <w:proofErr w:type="gramEnd"/>
            <w:r w:rsidRPr="0022251F">
              <w:t>: 0 10px</w:t>
            </w:r>
            <w:proofErr w:type="gramStart"/>
            <w:r w:rsidRPr="0022251F">
              <w:t>; }</w:t>
            </w:r>
            <w:proofErr w:type="gramEnd"/>
            <w:r w:rsidRPr="0022251F">
              <w:t xml:space="preserve"> }</w:t>
            </w:r>
          </w:p>
          <w:p w14:paraId="14A89F42" w14:textId="77777777" w:rsidR="00DE3151" w:rsidRPr="00DE3151" w:rsidRDefault="00DE3151" w:rsidP="00DE3151">
            <w:pPr>
              <w:widowControl w:val="0"/>
              <w:suppressAutoHyphens/>
              <w:spacing w:line="264" w:lineRule="auto"/>
            </w:pPr>
          </w:p>
          <w:p w14:paraId="557FEB07" w14:textId="6D897018" w:rsidR="00DB2AD6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b/>
                <w:bCs/>
                <w:i/>
                <w:iCs/>
              </w:rPr>
              <w:t>Task 5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–</w:t>
            </w:r>
          </w:p>
          <w:p w14:paraId="2D097384" w14:textId="1917924D" w:rsidR="00DE3151" w:rsidRDefault="0040434A" w:rsidP="00DE3151">
            <w:pPr>
              <w:widowControl w:val="0"/>
              <w:suppressAutoHyphens/>
              <w:spacing w:line="264" w:lineRule="auto"/>
            </w:pPr>
            <w:r w:rsidRPr="0040434A">
              <w:rPr>
                <w:highlight w:val="yellow"/>
              </w:rPr>
              <w:t>Index.html</w:t>
            </w:r>
          </w:p>
          <w:p w14:paraId="576A154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&lt;!DOCTYPE html&gt;</w:t>
            </w:r>
          </w:p>
          <w:p w14:paraId="1BBEC22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&lt;html lang="</w:t>
            </w:r>
            <w:proofErr w:type="spellStart"/>
            <w:r w:rsidRPr="0040434A">
              <w:t>en</w:t>
            </w:r>
            <w:proofErr w:type="spellEnd"/>
            <w:r w:rsidRPr="0040434A">
              <w:t>"&gt;</w:t>
            </w:r>
          </w:p>
          <w:p w14:paraId="002BDE1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&lt;head&gt; </w:t>
            </w:r>
          </w:p>
          <w:p w14:paraId="2DF4C6F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&lt;meta charset="UTF-8"&gt;</w:t>
            </w:r>
          </w:p>
          <w:p w14:paraId="2282CA8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>    &lt;meta name="viewport" content="width=device-width, initial-scale=1.0"&gt;</w:t>
            </w:r>
          </w:p>
          <w:p w14:paraId="0EA1680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&lt;title&gt;ASTRA | Home&lt;/title&gt;</w:t>
            </w:r>
          </w:p>
          <w:p w14:paraId="611FAD9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&lt;link </w:t>
            </w:r>
            <w:proofErr w:type="spellStart"/>
            <w:r w:rsidRPr="0040434A">
              <w:t>rel</w:t>
            </w:r>
            <w:proofErr w:type="spellEnd"/>
            <w:r w:rsidRPr="0040434A">
              <w:t xml:space="preserve">="stylesheet" </w:t>
            </w:r>
            <w:proofErr w:type="spellStart"/>
            <w:r w:rsidRPr="0040434A">
              <w:t>href</w:t>
            </w:r>
            <w:proofErr w:type="spellEnd"/>
            <w:r w:rsidRPr="0040434A">
              <w:t>="style.css"&gt;</w:t>
            </w:r>
          </w:p>
          <w:p w14:paraId="1753D27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&lt;/head&gt;</w:t>
            </w:r>
          </w:p>
          <w:p w14:paraId="05BE4A8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&lt;body&gt;</w:t>
            </w:r>
          </w:p>
          <w:p w14:paraId="703D8CA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&lt;header&gt;</w:t>
            </w:r>
          </w:p>
          <w:p w14:paraId="0449052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="index.html" class="logo"&gt;ASTRA&lt;/a&gt;</w:t>
            </w:r>
          </w:p>
          <w:p w14:paraId="0057B55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&lt;nav&gt;</w:t>
            </w:r>
          </w:p>
          <w:p w14:paraId="3FD55E7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="index.html"&gt;Home&lt;/a&gt;</w:t>
            </w:r>
          </w:p>
          <w:p w14:paraId="7796D9F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="catalogue.html"&gt;Shop&lt;/a&gt;</w:t>
            </w:r>
          </w:p>
          <w:p w14:paraId="7134F14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="login.html"&gt;Login&lt;/a&gt;</w:t>
            </w:r>
          </w:p>
          <w:p w14:paraId="1719507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="register.html"&gt;Register&lt;/a&gt;</w:t>
            </w:r>
          </w:p>
          <w:p w14:paraId="4130C2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&lt;/nav&gt;</w:t>
            </w:r>
          </w:p>
          <w:p w14:paraId="0691E20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&lt;/header&gt;</w:t>
            </w:r>
          </w:p>
          <w:p w14:paraId="259967A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09298F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&lt;section class="hero"&gt;</w:t>
            </w:r>
          </w:p>
          <w:p w14:paraId="1A62312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&lt;h1&gt;NEW COLLECTION 2026&lt;/h1&gt;</w:t>
            </w:r>
          </w:p>
          <w:p w14:paraId="440484E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="catalogue.html" class="</w:t>
            </w:r>
            <w:proofErr w:type="spellStart"/>
            <w:r w:rsidRPr="0040434A">
              <w:t>btn</w:t>
            </w:r>
            <w:proofErr w:type="spellEnd"/>
            <w:r w:rsidRPr="0040434A">
              <w:t>" style="</w:t>
            </w:r>
            <w:proofErr w:type="spellStart"/>
            <w:proofErr w:type="gramStart"/>
            <w:r w:rsidRPr="0040434A">
              <w:t>width:auto</w:t>
            </w:r>
            <w:proofErr w:type="spellEnd"/>
            <w:proofErr w:type="gramEnd"/>
            <w:r w:rsidRPr="0040434A">
              <w:t>; padding:15px 40px;"&gt;Discover Runway&lt;/a&gt;</w:t>
            </w:r>
          </w:p>
          <w:p w14:paraId="7C6C572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&lt;/section&gt;</w:t>
            </w:r>
          </w:p>
          <w:p w14:paraId="63596CC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78B006A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&lt;main class="grid"&gt;</w:t>
            </w:r>
          </w:p>
          <w:p w14:paraId="13FC437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&lt;div class="card item-1"&gt;</w:t>
            </w:r>
          </w:p>
          <w:p w14:paraId="4FB5A79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</w:t>
            </w:r>
            <w:proofErr w:type="spellStart"/>
            <w:r w:rsidRPr="0040434A">
              <w:t>img</w:t>
            </w:r>
            <w:proofErr w:type="spellEnd"/>
            <w:r w:rsidRPr="0040434A">
              <w:t>-wrap"&gt;&lt;/div&gt;</w:t>
            </w:r>
          </w:p>
          <w:p w14:paraId="06EC1B6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class="details"&gt;</w:t>
            </w:r>
          </w:p>
          <w:p w14:paraId="2AE3674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&lt;h3&gt;Brioni Tailored Suit&lt;/h3&gt;</w:t>
            </w:r>
          </w:p>
          <w:p w14:paraId="70FDDF1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&lt;p class="price"&gt;₹1,45,000&lt;/p&gt;</w:t>
            </w:r>
          </w:p>
          <w:p w14:paraId="566550F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="catalogue.html" class="</w:t>
            </w:r>
            <w:proofErr w:type="spellStart"/>
            <w:r w:rsidRPr="0040434A">
              <w:t>btn</w:t>
            </w:r>
            <w:proofErr w:type="spellEnd"/>
            <w:r w:rsidRPr="0040434A">
              <w:t>"&gt;Shop Now&lt;/a&gt;</w:t>
            </w:r>
          </w:p>
          <w:p w14:paraId="07DF460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&lt;/div&gt;</w:t>
            </w:r>
          </w:p>
          <w:p w14:paraId="1B8E6CE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&lt;/div&gt;</w:t>
            </w:r>
          </w:p>
          <w:p w14:paraId="41F3FAF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&lt;div class="card item-2"&gt;</w:t>
            </w:r>
          </w:p>
          <w:p w14:paraId="47F06A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</w:t>
            </w:r>
            <w:proofErr w:type="spellStart"/>
            <w:r w:rsidRPr="0040434A">
              <w:t>img</w:t>
            </w:r>
            <w:proofErr w:type="spellEnd"/>
            <w:r w:rsidRPr="0040434A">
              <w:t>-wrap"&gt;&lt;/div&gt;</w:t>
            </w:r>
          </w:p>
          <w:p w14:paraId="6D21E3D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class="details"&gt;</w:t>
            </w:r>
          </w:p>
          <w:p w14:paraId="482DBA5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&lt;h3&gt;Luxury Silk Dress&lt;/h3&gt;</w:t>
            </w:r>
          </w:p>
          <w:p w14:paraId="1D53824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&lt;p class="price"&gt;₹45,500&lt;/p&gt;</w:t>
            </w:r>
          </w:p>
          <w:p w14:paraId="27BA18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="catalogue.html" class="</w:t>
            </w:r>
            <w:proofErr w:type="spellStart"/>
            <w:r w:rsidRPr="0040434A">
              <w:t>btn</w:t>
            </w:r>
            <w:proofErr w:type="spellEnd"/>
            <w:r w:rsidRPr="0040434A">
              <w:t>"&gt;Shop Now&lt;/a&gt;</w:t>
            </w:r>
          </w:p>
          <w:p w14:paraId="293A0D1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&lt;/div&gt;</w:t>
            </w:r>
          </w:p>
          <w:p w14:paraId="3314AE5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&lt;/div&gt;</w:t>
            </w:r>
          </w:p>
          <w:p w14:paraId="3B7196B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&lt;div class="card item-3"&gt;</w:t>
            </w:r>
          </w:p>
          <w:p w14:paraId="0FB023D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</w:t>
            </w:r>
            <w:proofErr w:type="spellStart"/>
            <w:r w:rsidRPr="0040434A">
              <w:t>img</w:t>
            </w:r>
            <w:proofErr w:type="spellEnd"/>
            <w:r w:rsidRPr="0040434A">
              <w:t>-wrap"&gt;&lt;/div&gt;</w:t>
            </w:r>
          </w:p>
          <w:p w14:paraId="735C4A9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&lt;div class="details"&gt;</w:t>
            </w:r>
          </w:p>
          <w:p w14:paraId="36A59DD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&lt;h3&gt;Minimalist Linen Shirt&lt;/h3&gt;</w:t>
            </w:r>
          </w:p>
          <w:p w14:paraId="0AA593B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    &lt;p class="price"&gt;₹8,900&lt;/p&gt;</w:t>
            </w:r>
          </w:p>
          <w:p w14:paraId="0D21371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 xml:space="preserve">                &lt;a </w:t>
            </w:r>
            <w:proofErr w:type="spellStart"/>
            <w:r w:rsidRPr="0040434A">
              <w:t>href</w:t>
            </w:r>
            <w:proofErr w:type="spellEnd"/>
            <w:r w:rsidRPr="0040434A">
              <w:t>="catalogue.html" class="</w:t>
            </w:r>
            <w:proofErr w:type="spellStart"/>
            <w:r w:rsidRPr="0040434A">
              <w:t>btn</w:t>
            </w:r>
            <w:proofErr w:type="spellEnd"/>
            <w:r w:rsidRPr="0040434A">
              <w:t>"&gt;Shop Now&lt;/a&gt;</w:t>
            </w:r>
          </w:p>
          <w:p w14:paraId="4E4C26A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&lt;/div&gt;</w:t>
            </w:r>
          </w:p>
          <w:p w14:paraId="5A72D92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&lt;/div&gt;</w:t>
            </w:r>
          </w:p>
          <w:p w14:paraId="0302D31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&lt;/main&gt;</w:t>
            </w:r>
          </w:p>
          <w:p w14:paraId="1E68EC3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A3B42D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</w:t>
            </w:r>
            <w:proofErr w:type="gramStart"/>
            <w:r w:rsidRPr="0040434A">
              <w:t>&lt;!--</w:t>
            </w:r>
            <w:proofErr w:type="gramEnd"/>
            <w:r w:rsidRPr="0040434A">
              <w:t xml:space="preserve"> TASK 5: STOCK LIST &amp; SPECIFICATIONS --&gt;</w:t>
            </w:r>
          </w:p>
          <w:p w14:paraId="0E81084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&lt;section style="padding: 40px; max-width: 900px; margin: 40px auto; background: #ffffff; border-radius: 12px; box-shadow: 0 10px 25px </w:t>
            </w:r>
            <w:proofErr w:type="spellStart"/>
            <w:proofErr w:type="gramStart"/>
            <w:r w:rsidRPr="0040434A">
              <w:t>rgba</w:t>
            </w:r>
            <w:proofErr w:type="spellEnd"/>
            <w:r w:rsidRPr="0040434A">
              <w:t>(</w:t>
            </w:r>
            <w:proofErr w:type="gramEnd"/>
            <w:r w:rsidRPr="0040434A">
              <w:t>0,0,0,0.08);"&gt;</w:t>
            </w:r>
          </w:p>
          <w:p w14:paraId="0728610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&lt;h2 style="font-family: 'Bodoni Moda', serif; letter-spacing: 3px; font-weight: 400; text-transform: uppercase; margin-bottom: 20px; color: #000;"&gt;Stock Availability&lt;/h2&gt;</w:t>
            </w:r>
          </w:p>
          <w:p w14:paraId="331EB7A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</w:t>
            </w:r>
          </w:p>
          <w:p w14:paraId="3C77B23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</w:t>
            </w:r>
            <w:proofErr w:type="gramStart"/>
            <w:r w:rsidRPr="0040434A">
              <w:t>&lt;!--</w:t>
            </w:r>
            <w:proofErr w:type="gramEnd"/>
            <w:r w:rsidRPr="0040434A">
              <w:t xml:space="preserve"> Requirement: Ordered List --&gt;</w:t>
            </w:r>
          </w:p>
          <w:p w14:paraId="56FDE00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</w:t>
            </w:r>
            <w:proofErr w:type="spellStart"/>
            <w:r w:rsidRPr="0040434A">
              <w:t>ol</w:t>
            </w:r>
            <w:proofErr w:type="spellEnd"/>
            <w:r w:rsidRPr="0040434A">
              <w:t>&gt;</w:t>
            </w:r>
          </w:p>
          <w:p w14:paraId="6488F8E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&lt;li&gt;&lt;strong class="item-name"&gt;Brioni Tailored Suit&lt;/strong&gt; — 15 units in stock&lt;/li&gt;</w:t>
            </w:r>
          </w:p>
          <w:p w14:paraId="75C2DB1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&lt;li&gt;&lt;strong class="item-name"&gt;Luxury Silk Dress&lt;/strong&gt; — 8 units in stock&lt;/li&gt;</w:t>
            </w:r>
          </w:p>
          <w:p w14:paraId="4F5BDB4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&lt;li&gt;&lt;strong class="item-name"&gt;Minimalist Linen Shirt&lt;/strong&gt; — 24 units in stock&lt;/li&gt;</w:t>
            </w:r>
          </w:p>
          <w:p w14:paraId="11F7BEB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</w:t>
            </w:r>
            <w:proofErr w:type="spellStart"/>
            <w:r w:rsidRPr="0040434A">
              <w:t>ol</w:t>
            </w:r>
            <w:proofErr w:type="spellEnd"/>
            <w:r w:rsidRPr="0040434A">
              <w:t>&gt;</w:t>
            </w:r>
          </w:p>
          <w:p w14:paraId="685BFB0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BB9E3C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&lt;h2 style="font-family: 'Bodoni Moda', serif; letter-spacing: 3px; font-weight: 400; text-transform: uppercase; margin: 30px 0 20px; color: #000;"&gt;Product Specifications&lt;/h2&gt;</w:t>
            </w:r>
          </w:p>
          <w:p w14:paraId="156437E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40C0DD3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</w:t>
            </w:r>
            <w:proofErr w:type="gramStart"/>
            <w:r w:rsidRPr="0040434A">
              <w:t>&lt;!--</w:t>
            </w:r>
            <w:proofErr w:type="gramEnd"/>
            <w:r w:rsidRPr="0040434A">
              <w:t xml:space="preserve"> Requirement: Description List --&gt;</w:t>
            </w:r>
          </w:p>
          <w:p w14:paraId="41F2D04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&lt;dl&gt;</w:t>
            </w:r>
          </w:p>
          <w:p w14:paraId="1B2D436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&lt;dt&gt;Brioni Tailored Suit&lt;/dt&gt;</w:t>
            </w:r>
          </w:p>
          <w:p w14:paraId="3280B4A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&lt;dd&gt;100% Italian virgin wool with silk lining. Dry clean </w:t>
            </w:r>
            <w:proofErr w:type="gramStart"/>
            <w:r w:rsidRPr="0040434A">
              <w:t>only.&lt;</w:t>
            </w:r>
            <w:proofErr w:type="gramEnd"/>
            <w:r w:rsidRPr="0040434A">
              <w:t>/dd&gt;</w:t>
            </w:r>
          </w:p>
          <w:p w14:paraId="0E9FD89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544015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    &lt;dt&gt;Luxury Silk Dress&lt;/dt&gt;</w:t>
            </w:r>
          </w:p>
          <w:p w14:paraId="3CF4A8E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        &lt;dd&gt;Pure mulberry silk, champagne tint, bias-cut </w:t>
            </w:r>
            <w:proofErr w:type="gramStart"/>
            <w:r w:rsidRPr="0040434A">
              <w:t>silhouette.&lt;</w:t>
            </w:r>
            <w:proofErr w:type="gramEnd"/>
            <w:r w:rsidRPr="0040434A">
              <w:t>/dd&gt;</w:t>
            </w:r>
          </w:p>
          <w:p w14:paraId="110032C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    &lt;/dl&gt;</w:t>
            </w:r>
          </w:p>
          <w:p w14:paraId="4FA9EBF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&lt;/section&gt;</w:t>
            </w:r>
          </w:p>
          <w:p w14:paraId="44CE487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8BF8A2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&lt;footer&gt;&amp;copy; 2026 ASTRA Haute Couture &amp;bull; Sustainability &amp;bull; Stores&lt;/footer&gt;</w:t>
            </w:r>
          </w:p>
          <w:p w14:paraId="2723AA2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&lt;/body&gt;</w:t>
            </w:r>
          </w:p>
          <w:p w14:paraId="1E424AB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&lt;/html&gt;</w:t>
            </w:r>
          </w:p>
          <w:p w14:paraId="730A3E68" w14:textId="77777777" w:rsidR="0040434A" w:rsidRDefault="0040434A" w:rsidP="00DE3151">
            <w:pPr>
              <w:widowControl w:val="0"/>
              <w:suppressAutoHyphens/>
              <w:spacing w:line="264" w:lineRule="auto"/>
            </w:pPr>
          </w:p>
          <w:p w14:paraId="3C1892EE" w14:textId="07DB78CD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red"/>
              </w:rPr>
              <w:t>Style.css</w:t>
            </w:r>
          </w:p>
          <w:p w14:paraId="1E83F98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ASTRA Runway Engine */</w:t>
            </w:r>
          </w:p>
          <w:p w14:paraId="4809628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@import </w:t>
            </w:r>
            <w:proofErr w:type="spellStart"/>
            <w:r w:rsidRPr="0040434A">
              <w:t>url</w:t>
            </w:r>
            <w:proofErr w:type="spellEnd"/>
            <w:r w:rsidRPr="0040434A">
              <w:t>('https://googleapis.com');</w:t>
            </w:r>
          </w:p>
          <w:p w14:paraId="2B149EE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51207B3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Task 1: Global Rules */</w:t>
            </w:r>
          </w:p>
          <w:p w14:paraId="6624373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* { </w:t>
            </w:r>
          </w:p>
          <w:p w14:paraId="1666F5F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margin: 0; </w:t>
            </w:r>
          </w:p>
          <w:p w14:paraId="06F725C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 xml:space="preserve">    padding: 0; </w:t>
            </w:r>
          </w:p>
          <w:p w14:paraId="52701DD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box-sizing: border-box; </w:t>
            </w:r>
          </w:p>
          <w:p w14:paraId="32360BA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font-family: 'Montserrat', Arial, sans-serif; </w:t>
            </w:r>
          </w:p>
          <w:p w14:paraId="5E69451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078BFA7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013834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body { </w:t>
            </w:r>
          </w:p>
          <w:p w14:paraId="27A0773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background-color: #f4f4f4; </w:t>
            </w:r>
          </w:p>
          <w:p w14:paraId="520B325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margin: 10px; </w:t>
            </w:r>
          </w:p>
          <w:p w14:paraId="1296B22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padding: 20px; </w:t>
            </w:r>
          </w:p>
          <w:p w14:paraId="3A3E7D9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min-height: 100vh; </w:t>
            </w:r>
          </w:p>
          <w:p w14:paraId="0A65768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display: flex; </w:t>
            </w:r>
          </w:p>
          <w:p w14:paraId="7181F7D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flex-direction: column; </w:t>
            </w:r>
          </w:p>
          <w:p w14:paraId="220E775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2004CB9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73029C1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Task 2: Header &amp; Footer Base Rules */</w:t>
            </w:r>
          </w:p>
          <w:p w14:paraId="462C234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header, footer {</w:t>
            </w:r>
          </w:p>
          <w:p w14:paraId="265363A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background-color: #111111;</w:t>
            </w:r>
          </w:p>
          <w:p w14:paraId="6822718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#ffffff;</w:t>
            </w:r>
          </w:p>
          <w:p w14:paraId="0C6A37E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text-align: center;</w:t>
            </w:r>
          </w:p>
          <w:p w14:paraId="61EFC6C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46A89D2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4DA290A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header { </w:t>
            </w:r>
          </w:p>
          <w:p w14:paraId="70933CB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display: flex; </w:t>
            </w:r>
          </w:p>
          <w:p w14:paraId="5B8C21B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justify-content: space-between; </w:t>
            </w:r>
          </w:p>
          <w:p w14:paraId="29F6A4B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align-items: center; </w:t>
            </w:r>
          </w:p>
          <w:p w14:paraId="761A4A5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padding: 35px 5%;            </w:t>
            </w:r>
          </w:p>
          <w:p w14:paraId="69A2AC1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position: sticky; </w:t>
            </w:r>
          </w:p>
          <w:p w14:paraId="20B1E3E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top: 0; </w:t>
            </w:r>
          </w:p>
          <w:p w14:paraId="637FCE3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z-index: 100; </w:t>
            </w:r>
          </w:p>
          <w:p w14:paraId="3916AC2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35D8544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4724F88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.logo</w:t>
            </w:r>
            <w:proofErr w:type="gramEnd"/>
            <w:r w:rsidRPr="0040434A">
              <w:t xml:space="preserve"> { </w:t>
            </w:r>
          </w:p>
          <w:p w14:paraId="705F7F1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font-family: 'Bodoni Moda', serif; </w:t>
            </w:r>
          </w:p>
          <w:p w14:paraId="1A9AFDE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font-size: 32px;             </w:t>
            </w:r>
          </w:p>
          <w:p w14:paraId="470B667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font-weight: 600; </w:t>
            </w:r>
          </w:p>
          <w:p w14:paraId="1B663A5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letter-spacing: 6px; </w:t>
            </w:r>
          </w:p>
          <w:p w14:paraId="3BD82EE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cursor: pointer; </w:t>
            </w:r>
          </w:p>
          <w:p w14:paraId="6F8B7EC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display: inline-block; </w:t>
            </w:r>
          </w:p>
          <w:p w14:paraId="558C4B2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#ffffff;              </w:t>
            </w:r>
          </w:p>
          <w:p w14:paraId="022ADD9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text-decoration: none; </w:t>
            </w:r>
          </w:p>
          <w:p w14:paraId="418306C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5AA8BB5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1628EE4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>/* Task 3: Design Horizontal Navigation Bar */</w:t>
            </w:r>
          </w:p>
          <w:p w14:paraId="3B49C73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nav a { </w:t>
            </w:r>
          </w:p>
          <w:p w14:paraId="186BCC3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display: inline-block; </w:t>
            </w:r>
          </w:p>
          <w:p w14:paraId="7A8627E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text-decoration: none; </w:t>
            </w:r>
          </w:p>
          <w:p w14:paraId="07B5C58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color: #ffffff; </w:t>
            </w:r>
          </w:p>
          <w:p w14:paraId="6367823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margin-left: 30px; </w:t>
            </w:r>
          </w:p>
          <w:p w14:paraId="14FB5E5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font-size: 13px;             </w:t>
            </w:r>
          </w:p>
          <w:p w14:paraId="0A5EC15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text-transform: uppercase; </w:t>
            </w:r>
          </w:p>
          <w:p w14:paraId="702CE87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letter-spacing: 2px; </w:t>
            </w:r>
          </w:p>
          <w:p w14:paraId="05E0369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font-weight: 400; </w:t>
            </w:r>
          </w:p>
          <w:p w14:paraId="059A17D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transition: color 0.3s ease; </w:t>
            </w:r>
          </w:p>
          <w:p w14:paraId="039171A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7DC2696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653CFF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nav </w:t>
            </w:r>
            <w:proofErr w:type="gramStart"/>
            <w:r w:rsidRPr="0040434A">
              <w:t>a:hover</w:t>
            </w:r>
            <w:proofErr w:type="gramEnd"/>
            <w:r w:rsidRPr="0040434A">
              <w:t xml:space="preserve"> { </w:t>
            </w:r>
          </w:p>
          <w:p w14:paraId="785F291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color: #cccccc; </w:t>
            </w:r>
          </w:p>
          <w:p w14:paraId="75B89E8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46A6004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6966556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Hero Banner Layout */</w:t>
            </w:r>
          </w:p>
          <w:p w14:paraId="15E80D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.hero</w:t>
            </w:r>
            <w:proofErr w:type="gramEnd"/>
            <w:r w:rsidRPr="0040434A">
              <w:t xml:space="preserve"> </w:t>
            </w:r>
            <w:proofErr w:type="gramStart"/>
            <w:r w:rsidRPr="0040434A">
              <w:t>{ height</w:t>
            </w:r>
            <w:proofErr w:type="gramEnd"/>
            <w:r w:rsidRPr="0040434A">
              <w:t>: 75vh; background: #f6f5f3; display: flex; flex-direction: column; justify-content: center; align-items: center; text-align: center; border-bottom: 1px solid #f2f2f2; padding: 0 20px</w:t>
            </w:r>
            <w:proofErr w:type="gramStart"/>
            <w:r w:rsidRPr="0040434A">
              <w:t>; }</w:t>
            </w:r>
            <w:proofErr w:type="gramEnd"/>
          </w:p>
          <w:p w14:paraId="024A102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.hero</w:t>
            </w:r>
            <w:proofErr w:type="gramEnd"/>
            <w:r w:rsidRPr="0040434A">
              <w:t xml:space="preserve"> h1 </w:t>
            </w:r>
            <w:proofErr w:type="gramStart"/>
            <w:r w:rsidRPr="0040434A">
              <w:t>{ font</w:t>
            </w:r>
            <w:proofErr w:type="gramEnd"/>
            <w:r w:rsidRPr="0040434A">
              <w:t xml:space="preserve">-family: 'Bodoni Moda', serif; font-size: </w:t>
            </w:r>
            <w:proofErr w:type="gramStart"/>
            <w:r w:rsidRPr="0040434A">
              <w:t>clamp(</w:t>
            </w:r>
            <w:proofErr w:type="gramEnd"/>
            <w:r w:rsidRPr="0040434A">
              <w:t>32px, 5vw, 55px); font-weight: 400; letter-spacing: 8px; margin-bottom: 25px; text-transform: uppercase; color: #000</w:t>
            </w:r>
            <w:proofErr w:type="gramStart"/>
            <w:r w:rsidRPr="0040434A">
              <w:t>; }</w:t>
            </w:r>
            <w:proofErr w:type="gramEnd"/>
          </w:p>
          <w:p w14:paraId="6E5B87B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4872F4A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Pure CSS Graphic Grid Layout Framework */</w:t>
            </w:r>
          </w:p>
          <w:p w14:paraId="7D21058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.grid</w:t>
            </w:r>
            <w:proofErr w:type="gramEnd"/>
            <w:r w:rsidRPr="0040434A">
              <w:t xml:space="preserve"> </w:t>
            </w:r>
            <w:proofErr w:type="gramStart"/>
            <w:r w:rsidRPr="0040434A">
              <w:t>{ display</w:t>
            </w:r>
            <w:proofErr w:type="gramEnd"/>
            <w:r w:rsidRPr="0040434A">
              <w:t xml:space="preserve">: grid; grid-template-columns: </w:t>
            </w:r>
            <w:proofErr w:type="gramStart"/>
            <w:r w:rsidRPr="0040434A">
              <w:t>repeat(</w:t>
            </w:r>
            <w:proofErr w:type="gramEnd"/>
            <w:r w:rsidRPr="0040434A">
              <w:t xml:space="preserve">auto-fit, </w:t>
            </w:r>
            <w:proofErr w:type="gramStart"/>
            <w:r w:rsidRPr="0040434A">
              <w:t>minmax(</w:t>
            </w:r>
            <w:proofErr w:type="gramEnd"/>
            <w:r w:rsidRPr="0040434A">
              <w:t>320px, 1fr)); gap: 50px 30px; padding: 8% 5%; max-width: 1400px; margin: 0 auto; width: 100%</w:t>
            </w:r>
            <w:proofErr w:type="gramStart"/>
            <w:r w:rsidRPr="0040434A">
              <w:t>; }</w:t>
            </w:r>
            <w:proofErr w:type="gramEnd"/>
          </w:p>
          <w:p w14:paraId="76DE223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42D2D8A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Task 4: Card Styling (Class Selector) */</w:t>
            </w:r>
          </w:p>
          <w:p w14:paraId="2DCEDF6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.card</w:t>
            </w:r>
            <w:proofErr w:type="gramEnd"/>
            <w:r w:rsidRPr="0040434A">
              <w:t xml:space="preserve"> { </w:t>
            </w:r>
          </w:p>
          <w:p w14:paraId="745C5C1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display: flex; </w:t>
            </w:r>
          </w:p>
          <w:p w14:paraId="1646902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flex-direction: column; </w:t>
            </w:r>
          </w:p>
          <w:p w14:paraId="2C14733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background-color: #ffffff;             </w:t>
            </w:r>
          </w:p>
          <w:p w14:paraId="27940EE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border: 1px solid #e2e8f0;             </w:t>
            </w:r>
          </w:p>
          <w:p w14:paraId="760C36D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border-radius: 12px;                   </w:t>
            </w:r>
          </w:p>
          <w:p w14:paraId="4DA0B32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box-shadow: 0 10px 25px </w:t>
            </w:r>
            <w:proofErr w:type="spellStart"/>
            <w:proofErr w:type="gramStart"/>
            <w:r w:rsidRPr="0040434A">
              <w:t>rgba</w:t>
            </w:r>
            <w:proofErr w:type="spellEnd"/>
            <w:r w:rsidRPr="0040434A">
              <w:t>(</w:t>
            </w:r>
            <w:proofErr w:type="gramEnd"/>
            <w:r w:rsidRPr="0040434A">
              <w:t xml:space="preserve">0,0,0,0.08); </w:t>
            </w:r>
          </w:p>
          <w:p w14:paraId="2906432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overflow: hidden;                      </w:t>
            </w:r>
          </w:p>
          <w:p w14:paraId="704BE4E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margin: 0 auto;                        </w:t>
            </w:r>
          </w:p>
          <w:p w14:paraId="2A9A07D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width: 100%; </w:t>
            </w:r>
          </w:p>
          <w:p w14:paraId="722B1E9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max-width: 380px; </w:t>
            </w:r>
          </w:p>
          <w:p w14:paraId="7B425BA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transition: transform 0.3s ease, box-shadow 0.3s ease;</w:t>
            </w:r>
          </w:p>
          <w:p w14:paraId="3BC20D3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1E82268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020D460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lastRenderedPageBreak/>
              <w:t>.</w:t>
            </w:r>
            <w:proofErr w:type="spellStart"/>
            <w:r w:rsidRPr="0040434A">
              <w:t>card</w:t>
            </w:r>
            <w:proofErr w:type="gramEnd"/>
            <w:r w:rsidRPr="0040434A">
              <w:t>:hover</w:t>
            </w:r>
            <w:proofErr w:type="spellEnd"/>
            <w:r w:rsidRPr="0040434A">
              <w:t xml:space="preserve"> {</w:t>
            </w:r>
          </w:p>
          <w:p w14:paraId="5243BEA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transform: </w:t>
            </w:r>
            <w:proofErr w:type="spellStart"/>
            <w:r w:rsidRPr="0040434A">
              <w:t>translateY</w:t>
            </w:r>
            <w:proofErr w:type="spellEnd"/>
            <w:r w:rsidRPr="0040434A">
              <w:t>(-5px);</w:t>
            </w:r>
          </w:p>
          <w:p w14:paraId="0BF6C7A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box-shadow: 0 15px 35px </w:t>
            </w:r>
            <w:proofErr w:type="spellStart"/>
            <w:proofErr w:type="gramStart"/>
            <w:r w:rsidRPr="0040434A">
              <w:t>rgba</w:t>
            </w:r>
            <w:proofErr w:type="spellEnd"/>
            <w:r w:rsidRPr="0040434A">
              <w:t>(</w:t>
            </w:r>
            <w:proofErr w:type="gramEnd"/>
            <w:r w:rsidRPr="0040434A">
              <w:t>0,0,0,0.12);</w:t>
            </w:r>
          </w:p>
          <w:p w14:paraId="1556CD4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3E0DF4A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870B9E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Presentation Grid Canvas Blocks */</w:t>
            </w:r>
          </w:p>
          <w:p w14:paraId="57980AE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.</w:t>
            </w:r>
            <w:proofErr w:type="spellStart"/>
            <w:r w:rsidRPr="0040434A">
              <w:t>img</w:t>
            </w:r>
            <w:proofErr w:type="spellEnd"/>
            <w:r w:rsidRPr="0040434A">
              <w:t xml:space="preserve">-wrap </w:t>
            </w:r>
            <w:proofErr w:type="gramStart"/>
            <w:r w:rsidRPr="0040434A">
              <w:t>{ width</w:t>
            </w:r>
            <w:proofErr w:type="gramEnd"/>
            <w:r w:rsidRPr="0040434A">
              <w:t>: 100%; height: 480px; overflow: hidden; position: relative; display: flex; align-items: center; justify-content: center; transition: all 0.5s ease</w:t>
            </w:r>
            <w:proofErr w:type="gramStart"/>
            <w:r w:rsidRPr="0040434A">
              <w:t>; }</w:t>
            </w:r>
            <w:proofErr w:type="gramEnd"/>
          </w:p>
          <w:p w14:paraId="7EE7777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10DFF75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.item</w:t>
            </w:r>
            <w:proofErr w:type="gramEnd"/>
            <w:r w:rsidRPr="0040434A">
              <w:t>-1 .</w:t>
            </w:r>
            <w:proofErr w:type="spellStart"/>
            <w:r w:rsidRPr="0040434A">
              <w:t>img</w:t>
            </w:r>
            <w:proofErr w:type="spellEnd"/>
            <w:r w:rsidRPr="0040434A">
              <w:t xml:space="preserve">-wrap </w:t>
            </w:r>
            <w:proofErr w:type="gramStart"/>
            <w:r w:rsidRPr="0040434A">
              <w:t>{ background</w:t>
            </w:r>
            <w:proofErr w:type="gramEnd"/>
            <w:r w:rsidRPr="0040434A">
              <w:t>: linear-</w:t>
            </w:r>
            <w:proofErr w:type="gramStart"/>
            <w:r w:rsidRPr="0040434A">
              <w:t>gradient(</w:t>
            </w:r>
            <w:proofErr w:type="gramEnd"/>
            <w:r w:rsidRPr="0040434A">
              <w:t>180deg, #dcd9d4 0%, #ece9e6 100%)</w:t>
            </w:r>
            <w:proofErr w:type="gramStart"/>
            <w:r w:rsidRPr="0040434A">
              <w:t>; }</w:t>
            </w:r>
            <w:proofErr w:type="gramEnd"/>
          </w:p>
          <w:p w14:paraId="7B21757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.item</w:t>
            </w:r>
            <w:proofErr w:type="gramEnd"/>
            <w:r w:rsidRPr="0040434A">
              <w:t>-2 .</w:t>
            </w:r>
            <w:proofErr w:type="spellStart"/>
            <w:r w:rsidRPr="0040434A">
              <w:t>img</w:t>
            </w:r>
            <w:proofErr w:type="spellEnd"/>
            <w:r w:rsidRPr="0040434A">
              <w:t xml:space="preserve">-wrap </w:t>
            </w:r>
            <w:proofErr w:type="gramStart"/>
            <w:r w:rsidRPr="0040434A">
              <w:t>{ background</w:t>
            </w:r>
            <w:proofErr w:type="gramEnd"/>
            <w:r w:rsidRPr="0040434A">
              <w:t>: linear-</w:t>
            </w:r>
            <w:proofErr w:type="gramStart"/>
            <w:r w:rsidRPr="0040434A">
              <w:t>gradient(</w:t>
            </w:r>
            <w:proofErr w:type="gramEnd"/>
            <w:r w:rsidRPr="0040434A">
              <w:t>180deg, #ebdcd5 0%, #f6ebe6 100%)</w:t>
            </w:r>
            <w:proofErr w:type="gramStart"/>
            <w:r w:rsidRPr="0040434A">
              <w:t>; }</w:t>
            </w:r>
            <w:proofErr w:type="gramEnd"/>
          </w:p>
          <w:p w14:paraId="4DA519E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.item</w:t>
            </w:r>
            <w:proofErr w:type="gramEnd"/>
            <w:r w:rsidRPr="0040434A">
              <w:t>-3 .</w:t>
            </w:r>
            <w:proofErr w:type="spellStart"/>
            <w:r w:rsidRPr="0040434A">
              <w:t>img</w:t>
            </w:r>
            <w:proofErr w:type="spellEnd"/>
            <w:r w:rsidRPr="0040434A">
              <w:t xml:space="preserve">-wrap </w:t>
            </w:r>
            <w:proofErr w:type="gramStart"/>
            <w:r w:rsidRPr="0040434A">
              <w:t>{ background</w:t>
            </w:r>
            <w:proofErr w:type="gramEnd"/>
            <w:r w:rsidRPr="0040434A">
              <w:t>: linear-</w:t>
            </w:r>
            <w:proofErr w:type="gramStart"/>
            <w:r w:rsidRPr="0040434A">
              <w:t>gradient(</w:t>
            </w:r>
            <w:proofErr w:type="gramEnd"/>
            <w:r w:rsidRPr="0040434A">
              <w:t>180deg, #dfdad3 0%, #f0ede9 100%)</w:t>
            </w:r>
            <w:proofErr w:type="gramStart"/>
            <w:r w:rsidRPr="0040434A">
              <w:t>; }</w:t>
            </w:r>
            <w:proofErr w:type="gramEnd"/>
          </w:p>
          <w:p w14:paraId="51E0409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31A89C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.</w:t>
            </w:r>
            <w:proofErr w:type="spellStart"/>
            <w:r w:rsidRPr="0040434A">
              <w:t>img</w:t>
            </w:r>
            <w:proofErr w:type="spellEnd"/>
            <w:r w:rsidRPr="0040434A">
              <w:t>-</w:t>
            </w:r>
            <w:proofErr w:type="gramStart"/>
            <w:r w:rsidRPr="0040434A">
              <w:t>wrap::</w:t>
            </w:r>
            <w:proofErr w:type="gramEnd"/>
            <w:r w:rsidRPr="0040434A">
              <w:t xml:space="preserve">after </w:t>
            </w:r>
            <w:proofErr w:type="gramStart"/>
            <w:r w:rsidRPr="0040434A">
              <w:t>{ content</w:t>
            </w:r>
            <w:proofErr w:type="gramEnd"/>
            <w:r w:rsidRPr="0040434A">
              <w:t>: 'ASTRA PREMIUM'; font-size: 10px; letter-spacing: 5px; color: #7f7a70; font-weight: 300; text-transform: uppercase</w:t>
            </w:r>
            <w:proofErr w:type="gramStart"/>
            <w:r w:rsidRPr="0040434A">
              <w:t>; }</w:t>
            </w:r>
            <w:proofErr w:type="gramEnd"/>
          </w:p>
          <w:p w14:paraId="4C2404C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1CD8720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==========================================</w:t>
            </w:r>
          </w:p>
          <w:p w14:paraId="369B5CA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TASK 5: STYLE LISTS</w:t>
            </w:r>
          </w:p>
          <w:p w14:paraId="013EFC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========================================== */</w:t>
            </w:r>
          </w:p>
          <w:p w14:paraId="6858D9E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3ABBEC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Ordered List Customization */</w:t>
            </w:r>
          </w:p>
          <w:p w14:paraId="5EC260A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spellStart"/>
            <w:r w:rsidRPr="0040434A">
              <w:t>ol</w:t>
            </w:r>
            <w:proofErr w:type="spellEnd"/>
            <w:r w:rsidRPr="0040434A">
              <w:t xml:space="preserve"> {</w:t>
            </w:r>
          </w:p>
          <w:p w14:paraId="6204009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list-style-type: decimal-leading-zero; </w:t>
            </w:r>
          </w:p>
          <w:p w14:paraId="4E97E46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padding-left: 25px;</w:t>
            </w:r>
          </w:p>
          <w:p w14:paraId="3422B9D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margin: 20px 0;</w:t>
            </w:r>
          </w:p>
          <w:p w14:paraId="3340F05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5D51BF2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42025A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spellStart"/>
            <w:r w:rsidRPr="0040434A">
              <w:t>ol</w:t>
            </w:r>
            <w:proofErr w:type="spellEnd"/>
            <w:r w:rsidRPr="0040434A">
              <w:t xml:space="preserve"> li {</w:t>
            </w:r>
          </w:p>
          <w:p w14:paraId="005208C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margin-bottom: 14px;                   </w:t>
            </w:r>
          </w:p>
          <w:p w14:paraId="6627BD9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font-size: 14px;</w:t>
            </w:r>
          </w:p>
          <w:p w14:paraId="1DA0468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#444444;</w:t>
            </w:r>
          </w:p>
          <w:p w14:paraId="28BDC17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12B4D79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EBE928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spellStart"/>
            <w:r w:rsidRPr="0040434A">
              <w:t>ol</w:t>
            </w:r>
            <w:proofErr w:type="spellEnd"/>
            <w:r w:rsidRPr="0040434A">
              <w:t xml:space="preserve"> li strong, </w:t>
            </w:r>
          </w:p>
          <w:p w14:paraId="3007BEA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spellStart"/>
            <w:r w:rsidRPr="0040434A">
              <w:t>ol</w:t>
            </w:r>
            <w:proofErr w:type="spellEnd"/>
            <w:r w:rsidRPr="0040434A">
              <w:t xml:space="preserve"> </w:t>
            </w:r>
            <w:proofErr w:type="gramStart"/>
            <w:r w:rsidRPr="0040434A">
              <w:t>li .item</w:t>
            </w:r>
            <w:proofErr w:type="gramEnd"/>
            <w:r w:rsidRPr="0040434A">
              <w:t>-name {</w:t>
            </w:r>
          </w:p>
          <w:p w14:paraId="342ABBD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#111111;                        </w:t>
            </w:r>
          </w:p>
          <w:p w14:paraId="66748AB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font-weight: 600;</w:t>
            </w:r>
          </w:p>
          <w:p w14:paraId="1FFA21A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59EA3D6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0A42F05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Description List Customization */</w:t>
            </w:r>
          </w:p>
          <w:p w14:paraId="450BE5FE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dl {</w:t>
            </w:r>
          </w:p>
          <w:p w14:paraId="748322A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background-color: #f9f9f8;             </w:t>
            </w:r>
          </w:p>
          <w:p w14:paraId="65D64C2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>    border: 1px solid #e8e8e8;</w:t>
            </w:r>
          </w:p>
          <w:p w14:paraId="693406A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border-radius: 8px;</w:t>
            </w:r>
          </w:p>
          <w:p w14:paraId="0BF0EF8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padding: 24px;</w:t>
            </w:r>
          </w:p>
          <w:p w14:paraId="35217E8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margin: 25px 0;</w:t>
            </w:r>
          </w:p>
          <w:p w14:paraId="6100109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5A89E50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7724D5EC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dt {</w:t>
            </w:r>
          </w:p>
          <w:p w14:paraId="5B2FB36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#000000;                        </w:t>
            </w:r>
          </w:p>
          <w:p w14:paraId="500222D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font-weight: 600;</w:t>
            </w:r>
          </w:p>
          <w:p w14:paraId="7CFFD40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text-transform: uppercase;</w:t>
            </w:r>
          </w:p>
          <w:p w14:paraId="7D75A0F3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letter-spacing: 1px;</w:t>
            </w:r>
          </w:p>
          <w:p w14:paraId="24AC821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font-size: 13px;</w:t>
            </w:r>
          </w:p>
          <w:p w14:paraId="090770EB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margin-top: 10px;</w:t>
            </w:r>
          </w:p>
          <w:p w14:paraId="7D83A290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3E005B2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2EB6F11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dd {</w:t>
            </w:r>
          </w:p>
          <w:p w14:paraId="3B4AEE9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margin-left: 0;</w:t>
            </w:r>
          </w:p>
          <w:p w14:paraId="44B019C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margin-bottom: 12px;                   </w:t>
            </w:r>
          </w:p>
          <w:p w14:paraId="32D8E77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color: #666666;</w:t>
            </w:r>
          </w:p>
          <w:p w14:paraId="46349EB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font-size: 13px;</w:t>
            </w:r>
          </w:p>
          <w:p w14:paraId="6BB9AE31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    line-height: 1.5;</w:t>
            </w:r>
          </w:p>
          <w:p w14:paraId="4D5C743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6EE3BA9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317A5E2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Core Card Microcopy Elements */</w:t>
            </w:r>
          </w:p>
          <w:p w14:paraId="3E7A6DE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.details</w:t>
            </w:r>
            <w:proofErr w:type="gramEnd"/>
            <w:r w:rsidRPr="0040434A">
              <w:t xml:space="preserve"> </w:t>
            </w:r>
            <w:proofErr w:type="gramStart"/>
            <w:r w:rsidRPr="0040434A">
              <w:t>{ padding</w:t>
            </w:r>
            <w:proofErr w:type="gramEnd"/>
            <w:r w:rsidRPr="0040434A">
              <w:t>: 20px; text-align: left</w:t>
            </w:r>
            <w:proofErr w:type="gramStart"/>
            <w:r w:rsidRPr="0040434A">
              <w:t>; }</w:t>
            </w:r>
            <w:proofErr w:type="gramEnd"/>
          </w:p>
          <w:p w14:paraId="79D74D8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.card</w:t>
            </w:r>
            <w:proofErr w:type="gramEnd"/>
            <w:r w:rsidRPr="0040434A">
              <w:t xml:space="preserve"> h3 </w:t>
            </w:r>
            <w:proofErr w:type="gramStart"/>
            <w:r w:rsidRPr="0040434A">
              <w:t>{ font</w:t>
            </w:r>
            <w:proofErr w:type="gramEnd"/>
            <w:r w:rsidRPr="0040434A">
              <w:t>-size: 14px; font-weight: 400; letter-spacing: 1px; text-transform: uppercase; margin-bottom: 6px; color: #000</w:t>
            </w:r>
            <w:proofErr w:type="gramStart"/>
            <w:r w:rsidRPr="0040434A">
              <w:t>; }</w:t>
            </w:r>
            <w:proofErr w:type="gramEnd"/>
          </w:p>
          <w:p w14:paraId="53C5EB4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.card</w:t>
            </w:r>
            <w:proofErr w:type="gramEnd"/>
            <w:r w:rsidRPr="0040434A">
              <w:t xml:space="preserve"> .cat </w:t>
            </w:r>
            <w:proofErr w:type="gramStart"/>
            <w:r w:rsidRPr="0040434A">
              <w:t>{ font</w:t>
            </w:r>
            <w:proofErr w:type="gramEnd"/>
            <w:r w:rsidRPr="0040434A">
              <w:t>-size: 11px; color: #777; text-transform: uppercase; letter-spacing: 1px; margin-bottom: 8px; display: block</w:t>
            </w:r>
            <w:proofErr w:type="gramStart"/>
            <w:r w:rsidRPr="0040434A">
              <w:t>; }</w:t>
            </w:r>
            <w:proofErr w:type="gramEnd"/>
          </w:p>
          <w:p w14:paraId="6ADF6498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.card</w:t>
            </w:r>
            <w:proofErr w:type="gramEnd"/>
            <w:r w:rsidRPr="0040434A">
              <w:t xml:space="preserve"> </w:t>
            </w:r>
            <w:proofErr w:type="spellStart"/>
            <w:proofErr w:type="gramStart"/>
            <w:r w:rsidRPr="0040434A">
              <w:t>p.price</w:t>
            </w:r>
            <w:proofErr w:type="spellEnd"/>
            <w:proofErr w:type="gramEnd"/>
            <w:r w:rsidRPr="0040434A">
              <w:t xml:space="preserve"> </w:t>
            </w:r>
            <w:proofErr w:type="gramStart"/>
            <w:r w:rsidRPr="0040434A">
              <w:t>{ font</w:t>
            </w:r>
            <w:proofErr w:type="gramEnd"/>
            <w:r w:rsidRPr="0040434A">
              <w:t>-size: 14px; font-weight: 500; margin-bottom: 15px; color: #000</w:t>
            </w:r>
            <w:proofErr w:type="gramStart"/>
            <w:r w:rsidRPr="0040434A">
              <w:t>; }</w:t>
            </w:r>
            <w:proofErr w:type="gramEnd"/>
          </w:p>
          <w:p w14:paraId="172313B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</w:t>
            </w:r>
            <w:proofErr w:type="spellStart"/>
            <w:r w:rsidRPr="0040434A">
              <w:t>btn</w:t>
            </w:r>
            <w:proofErr w:type="spellEnd"/>
            <w:proofErr w:type="gramEnd"/>
            <w:r w:rsidRPr="0040434A">
              <w:t xml:space="preserve"> </w:t>
            </w:r>
            <w:proofErr w:type="gramStart"/>
            <w:r w:rsidRPr="0040434A">
              <w:t>{ display</w:t>
            </w:r>
            <w:proofErr w:type="gramEnd"/>
            <w:r w:rsidRPr="0040434A">
              <w:t>: block; width: 100%; padding: 15px; background: #000; color: #fff; text-align: center; font-size: 11px; text-transform: uppercase; letter-spacing: 2px; border: 1px solid #000; transition: all 0.3s ease; cursor: pointer; border-radius: 4px</w:t>
            </w:r>
            <w:proofErr w:type="gramStart"/>
            <w:r w:rsidRPr="0040434A">
              <w:t>; }</w:t>
            </w:r>
            <w:proofErr w:type="gramEnd"/>
          </w:p>
          <w:p w14:paraId="37B7BD3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proofErr w:type="gramStart"/>
            <w:r w:rsidRPr="0040434A">
              <w:t>.</w:t>
            </w:r>
            <w:proofErr w:type="spellStart"/>
            <w:r w:rsidRPr="0040434A">
              <w:t>btn</w:t>
            </w:r>
            <w:proofErr w:type="gramEnd"/>
            <w:r w:rsidRPr="0040434A">
              <w:t>:hover</w:t>
            </w:r>
            <w:proofErr w:type="spellEnd"/>
            <w:r w:rsidRPr="0040434A">
              <w:t xml:space="preserve"> </w:t>
            </w:r>
            <w:proofErr w:type="gramStart"/>
            <w:r w:rsidRPr="0040434A">
              <w:t>{ background</w:t>
            </w:r>
            <w:proofErr w:type="gramEnd"/>
            <w:r w:rsidRPr="0040434A">
              <w:t>: #fff; color: #000</w:t>
            </w:r>
            <w:proofErr w:type="gramStart"/>
            <w:r w:rsidRPr="0040434A">
              <w:t>; }</w:t>
            </w:r>
            <w:proofErr w:type="gramEnd"/>
          </w:p>
          <w:p w14:paraId="1EE335E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0D98DFD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/* Footer Styling */</w:t>
            </w:r>
          </w:p>
          <w:p w14:paraId="3CCF7EDD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footer { </w:t>
            </w:r>
          </w:p>
          <w:p w14:paraId="7F42BC9F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margin-top: auto; </w:t>
            </w:r>
          </w:p>
          <w:p w14:paraId="3E4B25E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padding: 30px 20px; </w:t>
            </w:r>
          </w:p>
          <w:p w14:paraId="63F92E55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font-size: 12px; </w:t>
            </w:r>
          </w:p>
          <w:p w14:paraId="69736DE9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text-transform: uppercase; </w:t>
            </w:r>
          </w:p>
          <w:p w14:paraId="0C4C673A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letter-spacing: 2px; </w:t>
            </w:r>
          </w:p>
          <w:p w14:paraId="6A20DEE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lastRenderedPageBreak/>
              <w:t xml:space="preserve">    color: #ffffff; </w:t>
            </w:r>
          </w:p>
          <w:p w14:paraId="0A144506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    background-color: #111111; </w:t>
            </w:r>
          </w:p>
          <w:p w14:paraId="46A8A962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>}</w:t>
            </w:r>
          </w:p>
          <w:p w14:paraId="4F76E2E7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</w:p>
          <w:p w14:paraId="1EEB8AA4" w14:textId="77777777" w:rsidR="0040434A" w:rsidRPr="0040434A" w:rsidRDefault="0040434A" w:rsidP="0040434A">
            <w:pPr>
              <w:widowControl w:val="0"/>
              <w:suppressAutoHyphens/>
              <w:spacing w:line="264" w:lineRule="auto"/>
            </w:pPr>
            <w:r w:rsidRPr="0040434A">
              <w:t xml:space="preserve">@media (max-width: 768px) </w:t>
            </w:r>
            <w:proofErr w:type="gramStart"/>
            <w:r w:rsidRPr="0040434A">
              <w:t>{ header</w:t>
            </w:r>
            <w:proofErr w:type="gramEnd"/>
            <w:r w:rsidRPr="0040434A">
              <w:t xml:space="preserve"> </w:t>
            </w:r>
            <w:proofErr w:type="gramStart"/>
            <w:r w:rsidRPr="0040434A">
              <w:t>{ flex</w:t>
            </w:r>
            <w:proofErr w:type="gramEnd"/>
            <w:r w:rsidRPr="0040434A">
              <w:t>-direction: column; gap: 15px</w:t>
            </w:r>
            <w:proofErr w:type="gramStart"/>
            <w:r w:rsidRPr="0040434A">
              <w:t>; }</w:t>
            </w:r>
            <w:proofErr w:type="gramEnd"/>
            <w:r w:rsidRPr="0040434A">
              <w:t xml:space="preserve"> nav a </w:t>
            </w:r>
            <w:proofErr w:type="gramStart"/>
            <w:r w:rsidRPr="0040434A">
              <w:t>{ margin</w:t>
            </w:r>
            <w:proofErr w:type="gramEnd"/>
            <w:r w:rsidRPr="0040434A">
              <w:t>: 0 10px</w:t>
            </w:r>
            <w:proofErr w:type="gramStart"/>
            <w:r w:rsidRPr="0040434A">
              <w:t>; }</w:t>
            </w:r>
            <w:proofErr w:type="gramEnd"/>
            <w:r w:rsidRPr="0040434A">
              <w:t xml:space="preserve"> }</w:t>
            </w:r>
          </w:p>
          <w:p w14:paraId="6C4267D6" w14:textId="77777777" w:rsidR="0040434A" w:rsidRDefault="0040434A" w:rsidP="00DE3151">
            <w:pPr>
              <w:widowControl w:val="0"/>
              <w:suppressAutoHyphens/>
              <w:spacing w:line="264" w:lineRule="auto"/>
            </w:pPr>
          </w:p>
          <w:p w14:paraId="543B54E1" w14:textId="77777777" w:rsidR="0022251F" w:rsidRDefault="0022251F" w:rsidP="00DE3151">
            <w:pPr>
              <w:widowControl w:val="0"/>
              <w:suppressAutoHyphens/>
              <w:spacing w:line="264" w:lineRule="auto"/>
            </w:pPr>
          </w:p>
          <w:p w14:paraId="379AF8A9" w14:textId="292B6E88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b/>
                <w:bCs/>
                <w:i/>
                <w:iCs/>
              </w:rPr>
              <w:t xml:space="preserve">Task </w:t>
            </w:r>
            <w:r>
              <w:rPr>
                <w:b/>
                <w:bCs/>
                <w:i/>
                <w:iCs/>
              </w:rPr>
              <w:t xml:space="preserve">6 </w:t>
            </w:r>
            <w:r>
              <w:t>–</w:t>
            </w:r>
          </w:p>
          <w:p w14:paraId="4F422BAF" w14:textId="77777777" w:rsidR="00DE3151" w:rsidRDefault="00DE3151" w:rsidP="00DE3151">
            <w:pPr>
              <w:widowControl w:val="0"/>
              <w:suppressAutoHyphens/>
              <w:spacing w:line="264" w:lineRule="auto"/>
            </w:pPr>
          </w:p>
          <w:p w14:paraId="3892AC92" w14:textId="77777777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yellow"/>
              </w:rPr>
              <w:t>Index.html</w:t>
            </w:r>
          </w:p>
          <w:p w14:paraId="63A2ADD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&lt;!DOCTYPE html&gt;</w:t>
            </w:r>
          </w:p>
          <w:p w14:paraId="72F487F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&lt;html lang="</w:t>
            </w:r>
            <w:proofErr w:type="spellStart"/>
            <w:r w:rsidRPr="00443BD5">
              <w:t>en</w:t>
            </w:r>
            <w:proofErr w:type="spellEnd"/>
            <w:r w:rsidRPr="00443BD5">
              <w:t>"&gt;</w:t>
            </w:r>
          </w:p>
          <w:p w14:paraId="2A12088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&lt;head&gt; </w:t>
            </w:r>
          </w:p>
          <w:p w14:paraId="10DDA9D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&lt;meta charset="UTF-8"&gt;</w:t>
            </w:r>
          </w:p>
          <w:p w14:paraId="22CA4B1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&lt;meta name="viewport" content="width=device-width, initial-scale=1.0"&gt;</w:t>
            </w:r>
          </w:p>
          <w:p w14:paraId="45AEA57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&lt;title&gt;ASTRA | Home&lt;/title&gt;</w:t>
            </w:r>
          </w:p>
          <w:p w14:paraId="580E9B5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</w:t>
            </w:r>
            <w:proofErr w:type="gramStart"/>
            <w:r w:rsidRPr="00443BD5">
              <w:t>&lt;!--</w:t>
            </w:r>
            <w:proofErr w:type="gramEnd"/>
            <w:r w:rsidRPr="00443BD5">
              <w:t xml:space="preserve"> Task 6: External stylesheet linking --&gt;</w:t>
            </w:r>
          </w:p>
          <w:p w14:paraId="436A8C5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&lt;link </w:t>
            </w:r>
            <w:proofErr w:type="spellStart"/>
            <w:r w:rsidRPr="00443BD5">
              <w:t>rel</w:t>
            </w:r>
            <w:proofErr w:type="spellEnd"/>
            <w:r w:rsidRPr="00443BD5">
              <w:t xml:space="preserve">="stylesheet" </w:t>
            </w:r>
            <w:proofErr w:type="spellStart"/>
            <w:r w:rsidRPr="00443BD5">
              <w:t>href</w:t>
            </w:r>
            <w:proofErr w:type="spellEnd"/>
            <w:r w:rsidRPr="00443BD5">
              <w:t>="style.css"&gt;</w:t>
            </w:r>
          </w:p>
          <w:p w14:paraId="699775E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&lt;/head&gt;</w:t>
            </w:r>
          </w:p>
          <w:p w14:paraId="7292AF2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&lt;body&gt;</w:t>
            </w:r>
          </w:p>
          <w:p w14:paraId="00573B2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&lt;header&gt;</w:t>
            </w:r>
          </w:p>
          <w:p w14:paraId="2D84E69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="index.html" class="logo"&gt;ASTRA&lt;/a&gt;</w:t>
            </w:r>
          </w:p>
          <w:p w14:paraId="5E8E004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&lt;nav&gt;</w:t>
            </w:r>
          </w:p>
          <w:p w14:paraId="08AD5D1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="index.html" class="active"&gt;Home&lt;/a&gt;</w:t>
            </w:r>
          </w:p>
          <w:p w14:paraId="7DD9F9A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="catalogue.html"&gt;Shop&lt;/a&gt;</w:t>
            </w:r>
          </w:p>
          <w:p w14:paraId="2E4B468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="login.html"&gt;Login&lt;/a&gt;</w:t>
            </w:r>
          </w:p>
          <w:p w14:paraId="18DD47D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="register.html"&gt;Register&lt;/a&gt;</w:t>
            </w:r>
          </w:p>
          <w:p w14:paraId="7C19CFA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&lt;/nav&gt;</w:t>
            </w:r>
          </w:p>
          <w:p w14:paraId="0541387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&lt;/header&gt;</w:t>
            </w:r>
          </w:p>
          <w:p w14:paraId="32207A4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2301084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&lt;section class="hero"&gt;</w:t>
            </w:r>
          </w:p>
          <w:p w14:paraId="79A88FD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&lt;h1&gt;NEW COLLECTION 2026&lt;/h1&gt;</w:t>
            </w:r>
          </w:p>
          <w:p w14:paraId="52A346C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="catalogue.html" class="</w:t>
            </w:r>
            <w:proofErr w:type="spellStart"/>
            <w:r w:rsidRPr="00443BD5">
              <w:t>btn</w:t>
            </w:r>
            <w:proofErr w:type="spellEnd"/>
            <w:r w:rsidRPr="00443BD5">
              <w:t>" style="</w:t>
            </w:r>
            <w:proofErr w:type="spellStart"/>
            <w:proofErr w:type="gramStart"/>
            <w:r w:rsidRPr="00443BD5">
              <w:t>width:auto</w:t>
            </w:r>
            <w:proofErr w:type="spellEnd"/>
            <w:proofErr w:type="gramEnd"/>
            <w:r w:rsidRPr="00443BD5">
              <w:t>; padding:15px 40px;"&gt;Discover Runway&lt;/a&gt;</w:t>
            </w:r>
          </w:p>
          <w:p w14:paraId="5CE0380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&lt;/section&gt;</w:t>
            </w:r>
          </w:p>
          <w:p w14:paraId="20D36E8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6A439A5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</w:t>
            </w:r>
            <w:proofErr w:type="gramStart"/>
            <w:r w:rsidRPr="00443BD5">
              <w:t>&lt;!--</w:t>
            </w:r>
            <w:proofErr w:type="gramEnd"/>
            <w:r w:rsidRPr="00443BD5">
              <w:t xml:space="preserve"> Task 6: Consistent main container --&gt;</w:t>
            </w:r>
          </w:p>
          <w:p w14:paraId="3E84D40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&lt;main class="main-container"&gt;</w:t>
            </w:r>
          </w:p>
          <w:p w14:paraId="08C6AA8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&lt;h2 class="page-title"&gt;Featured Pieces&lt;/h2&gt;</w:t>
            </w:r>
          </w:p>
          <w:p w14:paraId="4889717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</w:t>
            </w:r>
          </w:p>
          <w:p w14:paraId="5BD282F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&lt;div class="grid"&gt;</w:t>
            </w:r>
          </w:p>
          <w:p w14:paraId="35F772C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&lt;div class="card item-1"&gt;</w:t>
            </w:r>
          </w:p>
          <w:p w14:paraId="70FA50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&lt;div class="</w:t>
            </w:r>
            <w:proofErr w:type="spellStart"/>
            <w:r w:rsidRPr="00443BD5">
              <w:t>img</w:t>
            </w:r>
            <w:proofErr w:type="spellEnd"/>
            <w:r w:rsidRPr="00443BD5">
              <w:t>-wrap"&gt;&lt;/div&gt;</w:t>
            </w:r>
          </w:p>
          <w:p w14:paraId="4DE83D7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>                &lt;div class="details"&gt;</w:t>
            </w:r>
          </w:p>
          <w:p w14:paraId="618A085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&lt;h3&gt;Brioni Tailored Suit&lt;/h3&gt;</w:t>
            </w:r>
          </w:p>
          <w:p w14:paraId="076FE2B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&lt;p class="price"&gt;₹1,45,000&lt;/p&gt;</w:t>
            </w:r>
          </w:p>
          <w:p w14:paraId="6A58E41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="catalogue.html" class="</w:t>
            </w:r>
            <w:proofErr w:type="spellStart"/>
            <w:r w:rsidRPr="00443BD5">
              <w:t>btn</w:t>
            </w:r>
            <w:proofErr w:type="spellEnd"/>
            <w:r w:rsidRPr="00443BD5">
              <w:t>"&gt;Shop Now&lt;/a&gt;</w:t>
            </w:r>
          </w:p>
          <w:p w14:paraId="6F3311E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&lt;/div&gt;</w:t>
            </w:r>
          </w:p>
          <w:p w14:paraId="1541E88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&lt;/div&gt;</w:t>
            </w:r>
          </w:p>
          <w:p w14:paraId="1C82BD1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&lt;div class="card item-2"&gt;</w:t>
            </w:r>
          </w:p>
          <w:p w14:paraId="5E9CF5B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&lt;div class="</w:t>
            </w:r>
            <w:proofErr w:type="spellStart"/>
            <w:r w:rsidRPr="00443BD5">
              <w:t>img</w:t>
            </w:r>
            <w:proofErr w:type="spellEnd"/>
            <w:r w:rsidRPr="00443BD5">
              <w:t>-wrap"&gt;&lt;/div&gt;</w:t>
            </w:r>
          </w:p>
          <w:p w14:paraId="468B6FE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&lt;div class="details"&gt;</w:t>
            </w:r>
          </w:p>
          <w:p w14:paraId="6E51E05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&lt;h3&gt;Luxury Silk Dress&lt;/h3&gt;</w:t>
            </w:r>
          </w:p>
          <w:p w14:paraId="561946F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&lt;p class="price"&gt;₹45,500&lt;/p&gt;</w:t>
            </w:r>
          </w:p>
          <w:p w14:paraId="22C57E2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="catalogue.html" class="</w:t>
            </w:r>
            <w:proofErr w:type="spellStart"/>
            <w:r w:rsidRPr="00443BD5">
              <w:t>btn</w:t>
            </w:r>
            <w:proofErr w:type="spellEnd"/>
            <w:r w:rsidRPr="00443BD5">
              <w:t>"&gt;Shop Now&lt;/a&gt;</w:t>
            </w:r>
          </w:p>
          <w:p w14:paraId="0D86608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&lt;/div&gt;</w:t>
            </w:r>
          </w:p>
          <w:p w14:paraId="7731451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&lt;/div&gt;</w:t>
            </w:r>
          </w:p>
          <w:p w14:paraId="3834C32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&lt;div class="card item-3"&gt;</w:t>
            </w:r>
          </w:p>
          <w:p w14:paraId="5B3048D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&lt;div class="</w:t>
            </w:r>
            <w:proofErr w:type="spellStart"/>
            <w:r w:rsidRPr="00443BD5">
              <w:t>img</w:t>
            </w:r>
            <w:proofErr w:type="spellEnd"/>
            <w:r w:rsidRPr="00443BD5">
              <w:t>-wrap"&gt;&lt;/div&gt;</w:t>
            </w:r>
          </w:p>
          <w:p w14:paraId="666698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&lt;div class="details"&gt;</w:t>
            </w:r>
          </w:p>
          <w:p w14:paraId="08EE818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&lt;h3&gt;Minimalist Linen Shirt&lt;/h3&gt;</w:t>
            </w:r>
          </w:p>
          <w:p w14:paraId="40EC7FB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    &lt;p class="price"&gt;₹8,900&lt;/p&gt;</w:t>
            </w:r>
          </w:p>
          <w:p w14:paraId="4BECA7F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        &lt;a </w:t>
            </w:r>
            <w:proofErr w:type="spellStart"/>
            <w:r w:rsidRPr="00443BD5">
              <w:t>href</w:t>
            </w:r>
            <w:proofErr w:type="spellEnd"/>
            <w:r w:rsidRPr="00443BD5">
              <w:t>="catalogue.html" class="</w:t>
            </w:r>
            <w:proofErr w:type="spellStart"/>
            <w:r w:rsidRPr="00443BD5">
              <w:t>btn</w:t>
            </w:r>
            <w:proofErr w:type="spellEnd"/>
            <w:r w:rsidRPr="00443BD5">
              <w:t>"&gt;Shop Now&lt;/a&gt;</w:t>
            </w:r>
          </w:p>
          <w:p w14:paraId="50F4545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&lt;/div&gt;</w:t>
            </w:r>
          </w:p>
          <w:p w14:paraId="485494D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&lt;/div&gt;</w:t>
            </w:r>
          </w:p>
          <w:p w14:paraId="6FDF43B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&lt;/div&gt;</w:t>
            </w:r>
          </w:p>
          <w:p w14:paraId="6335991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1A402BC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</w:t>
            </w:r>
            <w:proofErr w:type="gramStart"/>
            <w:r w:rsidRPr="00443BD5">
              <w:t>&lt;!--</w:t>
            </w:r>
            <w:proofErr w:type="gramEnd"/>
            <w:r w:rsidRPr="00443BD5">
              <w:t xml:space="preserve"> Task 5 Lists section --&gt;</w:t>
            </w:r>
          </w:p>
          <w:p w14:paraId="2ADC524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&lt;section style="margin-top: 60px; background: #ffffff; padding: 35px; border-radius: 12px; box-shadow: 0 10px 25px </w:t>
            </w:r>
            <w:proofErr w:type="spellStart"/>
            <w:proofErr w:type="gramStart"/>
            <w:r w:rsidRPr="00443BD5">
              <w:t>rgba</w:t>
            </w:r>
            <w:proofErr w:type="spellEnd"/>
            <w:r w:rsidRPr="00443BD5">
              <w:t>(</w:t>
            </w:r>
            <w:proofErr w:type="gramEnd"/>
            <w:r w:rsidRPr="00443BD5">
              <w:t>0,0,0,0.06);"&gt;</w:t>
            </w:r>
          </w:p>
          <w:p w14:paraId="614C3CB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&lt;h2 style="font-family: 'Bodoni Moda', serif; letter-spacing: 3px; font-weight: 400; text-transform: uppercase; margin-bottom: 20px;"&gt;Stock Availability&lt;/h2&gt;</w:t>
            </w:r>
          </w:p>
          <w:p w14:paraId="44C2F02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</w:t>
            </w:r>
            <w:proofErr w:type="spellStart"/>
            <w:r w:rsidRPr="00443BD5">
              <w:t>ol</w:t>
            </w:r>
            <w:proofErr w:type="spellEnd"/>
            <w:r w:rsidRPr="00443BD5">
              <w:t>&gt;</w:t>
            </w:r>
          </w:p>
          <w:p w14:paraId="0585068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&lt;li&gt;&lt;strong class="item-name"&gt;Brioni Tailored Suit&lt;/strong&gt; — 15 units in stock&lt;/li&gt;</w:t>
            </w:r>
          </w:p>
          <w:p w14:paraId="5B583F8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&lt;li&gt;&lt;strong class="item-name"&gt;Luxury Silk Dress&lt;/strong&gt; — 8 units in stock&lt;/li&gt;</w:t>
            </w:r>
          </w:p>
          <w:p w14:paraId="63894F9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&lt;li&gt;&lt;strong class="item-name"&gt;Minimalist Linen Shirt&lt;/strong&gt; — 24 units in stock&lt;/li&gt;</w:t>
            </w:r>
          </w:p>
          <w:p w14:paraId="25BF4D3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&lt;/</w:t>
            </w:r>
            <w:proofErr w:type="spellStart"/>
            <w:r w:rsidRPr="00443BD5">
              <w:t>ol</w:t>
            </w:r>
            <w:proofErr w:type="spellEnd"/>
            <w:r w:rsidRPr="00443BD5">
              <w:t>&gt;</w:t>
            </w:r>
          </w:p>
          <w:p w14:paraId="370300E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945FB9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&lt;h2 style="font-family: 'Bodoni Moda', serif; letter-spacing: 3px; font-weight: 400; text-transform: uppercase; margin: 30px 0 20px;"&gt;Product Specifications&lt;/h2&gt;</w:t>
            </w:r>
          </w:p>
          <w:p w14:paraId="5CD2157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&lt;dl&gt;</w:t>
            </w:r>
          </w:p>
          <w:p w14:paraId="028D695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&lt;dt&gt;Brioni Tailored Suit&lt;/dt&gt;</w:t>
            </w:r>
          </w:p>
          <w:p w14:paraId="0610026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    &lt;dd&gt;100% Italian virgin wool with silk lining. Dry clean </w:t>
            </w:r>
            <w:proofErr w:type="gramStart"/>
            <w:r w:rsidRPr="00443BD5">
              <w:t>only.&lt;</w:t>
            </w:r>
            <w:proofErr w:type="gramEnd"/>
            <w:r w:rsidRPr="00443BD5">
              <w:t>/dd&gt;</w:t>
            </w:r>
          </w:p>
          <w:p w14:paraId="2F391FA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        &lt;dt&gt;Luxury Silk Dress&lt;/dt&gt;</w:t>
            </w:r>
          </w:p>
          <w:p w14:paraId="3D8052A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            &lt;dd&gt;Pure mulberry silk, champagne tint, bias-cut </w:t>
            </w:r>
            <w:proofErr w:type="gramStart"/>
            <w:r w:rsidRPr="00443BD5">
              <w:t>silhouette.&lt;</w:t>
            </w:r>
            <w:proofErr w:type="gramEnd"/>
            <w:r w:rsidRPr="00443BD5">
              <w:t>/dd&gt;</w:t>
            </w:r>
          </w:p>
          <w:p w14:paraId="7EEEB69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>            &lt;/dl&gt;</w:t>
            </w:r>
          </w:p>
          <w:p w14:paraId="26DF23E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    &lt;/section&gt;</w:t>
            </w:r>
          </w:p>
          <w:p w14:paraId="59705FF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&lt;/main&gt;</w:t>
            </w:r>
          </w:p>
          <w:p w14:paraId="471DFF1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64CFDAF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&lt;footer&gt;&amp;copy; 2026 ASTRA Haute Couture &amp;bull; Sustainability &amp;bull; Stores&lt;/footer&gt;</w:t>
            </w:r>
          </w:p>
          <w:p w14:paraId="151005C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&lt;/body&gt;</w:t>
            </w:r>
          </w:p>
          <w:p w14:paraId="22B996A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&lt;/html&gt;</w:t>
            </w:r>
          </w:p>
          <w:p w14:paraId="6DF32844" w14:textId="77777777" w:rsidR="00DE3151" w:rsidRDefault="00DE3151" w:rsidP="00DE3151">
            <w:pPr>
              <w:widowControl w:val="0"/>
              <w:suppressAutoHyphens/>
              <w:spacing w:line="264" w:lineRule="auto"/>
            </w:pPr>
          </w:p>
          <w:p w14:paraId="245CA0A1" w14:textId="77777777" w:rsidR="00DE3151" w:rsidRDefault="00DE3151" w:rsidP="00DE3151">
            <w:pPr>
              <w:widowControl w:val="0"/>
              <w:suppressAutoHyphens/>
              <w:spacing w:line="264" w:lineRule="auto"/>
            </w:pPr>
            <w:r w:rsidRPr="00DE3151">
              <w:rPr>
                <w:highlight w:val="red"/>
              </w:rPr>
              <w:t>Style.css</w:t>
            </w:r>
          </w:p>
          <w:p w14:paraId="1C4A01B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==========================================</w:t>
            </w:r>
          </w:p>
          <w:p w14:paraId="5E30F83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ASTRA HAUTE COUTURE - MASTER STYLESHEET</w:t>
            </w:r>
          </w:p>
          <w:p w14:paraId="17AF1FF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========================================== */</w:t>
            </w:r>
          </w:p>
          <w:p w14:paraId="3468F86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A0D71F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@import url('</w:t>
            </w:r>
            <w:proofErr w:type="gramStart"/>
            <w:r w:rsidRPr="00443BD5">
              <w:t>https://fonts.googleapis.com/css2?family=Bodoni+Moda:ital,opsz,wght@0,6..96,400..</w:t>
            </w:r>
            <w:proofErr w:type="gramEnd"/>
            <w:r w:rsidRPr="00443BD5">
              <w:t>900;</w:t>
            </w:r>
            <w:proofErr w:type="gramStart"/>
            <w:r w:rsidRPr="00443BD5">
              <w:t>1,6..96,400..</w:t>
            </w:r>
            <w:proofErr w:type="gramEnd"/>
            <w:r w:rsidRPr="00443BD5">
              <w:t>900&amp;family=</w:t>
            </w:r>
            <w:proofErr w:type="gramStart"/>
            <w:r w:rsidRPr="00443BD5">
              <w:t>Montserrat:ital</w:t>
            </w:r>
            <w:proofErr w:type="gramEnd"/>
            <w:r w:rsidRPr="00443BD5">
              <w:t>,wght@</w:t>
            </w:r>
            <w:proofErr w:type="gramStart"/>
            <w:r w:rsidRPr="00443BD5">
              <w:t>0,100..900;1,100..</w:t>
            </w:r>
            <w:proofErr w:type="gramEnd"/>
            <w:r w:rsidRPr="00443BD5">
              <w:t>900&amp;display=swap');</w:t>
            </w:r>
          </w:p>
          <w:p w14:paraId="30D8CFB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8A57CE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1: GLOBAL RESETS &amp; THEME UNIFORMITY --- */</w:t>
            </w:r>
          </w:p>
          <w:p w14:paraId="4FB60A4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* { </w:t>
            </w:r>
          </w:p>
          <w:p w14:paraId="15B4330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margin: 0; </w:t>
            </w:r>
          </w:p>
          <w:p w14:paraId="3D15B3E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padding: 0; </w:t>
            </w:r>
          </w:p>
          <w:p w14:paraId="04A4BA5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box-sizing: border-box; </w:t>
            </w:r>
          </w:p>
          <w:p w14:paraId="3E8E096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font-family: 'Montserrat', Arial, sans-serif; </w:t>
            </w:r>
          </w:p>
          <w:p w14:paraId="6A0C88A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DE3DB7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2966574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6: FLEXBOX STICKY FOOTER WRAPPER --- */</w:t>
            </w:r>
          </w:p>
          <w:p w14:paraId="562F989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body { </w:t>
            </w:r>
          </w:p>
          <w:p w14:paraId="7AFE73A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background-color: #f4f4f4; </w:t>
            </w:r>
          </w:p>
          <w:p w14:paraId="0EA6FB5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#111111;</w:t>
            </w:r>
          </w:p>
          <w:p w14:paraId="3704612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min-height: 100vh;</w:t>
            </w:r>
          </w:p>
          <w:p w14:paraId="3E10631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flex; </w:t>
            </w:r>
          </w:p>
          <w:p w14:paraId="15B5891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flex-direction: column; </w:t>
            </w:r>
          </w:p>
          <w:p w14:paraId="7058681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0A9DC0B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60F763F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2 &amp; 6: HEADER &amp; STICKY NAVIGATION --- */</w:t>
            </w:r>
          </w:p>
          <w:p w14:paraId="0DC367C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header { </w:t>
            </w:r>
          </w:p>
          <w:p w14:paraId="1C72189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background-color: #111111;</w:t>
            </w:r>
          </w:p>
          <w:p w14:paraId="602608A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#ffffff;</w:t>
            </w:r>
          </w:p>
          <w:p w14:paraId="2E2710E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flex; </w:t>
            </w:r>
          </w:p>
          <w:p w14:paraId="2BBFB7F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justify-content: space-between; </w:t>
            </w:r>
          </w:p>
          <w:p w14:paraId="750187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align-items: center; </w:t>
            </w:r>
          </w:p>
          <w:p w14:paraId="56B15A0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padding: 25px 5%;            </w:t>
            </w:r>
          </w:p>
          <w:p w14:paraId="6CD6FD6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 xml:space="preserve">    position: sticky; </w:t>
            </w:r>
          </w:p>
          <w:p w14:paraId="0EC544B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top: 0; </w:t>
            </w:r>
          </w:p>
          <w:p w14:paraId="40EA261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z-index: 100; </w:t>
            </w:r>
          </w:p>
          <w:p w14:paraId="71C3A1E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928316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15FC25B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.logo</w:t>
            </w:r>
            <w:proofErr w:type="gramEnd"/>
            <w:r w:rsidRPr="00443BD5">
              <w:t xml:space="preserve"> { </w:t>
            </w:r>
          </w:p>
          <w:p w14:paraId="053ED91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font-family: 'Bodoni Moda', serif; </w:t>
            </w:r>
          </w:p>
          <w:p w14:paraId="571AD60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30px;             </w:t>
            </w:r>
          </w:p>
          <w:p w14:paraId="3B922E8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font-weight: 600; </w:t>
            </w:r>
          </w:p>
          <w:p w14:paraId="7210A6C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6px; </w:t>
            </w:r>
          </w:p>
          <w:p w14:paraId="03DBB63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cursor: pointer; </w:t>
            </w:r>
          </w:p>
          <w:p w14:paraId="1EE9B77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inline-block; </w:t>
            </w:r>
          </w:p>
          <w:p w14:paraId="0731250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#ffffff;              </w:t>
            </w:r>
          </w:p>
          <w:p w14:paraId="0365751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text-decoration: none; </w:t>
            </w:r>
          </w:p>
          <w:p w14:paraId="664A22D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527550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10F55C2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3: NAVIGATION BAR --- */</w:t>
            </w:r>
          </w:p>
          <w:p w14:paraId="2FDD655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nav a { </w:t>
            </w:r>
          </w:p>
          <w:p w14:paraId="5B85894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inline-block; </w:t>
            </w:r>
          </w:p>
          <w:p w14:paraId="2CF05E5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text-decoration: none; </w:t>
            </w:r>
          </w:p>
          <w:p w14:paraId="1C60A2A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#ffffff; </w:t>
            </w:r>
          </w:p>
          <w:p w14:paraId="424D839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margin-left: 25px; </w:t>
            </w:r>
          </w:p>
          <w:p w14:paraId="32BF03C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12px;             </w:t>
            </w:r>
          </w:p>
          <w:p w14:paraId="6501297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text-transform: uppercase; </w:t>
            </w:r>
          </w:p>
          <w:p w14:paraId="78A1505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2px; </w:t>
            </w:r>
          </w:p>
          <w:p w14:paraId="5F94E33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font-weight: 400; </w:t>
            </w:r>
          </w:p>
          <w:p w14:paraId="6DDD905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transition: color 0.3s ease; </w:t>
            </w:r>
          </w:p>
          <w:p w14:paraId="67F65D5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168FFB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6427197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nav </w:t>
            </w:r>
            <w:proofErr w:type="gramStart"/>
            <w:r w:rsidRPr="00443BD5">
              <w:t>a:hover</w:t>
            </w:r>
            <w:proofErr w:type="gramEnd"/>
            <w:r w:rsidRPr="00443BD5">
              <w:t xml:space="preserve">, nav </w:t>
            </w:r>
            <w:proofErr w:type="spellStart"/>
            <w:proofErr w:type="gramStart"/>
            <w:r w:rsidRPr="00443BD5">
              <w:t>a.active</w:t>
            </w:r>
            <w:proofErr w:type="spellEnd"/>
            <w:proofErr w:type="gramEnd"/>
            <w:r w:rsidRPr="00443BD5">
              <w:t xml:space="preserve"> { </w:t>
            </w:r>
          </w:p>
          <w:p w14:paraId="4B0A0D7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#cccccc; </w:t>
            </w:r>
          </w:p>
          <w:p w14:paraId="5BB2FFB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D08205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BCE5B5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6: COMMON MARGINS &amp; MAIN CONTAINER --- */</w:t>
            </w:r>
          </w:p>
          <w:p w14:paraId="7691E97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main</w:t>
            </w:r>
            <w:proofErr w:type="gramStart"/>
            <w:r w:rsidRPr="00443BD5">
              <w:t>, .main</w:t>
            </w:r>
            <w:proofErr w:type="gramEnd"/>
            <w:r w:rsidRPr="00443BD5">
              <w:t>-container {</w:t>
            </w:r>
          </w:p>
          <w:p w14:paraId="56B79A6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flex: 1 0 </w:t>
            </w:r>
            <w:proofErr w:type="gramStart"/>
            <w:r w:rsidRPr="00443BD5">
              <w:t xml:space="preserve">auto;   </w:t>
            </w:r>
            <w:proofErr w:type="gramEnd"/>
            <w:r w:rsidRPr="00443BD5">
              <w:t>          /* Pushes footer to bottom on sparse pages */</w:t>
            </w:r>
          </w:p>
          <w:p w14:paraId="5CAA752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width: 100%;</w:t>
            </w:r>
          </w:p>
          <w:p w14:paraId="125CFA9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max-width: 1200</w:t>
            </w:r>
            <w:proofErr w:type="gramStart"/>
            <w:r w:rsidRPr="00443BD5">
              <w:t xml:space="preserve">px;   </w:t>
            </w:r>
            <w:proofErr w:type="gramEnd"/>
            <w:r w:rsidRPr="00443BD5">
              <w:t>       /* Uniform max width */</w:t>
            </w:r>
          </w:p>
          <w:p w14:paraId="140626C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margin: 40px </w:t>
            </w:r>
            <w:proofErr w:type="gramStart"/>
            <w:r w:rsidRPr="00443BD5">
              <w:t xml:space="preserve">auto;   </w:t>
            </w:r>
            <w:proofErr w:type="gramEnd"/>
            <w:r w:rsidRPr="00443BD5">
              <w:t>       /* Common outer margins */</w:t>
            </w:r>
          </w:p>
          <w:p w14:paraId="4B0A9BC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padding: 0 20</w:t>
            </w:r>
            <w:proofErr w:type="gramStart"/>
            <w:r w:rsidRPr="00443BD5">
              <w:t xml:space="preserve">px;   </w:t>
            </w:r>
            <w:proofErr w:type="gramEnd"/>
            <w:r w:rsidRPr="00443BD5">
              <w:t>         /* Uniform side padding */</w:t>
            </w:r>
          </w:p>
          <w:p w14:paraId="7106E1F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3017447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7AAD97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>/* Page Titles */</w:t>
            </w:r>
          </w:p>
          <w:p w14:paraId="40652EE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.page</w:t>
            </w:r>
            <w:proofErr w:type="gramEnd"/>
            <w:r w:rsidRPr="00443BD5">
              <w:t>-title {</w:t>
            </w:r>
          </w:p>
          <w:p w14:paraId="04C42B4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font-family: 'Bodoni Moda', serif;</w:t>
            </w:r>
          </w:p>
          <w:p w14:paraId="74BC3B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32px;</w:t>
            </w:r>
          </w:p>
          <w:p w14:paraId="743CA96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font-weight: 400;</w:t>
            </w:r>
          </w:p>
          <w:p w14:paraId="563BD4E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letter-spacing: 4px;</w:t>
            </w:r>
          </w:p>
          <w:p w14:paraId="506428F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text-transform: uppercase;</w:t>
            </w:r>
          </w:p>
          <w:p w14:paraId="2D85682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text-align: center;</w:t>
            </w:r>
          </w:p>
          <w:p w14:paraId="71F9456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margin-bottom: 30px;</w:t>
            </w:r>
          </w:p>
          <w:p w14:paraId="02E88B3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2E30733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13C03F4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HERO BANNER LAYOUT --- */</w:t>
            </w:r>
          </w:p>
          <w:p w14:paraId="51493A4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.hero</w:t>
            </w:r>
            <w:proofErr w:type="gramEnd"/>
            <w:r w:rsidRPr="00443BD5">
              <w:t xml:space="preserve"> { </w:t>
            </w:r>
          </w:p>
          <w:p w14:paraId="014E60D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height: 60vh; </w:t>
            </w:r>
          </w:p>
          <w:p w14:paraId="36E5A27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background: #f6f5f3; </w:t>
            </w:r>
          </w:p>
          <w:p w14:paraId="2295CBC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flex; </w:t>
            </w:r>
          </w:p>
          <w:p w14:paraId="67B85B5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flex-direction: column; </w:t>
            </w:r>
          </w:p>
          <w:p w14:paraId="26956A6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justify-content: center; </w:t>
            </w:r>
          </w:p>
          <w:p w14:paraId="4D1FE20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align-items: center; </w:t>
            </w:r>
          </w:p>
          <w:p w14:paraId="5B2F4D5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text-align: center; </w:t>
            </w:r>
          </w:p>
          <w:p w14:paraId="40B69C7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border-bottom: 1px solid #e8e8e8; </w:t>
            </w:r>
          </w:p>
          <w:p w14:paraId="389D018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padding: 0 20px; </w:t>
            </w:r>
          </w:p>
          <w:p w14:paraId="7A508DC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margin-bottom: 20px;</w:t>
            </w:r>
          </w:p>
          <w:p w14:paraId="7F5B0CA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6301B0C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52E8504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.hero</w:t>
            </w:r>
            <w:proofErr w:type="gramEnd"/>
            <w:r w:rsidRPr="00443BD5">
              <w:t xml:space="preserve"> h1 { </w:t>
            </w:r>
          </w:p>
          <w:p w14:paraId="355BDF2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font-family: 'Bodoni Moda', serif; </w:t>
            </w:r>
          </w:p>
          <w:p w14:paraId="208B9EB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</w:t>
            </w:r>
            <w:proofErr w:type="gramStart"/>
            <w:r w:rsidRPr="00443BD5">
              <w:t>clamp(</w:t>
            </w:r>
            <w:proofErr w:type="gramEnd"/>
            <w:r w:rsidRPr="00443BD5">
              <w:t xml:space="preserve">32px, 5vw, 52px); </w:t>
            </w:r>
          </w:p>
          <w:p w14:paraId="2754FFB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font-weight: 400; </w:t>
            </w:r>
          </w:p>
          <w:p w14:paraId="02E2E78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8px; </w:t>
            </w:r>
          </w:p>
          <w:p w14:paraId="55D8C39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margin-bottom: 25px; </w:t>
            </w:r>
          </w:p>
          <w:p w14:paraId="77D35AE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text-transform: uppercase; </w:t>
            </w:r>
          </w:p>
          <w:p w14:paraId="02526C5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#000000; </w:t>
            </w:r>
          </w:p>
          <w:p w14:paraId="2F13102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095FC47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A011CB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4: GRID &amp; CARD STYLING --- */</w:t>
            </w:r>
          </w:p>
          <w:p w14:paraId="57B677C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.grid</w:t>
            </w:r>
            <w:proofErr w:type="gramEnd"/>
            <w:r w:rsidRPr="00443BD5">
              <w:t xml:space="preserve"> { </w:t>
            </w:r>
          </w:p>
          <w:p w14:paraId="0E1D35E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grid; </w:t>
            </w:r>
          </w:p>
          <w:p w14:paraId="11AAA6E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grid-template-columns: </w:t>
            </w:r>
            <w:proofErr w:type="gramStart"/>
            <w:r w:rsidRPr="00443BD5">
              <w:t>repeat(</w:t>
            </w:r>
            <w:proofErr w:type="gramEnd"/>
            <w:r w:rsidRPr="00443BD5">
              <w:t xml:space="preserve">auto-fit, </w:t>
            </w:r>
            <w:proofErr w:type="gramStart"/>
            <w:r w:rsidRPr="00443BD5">
              <w:t>minmax(</w:t>
            </w:r>
            <w:proofErr w:type="gramEnd"/>
            <w:r w:rsidRPr="00443BD5">
              <w:t xml:space="preserve">300px, 1fr)); </w:t>
            </w:r>
          </w:p>
          <w:p w14:paraId="5AD0E12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gap: 40px 30px; </w:t>
            </w:r>
          </w:p>
          <w:p w14:paraId="1A5A5FB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width: 100%; </w:t>
            </w:r>
          </w:p>
          <w:p w14:paraId="18170BC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72BCDC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6810D4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.card</w:t>
            </w:r>
            <w:proofErr w:type="gramEnd"/>
            <w:r w:rsidRPr="00443BD5">
              <w:t xml:space="preserve"> { </w:t>
            </w:r>
          </w:p>
          <w:p w14:paraId="4FE71E0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flex; </w:t>
            </w:r>
          </w:p>
          <w:p w14:paraId="7078E10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flex-direction: column; </w:t>
            </w:r>
          </w:p>
          <w:p w14:paraId="685D3FC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background-color: #ffffff;             </w:t>
            </w:r>
          </w:p>
          <w:p w14:paraId="5C65844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border: 1px solid #e2e8f0;             </w:t>
            </w:r>
          </w:p>
          <w:p w14:paraId="3D9135D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border-radius: 12px;                   </w:t>
            </w:r>
          </w:p>
          <w:p w14:paraId="06CC72D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box-shadow: 0 10px 25px </w:t>
            </w:r>
            <w:proofErr w:type="spellStart"/>
            <w:proofErr w:type="gramStart"/>
            <w:r w:rsidRPr="00443BD5">
              <w:t>rgba</w:t>
            </w:r>
            <w:proofErr w:type="spellEnd"/>
            <w:r w:rsidRPr="00443BD5">
              <w:t>(</w:t>
            </w:r>
            <w:proofErr w:type="gramEnd"/>
            <w:r w:rsidRPr="00443BD5">
              <w:t xml:space="preserve">0,0,0,0.08); </w:t>
            </w:r>
          </w:p>
          <w:p w14:paraId="6C5DAEB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overflow: hidden;                      </w:t>
            </w:r>
          </w:p>
          <w:p w14:paraId="610486C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width: 100%; </w:t>
            </w:r>
          </w:p>
          <w:p w14:paraId="05B4956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transition: transform 0.3s ease, box-shadow 0.3s ease;</w:t>
            </w:r>
          </w:p>
          <w:p w14:paraId="7BD57BD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7FBFF7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2984E39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</w:t>
            </w:r>
            <w:proofErr w:type="spellStart"/>
            <w:r w:rsidRPr="00443BD5">
              <w:t>card</w:t>
            </w:r>
            <w:proofErr w:type="gramEnd"/>
            <w:r w:rsidRPr="00443BD5">
              <w:t>:hover</w:t>
            </w:r>
            <w:proofErr w:type="spellEnd"/>
            <w:r w:rsidRPr="00443BD5">
              <w:t xml:space="preserve"> {</w:t>
            </w:r>
          </w:p>
          <w:p w14:paraId="6A1B930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transform: </w:t>
            </w:r>
            <w:proofErr w:type="spellStart"/>
            <w:r w:rsidRPr="00443BD5">
              <w:t>translateY</w:t>
            </w:r>
            <w:proofErr w:type="spellEnd"/>
            <w:r w:rsidRPr="00443BD5">
              <w:t>(-5px);</w:t>
            </w:r>
          </w:p>
          <w:p w14:paraId="3EE58EA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box-shadow: 0 15px 35px </w:t>
            </w:r>
            <w:proofErr w:type="spellStart"/>
            <w:proofErr w:type="gramStart"/>
            <w:r w:rsidRPr="00443BD5">
              <w:t>rgba</w:t>
            </w:r>
            <w:proofErr w:type="spellEnd"/>
            <w:r w:rsidRPr="00443BD5">
              <w:t>(</w:t>
            </w:r>
            <w:proofErr w:type="gramEnd"/>
            <w:r w:rsidRPr="00443BD5">
              <w:t>0,0,0,0.12);</w:t>
            </w:r>
          </w:p>
          <w:p w14:paraId="079F4FB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05C253F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B1CB3F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.</w:t>
            </w:r>
            <w:proofErr w:type="spellStart"/>
            <w:r w:rsidRPr="00443BD5">
              <w:t>img</w:t>
            </w:r>
            <w:proofErr w:type="spellEnd"/>
            <w:r w:rsidRPr="00443BD5">
              <w:t xml:space="preserve">-wrap { </w:t>
            </w:r>
          </w:p>
          <w:p w14:paraId="673157F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width: 100%; </w:t>
            </w:r>
          </w:p>
          <w:p w14:paraId="6B083F8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height: 380px; </w:t>
            </w:r>
          </w:p>
          <w:p w14:paraId="367ACD2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overflow: hidden; </w:t>
            </w:r>
          </w:p>
          <w:p w14:paraId="201C3AC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position: relative; </w:t>
            </w:r>
          </w:p>
          <w:p w14:paraId="76081C0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flex; </w:t>
            </w:r>
          </w:p>
          <w:p w14:paraId="3027ADF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align-items: center; </w:t>
            </w:r>
          </w:p>
          <w:p w14:paraId="7D4A38A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justify-content: center; </w:t>
            </w:r>
          </w:p>
          <w:p w14:paraId="236BF03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EEAC1D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F1B7C3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.item</w:t>
            </w:r>
            <w:proofErr w:type="gramEnd"/>
            <w:r w:rsidRPr="00443BD5">
              <w:t>-1 .</w:t>
            </w:r>
            <w:proofErr w:type="spellStart"/>
            <w:r w:rsidRPr="00443BD5">
              <w:t>img</w:t>
            </w:r>
            <w:proofErr w:type="spellEnd"/>
            <w:r w:rsidRPr="00443BD5">
              <w:t xml:space="preserve">-wrap </w:t>
            </w:r>
            <w:proofErr w:type="gramStart"/>
            <w:r w:rsidRPr="00443BD5">
              <w:t>{ background</w:t>
            </w:r>
            <w:proofErr w:type="gramEnd"/>
            <w:r w:rsidRPr="00443BD5">
              <w:t>: linear-</w:t>
            </w:r>
            <w:proofErr w:type="gramStart"/>
            <w:r w:rsidRPr="00443BD5">
              <w:t>gradient(</w:t>
            </w:r>
            <w:proofErr w:type="gramEnd"/>
            <w:r w:rsidRPr="00443BD5">
              <w:t>180deg, #dcd9d4 0%, #ece9e6 100%)</w:t>
            </w:r>
            <w:proofErr w:type="gramStart"/>
            <w:r w:rsidRPr="00443BD5">
              <w:t>; }</w:t>
            </w:r>
            <w:proofErr w:type="gramEnd"/>
          </w:p>
          <w:p w14:paraId="2C78666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.item</w:t>
            </w:r>
            <w:proofErr w:type="gramEnd"/>
            <w:r w:rsidRPr="00443BD5">
              <w:t>-2 .</w:t>
            </w:r>
            <w:proofErr w:type="spellStart"/>
            <w:r w:rsidRPr="00443BD5">
              <w:t>img</w:t>
            </w:r>
            <w:proofErr w:type="spellEnd"/>
            <w:r w:rsidRPr="00443BD5">
              <w:t xml:space="preserve">-wrap </w:t>
            </w:r>
            <w:proofErr w:type="gramStart"/>
            <w:r w:rsidRPr="00443BD5">
              <w:t>{ background</w:t>
            </w:r>
            <w:proofErr w:type="gramEnd"/>
            <w:r w:rsidRPr="00443BD5">
              <w:t>: linear-</w:t>
            </w:r>
            <w:proofErr w:type="gramStart"/>
            <w:r w:rsidRPr="00443BD5">
              <w:t>gradient(</w:t>
            </w:r>
            <w:proofErr w:type="gramEnd"/>
            <w:r w:rsidRPr="00443BD5">
              <w:t>180deg, #ebdcd5 0%, #f6ebe6 100%)</w:t>
            </w:r>
            <w:proofErr w:type="gramStart"/>
            <w:r w:rsidRPr="00443BD5">
              <w:t>; }</w:t>
            </w:r>
            <w:proofErr w:type="gramEnd"/>
          </w:p>
          <w:p w14:paraId="21FD47E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.item</w:t>
            </w:r>
            <w:proofErr w:type="gramEnd"/>
            <w:r w:rsidRPr="00443BD5">
              <w:t>-3 .</w:t>
            </w:r>
            <w:proofErr w:type="spellStart"/>
            <w:r w:rsidRPr="00443BD5">
              <w:t>img</w:t>
            </w:r>
            <w:proofErr w:type="spellEnd"/>
            <w:r w:rsidRPr="00443BD5">
              <w:t xml:space="preserve">-wrap </w:t>
            </w:r>
            <w:proofErr w:type="gramStart"/>
            <w:r w:rsidRPr="00443BD5">
              <w:t>{ background</w:t>
            </w:r>
            <w:proofErr w:type="gramEnd"/>
            <w:r w:rsidRPr="00443BD5">
              <w:t>: linear-</w:t>
            </w:r>
            <w:proofErr w:type="gramStart"/>
            <w:r w:rsidRPr="00443BD5">
              <w:t>gradient(</w:t>
            </w:r>
            <w:proofErr w:type="gramEnd"/>
            <w:r w:rsidRPr="00443BD5">
              <w:t>180deg, #dfdad3 0%, #f0ede9 100%)</w:t>
            </w:r>
            <w:proofErr w:type="gramStart"/>
            <w:r w:rsidRPr="00443BD5">
              <w:t>; }</w:t>
            </w:r>
            <w:proofErr w:type="gramEnd"/>
          </w:p>
          <w:p w14:paraId="0CBC0B2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2504FE1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.</w:t>
            </w:r>
            <w:proofErr w:type="spellStart"/>
            <w:r w:rsidRPr="00443BD5">
              <w:t>img</w:t>
            </w:r>
            <w:proofErr w:type="spellEnd"/>
            <w:r w:rsidRPr="00443BD5">
              <w:t>-</w:t>
            </w:r>
            <w:proofErr w:type="gramStart"/>
            <w:r w:rsidRPr="00443BD5">
              <w:t>wrap::</w:t>
            </w:r>
            <w:proofErr w:type="gramEnd"/>
            <w:r w:rsidRPr="00443BD5">
              <w:t xml:space="preserve">after { </w:t>
            </w:r>
          </w:p>
          <w:p w14:paraId="4B9546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content: 'ASTRA PREMIUM'; </w:t>
            </w:r>
          </w:p>
          <w:p w14:paraId="38B7A2F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10px; </w:t>
            </w:r>
          </w:p>
          <w:p w14:paraId="77F2A14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5px; </w:t>
            </w:r>
          </w:p>
          <w:p w14:paraId="32224E0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#7f7a70; </w:t>
            </w:r>
          </w:p>
          <w:p w14:paraId="69183A9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font-weight: 300; </w:t>
            </w:r>
          </w:p>
          <w:p w14:paraId="618C506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text-transform: uppercase; </w:t>
            </w:r>
          </w:p>
          <w:p w14:paraId="5EF4627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607174A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B94D7D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.details</w:t>
            </w:r>
            <w:proofErr w:type="gramEnd"/>
            <w:r w:rsidRPr="00443BD5">
              <w:t xml:space="preserve"> </w:t>
            </w:r>
            <w:proofErr w:type="gramStart"/>
            <w:r w:rsidRPr="00443BD5">
              <w:t>{ padding</w:t>
            </w:r>
            <w:proofErr w:type="gramEnd"/>
            <w:r w:rsidRPr="00443BD5">
              <w:t>: 20px; text-align: left</w:t>
            </w:r>
            <w:proofErr w:type="gramStart"/>
            <w:r w:rsidRPr="00443BD5">
              <w:t>; }</w:t>
            </w:r>
            <w:proofErr w:type="gramEnd"/>
          </w:p>
          <w:p w14:paraId="18298DF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lastRenderedPageBreak/>
              <w:t>.card</w:t>
            </w:r>
            <w:proofErr w:type="gramEnd"/>
            <w:r w:rsidRPr="00443BD5">
              <w:t xml:space="preserve"> h3 </w:t>
            </w:r>
            <w:proofErr w:type="gramStart"/>
            <w:r w:rsidRPr="00443BD5">
              <w:t>{ font</w:t>
            </w:r>
            <w:proofErr w:type="gramEnd"/>
            <w:r w:rsidRPr="00443BD5">
              <w:t>-size: 14px; font-weight: 400; letter-spacing: 1px; text-transform: uppercase; margin-bottom: 6px; color: #000</w:t>
            </w:r>
            <w:proofErr w:type="gramStart"/>
            <w:r w:rsidRPr="00443BD5">
              <w:t>; }</w:t>
            </w:r>
            <w:proofErr w:type="gramEnd"/>
          </w:p>
          <w:p w14:paraId="0D388A4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.card</w:t>
            </w:r>
            <w:proofErr w:type="gramEnd"/>
            <w:r w:rsidRPr="00443BD5">
              <w:t xml:space="preserve"> </w:t>
            </w:r>
            <w:proofErr w:type="spellStart"/>
            <w:proofErr w:type="gramStart"/>
            <w:r w:rsidRPr="00443BD5">
              <w:t>p.price</w:t>
            </w:r>
            <w:proofErr w:type="spellEnd"/>
            <w:proofErr w:type="gramEnd"/>
            <w:r w:rsidRPr="00443BD5">
              <w:t xml:space="preserve"> </w:t>
            </w:r>
            <w:proofErr w:type="gramStart"/>
            <w:r w:rsidRPr="00443BD5">
              <w:t>{ font</w:t>
            </w:r>
            <w:proofErr w:type="gramEnd"/>
            <w:r w:rsidRPr="00443BD5">
              <w:t>-size: 14px; font-weight: 500; margin-bottom: 15px; color: #000</w:t>
            </w:r>
            <w:proofErr w:type="gramStart"/>
            <w:r w:rsidRPr="00443BD5">
              <w:t>; }</w:t>
            </w:r>
            <w:proofErr w:type="gramEnd"/>
          </w:p>
          <w:p w14:paraId="4D1CE90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6924B6B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</w:t>
            </w:r>
            <w:proofErr w:type="spellStart"/>
            <w:r w:rsidRPr="00443BD5">
              <w:t>btn</w:t>
            </w:r>
            <w:proofErr w:type="spellEnd"/>
            <w:proofErr w:type="gramEnd"/>
            <w:r w:rsidRPr="00443BD5">
              <w:t xml:space="preserve"> { </w:t>
            </w:r>
          </w:p>
          <w:p w14:paraId="4081758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display: block; </w:t>
            </w:r>
          </w:p>
          <w:p w14:paraId="41866B9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width: 100%; </w:t>
            </w:r>
          </w:p>
          <w:p w14:paraId="5CDB99B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padding: 14px; </w:t>
            </w:r>
          </w:p>
          <w:p w14:paraId="6FA4CAF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background: #000000; </w:t>
            </w:r>
          </w:p>
          <w:p w14:paraId="200C06A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#ffffff; </w:t>
            </w:r>
          </w:p>
          <w:p w14:paraId="08681E1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text-align: center; </w:t>
            </w:r>
          </w:p>
          <w:p w14:paraId="1D57480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11px; </w:t>
            </w:r>
          </w:p>
          <w:p w14:paraId="3871F43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text-transform: uppercase; </w:t>
            </w:r>
          </w:p>
          <w:p w14:paraId="06B23E5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2px; </w:t>
            </w:r>
          </w:p>
          <w:p w14:paraId="7F0D719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border: 1px solid #000000; </w:t>
            </w:r>
          </w:p>
          <w:p w14:paraId="41CB37E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transition: all 0.3s ease; </w:t>
            </w:r>
          </w:p>
          <w:p w14:paraId="2C2C333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cursor: pointer; </w:t>
            </w:r>
          </w:p>
          <w:p w14:paraId="36B5BBD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border-radius: 4px; </w:t>
            </w:r>
          </w:p>
          <w:p w14:paraId="74F31DE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text-decoration: none;</w:t>
            </w:r>
          </w:p>
          <w:p w14:paraId="2DCF5D7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0740A42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55E709F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</w:t>
            </w:r>
            <w:proofErr w:type="spellStart"/>
            <w:r w:rsidRPr="00443BD5">
              <w:t>btn</w:t>
            </w:r>
            <w:proofErr w:type="gramEnd"/>
            <w:r w:rsidRPr="00443BD5">
              <w:t>:hover</w:t>
            </w:r>
            <w:proofErr w:type="spellEnd"/>
            <w:r w:rsidRPr="00443BD5">
              <w:t xml:space="preserve"> </w:t>
            </w:r>
            <w:proofErr w:type="gramStart"/>
            <w:r w:rsidRPr="00443BD5">
              <w:t>{ background</w:t>
            </w:r>
            <w:proofErr w:type="gramEnd"/>
            <w:r w:rsidRPr="00443BD5">
              <w:t>: #ffffff; color: #000000</w:t>
            </w:r>
            <w:proofErr w:type="gramStart"/>
            <w:r w:rsidRPr="00443BD5">
              <w:t>; }</w:t>
            </w:r>
            <w:proofErr w:type="gramEnd"/>
          </w:p>
          <w:p w14:paraId="1B755A3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012A68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5: LIST STYLING --- */</w:t>
            </w:r>
          </w:p>
          <w:p w14:paraId="668B6BD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spellStart"/>
            <w:r w:rsidRPr="00443BD5">
              <w:t>ol</w:t>
            </w:r>
            <w:proofErr w:type="spellEnd"/>
            <w:r w:rsidRPr="00443BD5">
              <w:t xml:space="preserve"> {</w:t>
            </w:r>
          </w:p>
          <w:p w14:paraId="0DB63A4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list-style-type: decimal-leading-zero; </w:t>
            </w:r>
          </w:p>
          <w:p w14:paraId="22E5BAD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padding-left: 25px;</w:t>
            </w:r>
          </w:p>
          <w:p w14:paraId="623D7AC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margin: 20px 0;</w:t>
            </w:r>
          </w:p>
          <w:p w14:paraId="6B9D339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08D0D9E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4F44800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spellStart"/>
            <w:r w:rsidRPr="00443BD5">
              <w:t>ol</w:t>
            </w:r>
            <w:proofErr w:type="spellEnd"/>
            <w:r w:rsidRPr="00443BD5">
              <w:t xml:space="preserve"> li {</w:t>
            </w:r>
          </w:p>
          <w:p w14:paraId="11EFA7B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margin-bottom: 14px;                   </w:t>
            </w:r>
          </w:p>
          <w:p w14:paraId="3200F86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14px;</w:t>
            </w:r>
          </w:p>
          <w:p w14:paraId="6A46961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#444444;</w:t>
            </w:r>
          </w:p>
          <w:p w14:paraId="30F8777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70C409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C1790D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spellStart"/>
            <w:r w:rsidRPr="00443BD5">
              <w:t>ol</w:t>
            </w:r>
            <w:proofErr w:type="spellEnd"/>
            <w:r w:rsidRPr="00443BD5">
              <w:t xml:space="preserve"> li strong, </w:t>
            </w:r>
            <w:proofErr w:type="spellStart"/>
            <w:r w:rsidRPr="00443BD5">
              <w:t>ol</w:t>
            </w:r>
            <w:proofErr w:type="spellEnd"/>
            <w:r w:rsidRPr="00443BD5">
              <w:t xml:space="preserve"> </w:t>
            </w:r>
            <w:proofErr w:type="gramStart"/>
            <w:r w:rsidRPr="00443BD5">
              <w:t>li .item</w:t>
            </w:r>
            <w:proofErr w:type="gramEnd"/>
            <w:r w:rsidRPr="00443BD5">
              <w:t>-name {</w:t>
            </w:r>
          </w:p>
          <w:p w14:paraId="6F1C5EB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#111111;                        </w:t>
            </w:r>
          </w:p>
          <w:p w14:paraId="2E6AB82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font-weight: 600;</w:t>
            </w:r>
          </w:p>
          <w:p w14:paraId="4F2754A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32E79C7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A6AE04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dl {</w:t>
            </w:r>
          </w:p>
          <w:p w14:paraId="712B6D4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 xml:space="preserve">    background-color: #f9f9f8;             </w:t>
            </w:r>
          </w:p>
          <w:p w14:paraId="2A0BC99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border: 1px solid #e8e8e8;</w:t>
            </w:r>
          </w:p>
          <w:p w14:paraId="21421B8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border-radius: 8px;</w:t>
            </w:r>
          </w:p>
          <w:p w14:paraId="0027945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padding: 24px;</w:t>
            </w:r>
          </w:p>
          <w:p w14:paraId="0972963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margin: 25px 0;</w:t>
            </w:r>
          </w:p>
          <w:p w14:paraId="0BF96FD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B441AE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EC90D5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dt {</w:t>
            </w:r>
          </w:p>
          <w:p w14:paraId="0212FFC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#000000;                        </w:t>
            </w:r>
          </w:p>
          <w:p w14:paraId="2DEA6DE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font-weight: 600;</w:t>
            </w:r>
          </w:p>
          <w:p w14:paraId="1586E1C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text-transform: uppercase;</w:t>
            </w:r>
          </w:p>
          <w:p w14:paraId="72907C3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letter-spacing: 1px;</w:t>
            </w:r>
          </w:p>
          <w:p w14:paraId="2BFB0E0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13px;</w:t>
            </w:r>
          </w:p>
          <w:p w14:paraId="5956ACC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margin-top: 10px;</w:t>
            </w:r>
          </w:p>
          <w:p w14:paraId="6D2E9CD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3043C27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28736E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dd {</w:t>
            </w:r>
          </w:p>
          <w:p w14:paraId="08520B3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margin-left: 0;</w:t>
            </w:r>
          </w:p>
          <w:p w14:paraId="4E84376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margin-bottom: 12px;                   </w:t>
            </w:r>
          </w:p>
          <w:p w14:paraId="414D899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#666666;</w:t>
            </w:r>
          </w:p>
          <w:p w14:paraId="56A50BC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13px;</w:t>
            </w:r>
          </w:p>
          <w:p w14:paraId="14C2810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line-height: 1.5;</w:t>
            </w:r>
          </w:p>
          <w:p w14:paraId="04DDB7CD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8E0F26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8C0962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UNIFORM FORM CONTAINER STYLING --- */</w:t>
            </w:r>
          </w:p>
          <w:p w14:paraId="0F4D91F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.form</w:t>
            </w:r>
            <w:proofErr w:type="gramEnd"/>
            <w:r w:rsidRPr="00443BD5">
              <w:t>-box {</w:t>
            </w:r>
          </w:p>
          <w:p w14:paraId="2DE4858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max-width: 450px;</w:t>
            </w:r>
          </w:p>
          <w:p w14:paraId="32E3174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margin: 40px auto;</w:t>
            </w:r>
          </w:p>
          <w:p w14:paraId="4D01087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background: #ffffff;</w:t>
            </w:r>
          </w:p>
          <w:p w14:paraId="3BAD7E0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padding: 35px;</w:t>
            </w:r>
          </w:p>
          <w:p w14:paraId="09C8245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border-radius: 12px;</w:t>
            </w:r>
          </w:p>
          <w:p w14:paraId="5E25E82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border: 1px solid #e2e8f0;</w:t>
            </w:r>
          </w:p>
          <w:p w14:paraId="6F47165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box-shadow: 0 10px 25px </w:t>
            </w:r>
            <w:proofErr w:type="spellStart"/>
            <w:proofErr w:type="gramStart"/>
            <w:r w:rsidRPr="00443BD5">
              <w:t>rgba</w:t>
            </w:r>
            <w:proofErr w:type="spellEnd"/>
            <w:r w:rsidRPr="00443BD5">
              <w:t>(</w:t>
            </w:r>
            <w:proofErr w:type="gramEnd"/>
            <w:r w:rsidRPr="00443BD5">
              <w:t>0,0,0,0.06);</w:t>
            </w:r>
          </w:p>
          <w:p w14:paraId="1532394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2CCB29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41ECE5A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.form</w:t>
            </w:r>
            <w:proofErr w:type="gramEnd"/>
            <w:r w:rsidRPr="00443BD5">
              <w:t>-group {</w:t>
            </w:r>
          </w:p>
          <w:p w14:paraId="3832655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margin-bottom: 20px;</w:t>
            </w:r>
          </w:p>
          <w:p w14:paraId="0065E31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5FC5BD3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3FF8312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.form</w:t>
            </w:r>
            <w:proofErr w:type="gramEnd"/>
            <w:r w:rsidRPr="00443BD5">
              <w:t>-group label {</w:t>
            </w:r>
          </w:p>
          <w:p w14:paraId="2F83B044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display: block;</w:t>
            </w:r>
          </w:p>
          <w:p w14:paraId="6A0DF28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12px;</w:t>
            </w:r>
          </w:p>
          <w:p w14:paraId="341DE60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lastRenderedPageBreak/>
              <w:t>    text-transform: uppercase;</w:t>
            </w:r>
          </w:p>
          <w:p w14:paraId="7A0DA0B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letter-spacing: 1px;</w:t>
            </w:r>
          </w:p>
          <w:p w14:paraId="77DB329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margin-bottom: 8px;</w:t>
            </w:r>
          </w:p>
          <w:p w14:paraId="2F31C2C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color: #333333;</w:t>
            </w:r>
          </w:p>
          <w:p w14:paraId="2309E4A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D95690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77EC132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.form</w:t>
            </w:r>
            <w:proofErr w:type="gramEnd"/>
            <w:r w:rsidRPr="00443BD5">
              <w:t>-group input {</w:t>
            </w:r>
          </w:p>
          <w:p w14:paraId="36A6B90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width: 100%;</w:t>
            </w:r>
          </w:p>
          <w:p w14:paraId="3515D61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padding: 12px 15px;</w:t>
            </w:r>
          </w:p>
          <w:p w14:paraId="21C38DF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border: 1px solid #cccccc;</w:t>
            </w:r>
          </w:p>
          <w:p w14:paraId="662B2E5A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border-radius: 6px;</w:t>
            </w:r>
          </w:p>
          <w:p w14:paraId="219E0DC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font-size: 14px;</w:t>
            </w:r>
          </w:p>
          <w:p w14:paraId="4784933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outline: none;</w:t>
            </w:r>
          </w:p>
          <w:p w14:paraId="4411919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transition: border-color 0.3s ease;</w:t>
            </w:r>
          </w:p>
          <w:p w14:paraId="710AD5B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47B5F6D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2ACA9D3F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proofErr w:type="gramStart"/>
            <w:r w:rsidRPr="00443BD5">
              <w:t>.form</w:t>
            </w:r>
            <w:proofErr w:type="gramEnd"/>
            <w:r w:rsidRPr="00443BD5">
              <w:t xml:space="preserve">-group </w:t>
            </w:r>
            <w:proofErr w:type="spellStart"/>
            <w:proofErr w:type="gramStart"/>
            <w:r w:rsidRPr="00443BD5">
              <w:t>input:focus</w:t>
            </w:r>
            <w:proofErr w:type="spellEnd"/>
            <w:proofErr w:type="gramEnd"/>
            <w:r w:rsidRPr="00443BD5">
              <w:t xml:space="preserve"> {</w:t>
            </w:r>
          </w:p>
          <w:p w14:paraId="39FF544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border-color: #000000;</w:t>
            </w:r>
          </w:p>
          <w:p w14:paraId="134FF75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DD0812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42F75FA7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/* --- TASK 2 &amp; 6: FOOTER GUARANTEED AT BOTTOM --- */</w:t>
            </w:r>
          </w:p>
          <w:p w14:paraId="271D6336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footer { </w:t>
            </w:r>
          </w:p>
          <w:p w14:paraId="2D73C46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margin-top: auto; </w:t>
            </w:r>
          </w:p>
          <w:p w14:paraId="4D43006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padding: 30px 20px; </w:t>
            </w:r>
          </w:p>
          <w:p w14:paraId="1E727C55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font-size: 12px; </w:t>
            </w:r>
          </w:p>
          <w:p w14:paraId="29187C5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text-transform: uppercase; </w:t>
            </w:r>
          </w:p>
          <w:p w14:paraId="2B6780BB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letter-spacing: 2px; </w:t>
            </w:r>
          </w:p>
          <w:p w14:paraId="3CC25F53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color: #ffffff; </w:t>
            </w:r>
          </w:p>
          <w:p w14:paraId="07CFC16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background-color: #111111; </w:t>
            </w:r>
          </w:p>
          <w:p w14:paraId="483A71FE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    text-align: center;</w:t>
            </w:r>
          </w:p>
          <w:p w14:paraId="0533E941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33881D22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</w:p>
          <w:p w14:paraId="07D275E0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@media (max-width: 768px) { </w:t>
            </w:r>
          </w:p>
          <w:p w14:paraId="3000C1A8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header </w:t>
            </w:r>
            <w:proofErr w:type="gramStart"/>
            <w:r w:rsidRPr="00443BD5">
              <w:t>{ flex</w:t>
            </w:r>
            <w:proofErr w:type="gramEnd"/>
            <w:r w:rsidRPr="00443BD5">
              <w:t>-direction: column; gap: 15px</w:t>
            </w:r>
            <w:proofErr w:type="gramStart"/>
            <w:r w:rsidRPr="00443BD5">
              <w:t>; }</w:t>
            </w:r>
            <w:proofErr w:type="gramEnd"/>
            <w:r w:rsidRPr="00443BD5">
              <w:t xml:space="preserve"> </w:t>
            </w:r>
          </w:p>
          <w:p w14:paraId="2812151C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 xml:space="preserve">    nav a </w:t>
            </w:r>
            <w:proofErr w:type="gramStart"/>
            <w:r w:rsidRPr="00443BD5">
              <w:t>{ margin</w:t>
            </w:r>
            <w:proofErr w:type="gramEnd"/>
            <w:r w:rsidRPr="00443BD5">
              <w:t>: 0 10px</w:t>
            </w:r>
            <w:proofErr w:type="gramStart"/>
            <w:r w:rsidRPr="00443BD5">
              <w:t>; }</w:t>
            </w:r>
            <w:proofErr w:type="gramEnd"/>
            <w:r w:rsidRPr="00443BD5">
              <w:t xml:space="preserve"> </w:t>
            </w:r>
          </w:p>
          <w:p w14:paraId="58C0AD29" w14:textId="77777777" w:rsidR="00443BD5" w:rsidRPr="00443BD5" w:rsidRDefault="00443BD5" w:rsidP="00443BD5">
            <w:pPr>
              <w:widowControl w:val="0"/>
              <w:suppressAutoHyphens/>
              <w:spacing w:line="264" w:lineRule="auto"/>
            </w:pPr>
            <w:r w:rsidRPr="00443BD5">
              <w:t>}</w:t>
            </w:r>
          </w:p>
          <w:p w14:paraId="793B9D19" w14:textId="7F06C5E2" w:rsidR="00DB2AD6" w:rsidRDefault="00DB2AD6" w:rsidP="00443BD5">
            <w:pPr>
              <w:widowControl w:val="0"/>
              <w:suppressAutoHyphens/>
              <w:spacing w:line="264" w:lineRule="auto"/>
            </w:pPr>
          </w:p>
          <w:p w14:paraId="41E26E68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0730B451" w14:textId="728237E7" w:rsidR="003C1030" w:rsidRDefault="003C1030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197BC728" w14:textId="77777777" w:rsidR="00A940EA" w:rsidRDefault="00A940EA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45287EB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62F7BD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7ED9C3A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23E8D8F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20A268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AB04CF1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29863AC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D674EAE" w14:textId="68849D6E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</w:tc>
      </w:tr>
      <w:tr w:rsidR="00796CC5" w14:paraId="3DAACF84" w14:textId="77777777" w:rsidTr="00141B44">
        <w:tc>
          <w:tcPr>
            <w:tcW w:w="9952" w:type="dxa"/>
          </w:tcPr>
          <w:p w14:paraId="73CFA399" w14:textId="22B2704D" w:rsidR="00DB2AD6" w:rsidRPr="00DB2AD6" w:rsidRDefault="00DB2AD6" w:rsidP="00DB2AD6">
            <w:pPr>
              <w:tabs>
                <w:tab w:val="left" w:pos="2010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E63A6A" w14:textId="6B3487BC" w:rsidR="00F0321D" w:rsidRDefault="00F0321D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837B9" w14:textId="428E9AEF" w:rsidR="00DB2AD6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DA9DC9" w14:textId="77777777" w:rsidR="00DB2AD6" w:rsidRPr="008B0362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92234E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52D2E6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CF270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922C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5DBA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1A0E7D" w14:textId="4B0794D7" w:rsidR="00F0321D" w:rsidRPr="00862904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48D371" w14:textId="67C70144" w:rsidR="00EE59A2" w:rsidRDefault="00EE59A2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EE59A2" w14:paraId="35CFE84E" w14:textId="77777777" w:rsidTr="003C1030">
        <w:tc>
          <w:tcPr>
            <w:tcW w:w="9923" w:type="dxa"/>
          </w:tcPr>
          <w:p w14:paraId="3C3419D6" w14:textId="24CA4A67" w:rsidR="00EE59A2" w:rsidRPr="007609F2" w:rsidRDefault="002957F8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2116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Stepwise-Procedure / Algorithm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E59A2" w14:paraId="16006E17" w14:textId="77777777" w:rsidTr="003C1030">
        <w:tc>
          <w:tcPr>
            <w:tcW w:w="9923" w:type="dxa"/>
          </w:tcPr>
          <w:p w14:paraId="5B1C4D8A" w14:textId="77777777" w:rsidR="00443BD5" w:rsidRPr="00443BD5" w:rsidRDefault="00443BD5" w:rsidP="00443BD5">
            <w:pPr>
              <w:pStyle w:val="Default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>Step 1: Setup: Create style.css with imported Google Fonts (Bodoni Moda &amp; Montserrat) and link it in the &lt;head&gt; of all pages (index.html, catalogue.html, login.html, register.html).</w:t>
            </w:r>
          </w:p>
          <w:p w14:paraId="67D7901B" w14:textId="77777777" w:rsidR="00443BD5" w:rsidRPr="00443BD5" w:rsidRDefault="00443BD5" w:rsidP="00443BD5">
            <w:pPr>
              <w:pStyle w:val="Default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>Step 2: HTML Structure: Build the portal layout using semantic tags (&lt;header&gt;, &lt;nav&gt;, &lt;main&gt;, &lt;section&gt;, &lt;form&gt;, &lt;footer&gt;).</w:t>
            </w:r>
          </w:p>
          <w:p w14:paraId="53C04801" w14:textId="77777777" w:rsidR="00443BD5" w:rsidRPr="00443BD5" w:rsidRDefault="00443BD5" w:rsidP="00443BD5">
            <w:pPr>
              <w:pStyle w:val="Default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 xml:space="preserve">Step 3: Global Styling: Apply CSS reset (* </w:t>
            </w:r>
            <w:proofErr w:type="gramStart"/>
            <w:r w:rsidRPr="00443BD5">
              <w:rPr>
                <w:rFonts w:ascii="Times New Roman" w:hAnsi="Times New Roman" w:cs="Times New Roman"/>
              </w:rPr>
              <w:t>{ margin</w:t>
            </w:r>
            <w:proofErr w:type="gramEnd"/>
            <w:r w:rsidRPr="00443BD5">
              <w:rPr>
                <w:rFonts w:ascii="Times New Roman" w:hAnsi="Times New Roman" w:cs="Times New Roman"/>
              </w:rPr>
              <w:t xml:space="preserve">:0; padding:0; </w:t>
            </w:r>
            <w:proofErr w:type="spellStart"/>
            <w:r w:rsidRPr="00443BD5">
              <w:rPr>
                <w:rFonts w:ascii="Times New Roman" w:hAnsi="Times New Roman" w:cs="Times New Roman"/>
              </w:rPr>
              <w:t>box-</w:t>
            </w:r>
            <w:proofErr w:type="gramStart"/>
            <w:r w:rsidRPr="00443BD5">
              <w:rPr>
                <w:rFonts w:ascii="Times New Roman" w:hAnsi="Times New Roman" w:cs="Times New Roman"/>
              </w:rPr>
              <w:t>sizing:border</w:t>
            </w:r>
            <w:proofErr w:type="gramEnd"/>
            <w:r w:rsidRPr="00443BD5">
              <w:rPr>
                <w:rFonts w:ascii="Times New Roman" w:hAnsi="Times New Roman" w:cs="Times New Roman"/>
              </w:rPr>
              <w:t>-box</w:t>
            </w:r>
            <w:proofErr w:type="spellEnd"/>
            <w:proofErr w:type="gramStart"/>
            <w:r w:rsidRPr="00443BD5">
              <w:rPr>
                <w:rFonts w:ascii="Times New Roman" w:hAnsi="Times New Roman" w:cs="Times New Roman"/>
              </w:rPr>
              <w:t>; }</w:t>
            </w:r>
            <w:proofErr w:type="gramEnd"/>
            <w:r w:rsidRPr="00443BD5">
              <w:rPr>
                <w:rFonts w:ascii="Times New Roman" w:hAnsi="Times New Roman" w:cs="Times New Roman"/>
              </w:rPr>
              <w:t>), global typography, and background color palette.</w:t>
            </w:r>
          </w:p>
          <w:p w14:paraId="1297334B" w14:textId="77777777" w:rsidR="00443BD5" w:rsidRPr="00443BD5" w:rsidRDefault="00443BD5" w:rsidP="00443BD5">
            <w:pPr>
              <w:pStyle w:val="Default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>Step 4: Header, Footer &amp; Nav: Style dark-themed header and footer (#111111) with a flex-aligned navigation menu featuring active and hover transitions.</w:t>
            </w:r>
          </w:p>
          <w:p w14:paraId="4D97916C" w14:textId="77777777" w:rsidR="00443BD5" w:rsidRPr="00443BD5" w:rsidRDefault="00443BD5" w:rsidP="00443BD5">
            <w:pPr>
              <w:pStyle w:val="Default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>Step 5: Cards, Forms &amp; Lists: Implement centered product cards, interactive form components (&lt;input&gt;, &lt;button&gt;), and styled inventory/specification lists (&lt;</w:t>
            </w:r>
            <w:proofErr w:type="spellStart"/>
            <w:r w:rsidRPr="00443BD5">
              <w:rPr>
                <w:rFonts w:ascii="Times New Roman" w:hAnsi="Times New Roman" w:cs="Times New Roman"/>
              </w:rPr>
              <w:t>ol</w:t>
            </w:r>
            <w:proofErr w:type="spellEnd"/>
            <w:r w:rsidRPr="00443BD5">
              <w:rPr>
                <w:rFonts w:ascii="Times New Roman" w:hAnsi="Times New Roman" w:cs="Times New Roman"/>
              </w:rPr>
              <w:t>&gt;, &lt;dl&gt;).</w:t>
            </w:r>
          </w:p>
          <w:p w14:paraId="3F6FC8E9" w14:textId="4AB2B985" w:rsidR="00003AFD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443BD5">
              <w:rPr>
                <w:rFonts w:ascii="Times New Roman" w:hAnsi="Times New Roman" w:cs="Times New Roman"/>
              </w:rPr>
              <w:t>Step 6: Site-wide Layout &amp; Test: Enforce full-height viewport Flexbox (min-height: 100vh with margin-top: auto on footer) across all portal pages to ensure consistent margins and a sticky footer.</w:t>
            </w:r>
          </w:p>
          <w:p w14:paraId="74658FC2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48434C55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615F7ADB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3CE99804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1CD5C321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044DCAD1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0641C0C9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0A3C982C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7DE58253" w14:textId="77777777" w:rsidR="00443BD5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04475E3D" w14:textId="77777777" w:rsidR="00443BD5" w:rsidRPr="00975FF2" w:rsidRDefault="00443BD5" w:rsidP="00443BD5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6F57CA7F" w14:textId="0F1EED6A" w:rsidR="00EE59A2" w:rsidRPr="00975FF2" w:rsidRDefault="00EE59A2" w:rsidP="008E65AB">
            <w:pPr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D29F85" w14:textId="77777777" w:rsidR="00A940EA" w:rsidRDefault="00A940EA" w:rsidP="00DF1F07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876"/>
      </w:tblGrid>
      <w:tr w:rsidR="00497553" w14:paraId="192D51F4" w14:textId="77777777" w:rsidTr="00A940EA">
        <w:tc>
          <w:tcPr>
            <w:tcW w:w="9914" w:type="dxa"/>
          </w:tcPr>
          <w:p w14:paraId="43A12C4D" w14:textId="7C09694A" w:rsidR="00497553" w:rsidRPr="007609F2" w:rsidRDefault="00547D35" w:rsidP="002957F8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lastRenderedPageBreak/>
              <w:t>Output</w:t>
            </w:r>
          </w:p>
        </w:tc>
      </w:tr>
      <w:tr w:rsidR="00497553" w14:paraId="12A93333" w14:textId="77777777" w:rsidTr="00A940EA">
        <w:tc>
          <w:tcPr>
            <w:tcW w:w="9914" w:type="dxa"/>
          </w:tcPr>
          <w:p w14:paraId="1F837CF2" w14:textId="230E1CE0" w:rsidR="00861D21" w:rsidRDefault="00E349EA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1-</w:t>
            </w:r>
          </w:p>
          <w:p w14:paraId="30131301" w14:textId="03BEBEF5" w:rsidR="00E349EA" w:rsidRDefault="00B87247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8724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B079D8" wp14:editId="583F4030">
                  <wp:extent cx="6800850" cy="3475355"/>
                  <wp:effectExtent l="0" t="0" r="0" b="0"/>
                  <wp:docPr id="1389060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0608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C6FE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227BE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7A2B6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9E7F3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A2773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4A311B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DC495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C092C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B300F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7F52B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B35273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659CB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D32FD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C3863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77D9A" w14:textId="757E8036" w:rsidR="003C1030" w:rsidRDefault="003C1030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37F15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90D67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D507F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34364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5E19C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1C8C2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843F7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31828" w14:textId="77777777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7CABC3" w14:textId="20D40EA8" w:rsidR="008F3D61" w:rsidRDefault="008F3D61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 2-</w:t>
            </w:r>
          </w:p>
          <w:p w14:paraId="20CB0C26" w14:textId="77777777" w:rsidR="00E349EA" w:rsidRDefault="00E349EA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EFB36" w14:textId="0C94E464" w:rsidR="00E349EA" w:rsidRDefault="00B87247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8724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0A908B" wp14:editId="7B57F185">
                  <wp:extent cx="6800850" cy="3535680"/>
                  <wp:effectExtent l="0" t="0" r="0" b="7620"/>
                  <wp:docPr id="2066973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9734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227B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10A7B" w14:textId="167526A8" w:rsidR="00E349EA" w:rsidRDefault="00E349EA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3-</w:t>
            </w:r>
          </w:p>
          <w:p w14:paraId="135BDE2C" w14:textId="57A3AEDC" w:rsidR="00E349EA" w:rsidRPr="00E349EA" w:rsidRDefault="0022251F" w:rsidP="00E349EA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25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D7811A7" wp14:editId="424A0471">
                  <wp:extent cx="6800850" cy="3432810"/>
                  <wp:effectExtent l="0" t="0" r="0" b="0"/>
                  <wp:docPr id="4491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14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3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3F01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A10AB" w14:textId="5300A573" w:rsidR="003C1030" w:rsidRDefault="00DE3151" w:rsidP="00DE315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 4-</w:t>
            </w:r>
          </w:p>
          <w:p w14:paraId="2D7FA1B1" w14:textId="1530CB44" w:rsidR="00DE3151" w:rsidRDefault="0022251F" w:rsidP="00DE315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2251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F2BB16" wp14:editId="79FFE420">
                  <wp:extent cx="6800850" cy="3500755"/>
                  <wp:effectExtent l="0" t="0" r="0" b="4445"/>
                  <wp:docPr id="498824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244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50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A0658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8FE88" w14:textId="52AA9F8E" w:rsidR="003C1030" w:rsidRDefault="008F3D61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5 –</w:t>
            </w:r>
          </w:p>
          <w:p w14:paraId="3B923F0B" w14:textId="779A62D1" w:rsidR="008F3D61" w:rsidRDefault="0040434A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434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CDDF3D" wp14:editId="0CFA15FC">
                  <wp:extent cx="6800850" cy="3532505"/>
                  <wp:effectExtent l="0" t="0" r="0" b="0"/>
                  <wp:docPr id="1439853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536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53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7E42A" w14:textId="77777777" w:rsidR="008F3D61" w:rsidRDefault="008F3D61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4CBB4" w14:textId="77777777" w:rsidR="008F3D61" w:rsidRDefault="008F3D61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9A37C2" w14:textId="62B4342F" w:rsidR="008F3D61" w:rsidRDefault="008F3D61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 6-</w:t>
            </w:r>
          </w:p>
          <w:p w14:paraId="3D029515" w14:textId="2D6A1488" w:rsidR="008F3D61" w:rsidRDefault="00443BD5" w:rsidP="008F3D61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43BD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9A28158" wp14:editId="4A48E1F0">
                  <wp:extent cx="6800850" cy="3465830"/>
                  <wp:effectExtent l="0" t="0" r="0" b="1270"/>
                  <wp:docPr id="4172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5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6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76B24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D6581" w14:textId="3F180500" w:rsidR="003C1030" w:rsidRDefault="00443BD5" w:rsidP="00443BD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43BD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7849915" wp14:editId="54F18A6D">
                  <wp:extent cx="6800850" cy="3459480"/>
                  <wp:effectExtent l="0" t="0" r="0" b="7620"/>
                  <wp:docPr id="22169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97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5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6CCD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7957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CAC3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FF28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0F716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02ECF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9270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828F78" w14:textId="77777777" w:rsidR="008B0362" w:rsidRDefault="008B0362" w:rsidP="00465C99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F045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A4D02" w14:textId="3BF42A7E" w:rsidR="003C1030" w:rsidRPr="00975FF2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35" w14:paraId="5BE16B67" w14:textId="77777777" w:rsidTr="00A940EA">
        <w:tc>
          <w:tcPr>
            <w:tcW w:w="9914" w:type="dxa"/>
          </w:tcPr>
          <w:p w14:paraId="308AE78A" w14:textId="2E9B3996" w:rsidR="00547D35" w:rsidRPr="00547D35" w:rsidRDefault="00547D35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D3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lastRenderedPageBreak/>
              <w:t>Link of the Generated website</w:t>
            </w:r>
          </w:p>
        </w:tc>
      </w:tr>
      <w:tr w:rsidR="00547D35" w14:paraId="65865DFB" w14:textId="77777777" w:rsidTr="00A940EA">
        <w:tc>
          <w:tcPr>
            <w:tcW w:w="9914" w:type="dxa"/>
          </w:tcPr>
          <w:p w14:paraId="0EB8E06D" w14:textId="77777777" w:rsidR="00547D35" w:rsidRDefault="00547D35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6541FC" w14:textId="77777777" w:rsidR="00497553" w:rsidRDefault="00497553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F061A3" w14:paraId="5A0C043E" w14:textId="77777777" w:rsidTr="00A940EA">
        <w:tc>
          <w:tcPr>
            <w:tcW w:w="9914" w:type="dxa"/>
          </w:tcPr>
          <w:p w14:paraId="28CCF627" w14:textId="2F6DBEF0" w:rsidR="00F061A3" w:rsidRPr="007609F2" w:rsidRDefault="00F061A3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61A3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Post Lab Subjective/Objective type Questions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F061A3" w14:paraId="1F3A1967" w14:textId="77777777" w:rsidTr="00A940EA">
        <w:tc>
          <w:tcPr>
            <w:tcW w:w="9914" w:type="dxa"/>
          </w:tcPr>
          <w:p w14:paraId="16A7057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 Write CSS code to create a responsive layout using Flexbox.</w:t>
            </w:r>
          </w:p>
          <w:p w14:paraId="2088A10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CSS</w:t>
            </w:r>
          </w:p>
          <w:p w14:paraId="3495A53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Responsive Flexbox Layout */</w:t>
            </w:r>
          </w:p>
          <w:p w14:paraId="6BF00080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.flex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-container {</w:t>
            </w:r>
          </w:p>
          <w:p w14:paraId="71502050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display: flex;</w:t>
            </w:r>
          </w:p>
          <w:p w14:paraId="29F499F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flex-wrap: wrap;</w:t>
            </w:r>
          </w:p>
          <w:p w14:paraId="27C3912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gap: 20px;</w:t>
            </w:r>
          </w:p>
          <w:p w14:paraId="14A3E7F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padding: 20px;</w:t>
            </w:r>
          </w:p>
          <w:p w14:paraId="6F060EE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56765B2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94D47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.flex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-item {</w:t>
            </w:r>
          </w:p>
          <w:p w14:paraId="09A6E000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/* </w:t>
            </w:r>
          </w:p>
          <w:p w14:paraId="61EC178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flex: flex-grow flex-shrink flex-basis;</w:t>
            </w:r>
          </w:p>
          <w:p w14:paraId="394F3A0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Allows items to grow, shrink, and maintain a baseline width of 300px</w:t>
            </w:r>
          </w:p>
          <w:p w14:paraId="2F713FC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*/</w:t>
            </w:r>
          </w:p>
          <w:p w14:paraId="26A7D7E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flex: 1 1 300px; </w:t>
            </w:r>
          </w:p>
          <w:p w14:paraId="1013B93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background-color: #f1f5f9;</w:t>
            </w:r>
          </w:p>
          <w:p w14:paraId="5FB5B1E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padding: 20px;</w:t>
            </w:r>
          </w:p>
          <w:p w14:paraId="58769780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border-radius: 8px;</w:t>
            </w:r>
          </w:p>
          <w:p w14:paraId="589EE64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2F46D3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 Write a media query for screens smaller than 768px.</w:t>
            </w:r>
          </w:p>
          <w:p w14:paraId="560F68E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CSS</w:t>
            </w:r>
          </w:p>
          <w:p w14:paraId="2838DC3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Styles targeting viewports narrower than 768px */</w:t>
            </w:r>
          </w:p>
          <w:p w14:paraId="2864B91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@media screen and (max-width: 767px) {</w:t>
            </w:r>
          </w:p>
          <w:p w14:paraId="3B1E81E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body {</w:t>
            </w:r>
          </w:p>
          <w:p w14:paraId="1C6A31C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font-size: 14px;</w:t>
            </w:r>
          </w:p>
          <w:p w14:paraId="3104048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022F284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</w:p>
          <w:p w14:paraId="662824B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.sidebar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2D14ADC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display: none; /* Example layout adjustment for mobile */</w:t>
            </w:r>
          </w:p>
          <w:p w14:paraId="0D5AEE4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7474DF5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42A988A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 Justify the use of CSS animations in user interfaces.</w:t>
            </w:r>
          </w:p>
          <w:p w14:paraId="7CECBD1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CSS animations serve several vital UX and technical purposes:</w:t>
            </w:r>
          </w:p>
          <w:p w14:paraId="211F2BAB" w14:textId="77777777" w:rsidR="008F3D61" w:rsidRPr="008F3D61" w:rsidRDefault="008F3D61" w:rsidP="008F3D6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Improves User Feedback &amp; Micro-interactions:</w:t>
            </w: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Provides immediate visual confirmation for user actions (e.g., button presses, form submissions, page loading states).</w:t>
            </w:r>
          </w:p>
          <w:p w14:paraId="43DB12F7" w14:textId="77777777" w:rsidR="008F3D61" w:rsidRPr="008F3D61" w:rsidRDefault="008F3D61" w:rsidP="008F3D6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Guides User Attention:</w:t>
            </w: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Directs the user's eye to high-priority elements, such as Call-to-Action (CTA) buttons, notifications, or errors.</w:t>
            </w:r>
          </w:p>
          <w:p w14:paraId="46737163" w14:textId="77777777" w:rsidR="008F3D61" w:rsidRPr="008F3D61" w:rsidRDefault="008F3D61" w:rsidP="008F3D6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Reduces Cognitive Load:</w:t>
            </w: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Smooth transitions between UI states (like sliding menus or expanding cards) help users maintain context, preventing abrupt context switching.</w:t>
            </w:r>
          </w:p>
          <w:p w14:paraId="55D1ACC5" w14:textId="77777777" w:rsidR="008F3D61" w:rsidRPr="008F3D61" w:rsidRDefault="008F3D61" w:rsidP="008F3D6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High Performance &amp; GPU Acceleration:</w:t>
            </w: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CSS animations run off the main JavaScript thread and leverage hardware acceleration (using properties like transform and opacity), keeping the frame rate smooth (60fps) without degrading web performance.</w:t>
            </w:r>
          </w:p>
          <w:p w14:paraId="67DDD82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4. Design a CSS animation for a call-to-action button.</w:t>
            </w:r>
          </w:p>
          <w:p w14:paraId="44BB5C0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HTML</w:t>
            </w:r>
          </w:p>
          <w:p w14:paraId="62C5D03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&lt;button class="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cta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-button"&gt;Get Started&lt;/button&gt;</w:t>
            </w:r>
          </w:p>
          <w:p w14:paraId="59D24BE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CSS</w:t>
            </w:r>
          </w:p>
          <w:p w14:paraId="73B719BC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cta</w:t>
            </w:r>
            <w:proofErr w:type="spellEnd"/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-button {</w:t>
            </w:r>
          </w:p>
          <w:p w14:paraId="5263374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background-color: #2563eb;</w:t>
            </w:r>
          </w:p>
          <w:p w14:paraId="434DAED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color: #ffffff;</w:t>
            </w:r>
          </w:p>
          <w:p w14:paraId="1639191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font-size: 1rem;</w:t>
            </w:r>
          </w:p>
          <w:p w14:paraId="2785516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font-weight: bold;</w:t>
            </w:r>
          </w:p>
          <w:p w14:paraId="40912E3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padding: 12px 28px;</w:t>
            </w:r>
          </w:p>
          <w:p w14:paraId="1CA6E49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border: none;</w:t>
            </w:r>
          </w:p>
          <w:p w14:paraId="499C9BA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border-radius: 6px;</w:t>
            </w:r>
          </w:p>
          <w:p w14:paraId="180BEF8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cursor: pointer;</w:t>
            </w:r>
          </w:p>
          <w:p w14:paraId="1CF08E5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/* Apply continuous pulse animation */</w:t>
            </w:r>
          </w:p>
          <w:p w14:paraId="5391955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animation: pulse 2s infinite;</w:t>
            </w:r>
          </w:p>
          <w:p w14:paraId="131A2BF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transition: transform 0.2s ease, background-color 0.2s ease;</w:t>
            </w:r>
          </w:p>
          <w:p w14:paraId="6E15F0B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5AC0364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EE480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Hover effect */</w:t>
            </w:r>
          </w:p>
          <w:p w14:paraId="424E54B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cta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button:hover</w:t>
            </w:r>
            <w:proofErr w:type="spellEnd"/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5215BDD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background-color: #1d4ed8;</w:t>
            </w:r>
          </w:p>
          <w:p w14:paraId="2720992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transform: </w:t>
            </w: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scale(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1.05);</w:t>
            </w:r>
          </w:p>
          <w:p w14:paraId="28A041E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270D723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E2A6E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Pulse animation keyframes */</w:t>
            </w:r>
          </w:p>
          <w:p w14:paraId="1728E0D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@keyframes pulse {</w:t>
            </w:r>
          </w:p>
          <w:p w14:paraId="1646E03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0% {</w:t>
            </w:r>
          </w:p>
          <w:p w14:paraId="3815643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box-shadow: 0 0 0 0 </w:t>
            </w:r>
            <w:proofErr w:type="spellStart"/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rgba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37, 99, 235, 0.7);</w:t>
            </w:r>
          </w:p>
          <w:p w14:paraId="27B28CF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07D5AFC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70% {</w:t>
            </w:r>
          </w:p>
          <w:p w14:paraId="2BC6126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box-shadow: 0 0 0 12px </w:t>
            </w:r>
            <w:proofErr w:type="spellStart"/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rgba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37, 99, 235, 0);</w:t>
            </w:r>
          </w:p>
          <w:p w14:paraId="68BDE053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5753AC3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100% {</w:t>
            </w:r>
          </w:p>
          <w:p w14:paraId="4003831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box-shadow: 0 0 0 0 </w:t>
            </w:r>
            <w:proofErr w:type="spellStart"/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rgba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37, 99, 235, 0);</w:t>
            </w:r>
          </w:p>
          <w:p w14:paraId="61C7F40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4EE963A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AA0862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 Create a responsive navigation menu using Flexbox and media queries.</w:t>
            </w:r>
          </w:p>
          <w:p w14:paraId="2B46B45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HTML</w:t>
            </w:r>
          </w:p>
          <w:p w14:paraId="528186A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HTML</w:t>
            </w:r>
          </w:p>
          <w:p w14:paraId="4E18C4E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&lt;nav class="navbar"&gt;</w:t>
            </w:r>
          </w:p>
          <w:p w14:paraId="2747EB1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&lt;div class="logo"&gt;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MyBrand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&lt;/div&gt;</w:t>
            </w:r>
          </w:p>
          <w:p w14:paraId="0D131BF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&lt;ul class="nav-links"&gt;</w:t>
            </w:r>
          </w:p>
          <w:p w14:paraId="31248C3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&lt;li&gt;&lt;a 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="#"&gt;Home&lt;/a&gt;&lt;/li&gt;</w:t>
            </w:r>
          </w:p>
          <w:p w14:paraId="6223669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&lt;li&gt;&lt;a 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="#"&gt;About&lt;/a&gt;&lt;/li&gt;</w:t>
            </w:r>
          </w:p>
          <w:p w14:paraId="032324B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&lt;li&gt;&lt;a 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="#"&gt;Services&lt;/a&gt;&lt;/li&gt;</w:t>
            </w:r>
          </w:p>
          <w:p w14:paraId="764552D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&lt;li&gt;&lt;a </w:t>
            </w:r>
            <w:proofErr w:type="spell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="#"&gt;Contact&lt;/a&gt;&lt;/li&gt;</w:t>
            </w:r>
          </w:p>
          <w:p w14:paraId="5C88807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&lt;/ul&gt;</w:t>
            </w:r>
          </w:p>
          <w:p w14:paraId="7BB61F9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&lt;/nav&gt;</w:t>
            </w:r>
          </w:p>
          <w:p w14:paraId="14E6B81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CSS</w:t>
            </w:r>
          </w:p>
          <w:p w14:paraId="7230910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CSS</w:t>
            </w:r>
          </w:p>
          <w:p w14:paraId="4C38E1D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Desktop / Base Styles */</w:t>
            </w:r>
          </w:p>
          <w:p w14:paraId="3D3C810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.navbar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552E721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display: flex;</w:t>
            </w:r>
          </w:p>
          <w:p w14:paraId="71DB849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justify-content: space-between;</w:t>
            </w:r>
          </w:p>
          <w:p w14:paraId="0D7A837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align-items: center;</w:t>
            </w:r>
          </w:p>
          <w:p w14:paraId="3011B08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background-color: #0f172a;</w:t>
            </w:r>
          </w:p>
          <w:p w14:paraId="31AD745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padding: 15px 30px;</w:t>
            </w:r>
          </w:p>
          <w:p w14:paraId="66553D3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F1B553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6A18CE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.logo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7EA6627C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color: #ffffff;</w:t>
            </w:r>
          </w:p>
          <w:p w14:paraId="501D2B9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font-size: 1.5rem;</w:t>
            </w:r>
          </w:p>
          <w:p w14:paraId="0A1DA26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font-weight: bold;</w:t>
            </w:r>
          </w:p>
          <w:p w14:paraId="2DEC613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05AA1B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FFA094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.nav-links {</w:t>
            </w:r>
          </w:p>
          <w:p w14:paraId="0642939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display: flex;</w:t>
            </w:r>
          </w:p>
          <w:p w14:paraId="432463B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list-style: none;</w:t>
            </w:r>
          </w:p>
          <w:p w14:paraId="661334B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gap: 20px;</w:t>
            </w:r>
          </w:p>
          <w:p w14:paraId="09DAD96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margin: 0;</w:t>
            </w:r>
          </w:p>
          <w:p w14:paraId="2BD40F3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padding: 0;</w:t>
            </w:r>
          </w:p>
          <w:p w14:paraId="0158FBBE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4DBE491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05EEF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.nav-links a {</w:t>
            </w:r>
          </w:p>
          <w:p w14:paraId="36AE2EBC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color: #ffffff;</w:t>
            </w:r>
          </w:p>
          <w:p w14:paraId="5343BF6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text-decoration: none;</w:t>
            </w:r>
          </w:p>
          <w:p w14:paraId="6913D6B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font-weight: 500;</w:t>
            </w:r>
          </w:p>
          <w:p w14:paraId="39204E8B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transition: color 0.3s ease;</w:t>
            </w:r>
          </w:p>
          <w:p w14:paraId="2772093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5CD8008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598554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.nav-links </w:t>
            </w: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a:hover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200CDE7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color: #38bdf8;</w:t>
            </w:r>
          </w:p>
          <w:p w14:paraId="28BF21E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47841D8A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26E1EA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/* Mobile Media Query (&lt; 768px) */</w:t>
            </w:r>
          </w:p>
          <w:p w14:paraId="459BFA76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@media screen and (max-width: 767px) {</w:t>
            </w:r>
          </w:p>
          <w:p w14:paraId="0BE4675F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.navbar</w:t>
            </w:r>
            <w:proofErr w:type="gramEnd"/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{</w:t>
            </w:r>
          </w:p>
          <w:p w14:paraId="545E6D9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flex-direction: column;</w:t>
            </w:r>
          </w:p>
          <w:p w14:paraId="459E4D8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align-items: flex-start;</w:t>
            </w:r>
          </w:p>
          <w:p w14:paraId="65105B6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gap: 15px;</w:t>
            </w:r>
          </w:p>
          <w:p w14:paraId="3F8F5CD4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79E905C2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8ECE05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.nav-links {</w:t>
            </w:r>
          </w:p>
          <w:p w14:paraId="3082A16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flex-direction: column; /* Stack menu items vertically */</w:t>
            </w:r>
          </w:p>
          <w:p w14:paraId="1E76FBE8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width: 100%;</w:t>
            </w:r>
          </w:p>
          <w:p w14:paraId="55AAC70D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gap: 10px;</w:t>
            </w:r>
          </w:p>
          <w:p w14:paraId="13A31A6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7338FC1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2B14C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.nav-links li a {</w:t>
            </w:r>
          </w:p>
          <w:p w14:paraId="4BC91931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display: block;</w:t>
            </w:r>
          </w:p>
          <w:p w14:paraId="7CD85339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padding: 8px 0;</w:t>
            </w:r>
          </w:p>
          <w:p w14:paraId="11FDBD87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border-bottom: 1px solid #1e293b;</w:t>
            </w:r>
          </w:p>
          <w:p w14:paraId="4E5C956C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50DD1E9C" w14:textId="77777777" w:rsidR="008F3D61" w:rsidRPr="008F3D61" w:rsidRDefault="008F3D61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3D61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191A3E62" w14:textId="77777777" w:rsidR="00F061A3" w:rsidRDefault="00F061A3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768380" w14:textId="77777777" w:rsidR="00443BD5" w:rsidRDefault="00443BD5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C3EBCE" w14:textId="6CBC0429" w:rsidR="00443BD5" w:rsidRPr="00976A3A" w:rsidRDefault="00443BD5" w:rsidP="008F3D61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73D014" w14:textId="77777777" w:rsidR="00AA1F5A" w:rsidRDefault="00AA1F5A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AA1F5A" w14:paraId="34CDE469" w14:textId="77777777" w:rsidTr="00A940EA">
        <w:tc>
          <w:tcPr>
            <w:tcW w:w="9914" w:type="dxa"/>
          </w:tcPr>
          <w:p w14:paraId="7A33EB11" w14:textId="75FACF42" w:rsidR="00AA1F5A" w:rsidRPr="007609F2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AA1F5A" w14:paraId="74DD4D6A" w14:textId="77777777" w:rsidTr="00A940EA">
        <w:tc>
          <w:tcPr>
            <w:tcW w:w="9914" w:type="dxa"/>
          </w:tcPr>
          <w:p w14:paraId="671102CD" w14:textId="459DFAB0" w:rsidR="003C1030" w:rsidRDefault="00443BD5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443BD5">
              <w:rPr>
                <w:rFonts w:ascii="Times New Roman" w:hAnsi="Times New Roman"/>
                <w:iCs/>
                <w:sz w:val="24"/>
                <w:szCs w:val="24"/>
              </w:rPr>
              <w:t>In Experiment No. 2, the ASTRA E-Commerce portal was successfully developed using semantic HTML5 and centralized external CSS (style.css). Site-wide layout consistency was achieved across all portal pages (index.html, catalogue.html, login.html, and register.html) utilizing Flexbox sticky footer logic (min-height: 100vh), uniform main containers (max-width: 1200px), custom luxury typography (Bodoni Moda &amp; Montserrat), and styled form controls to deliver a clean, modern user interface.</w:t>
            </w:r>
          </w:p>
          <w:p w14:paraId="6C1117DA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5E7BF6D7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B66ED4C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19D961D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003754E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51940F2" w14:textId="05949421" w:rsidR="003C1030" w:rsidRPr="00AA1F5A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74A3FB6D" w14:textId="77777777" w:rsidR="003F09DD" w:rsidRDefault="003F09DD" w:rsidP="003F09D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Ind w:w="5070" w:type="dxa"/>
        <w:tblLook w:val="04A0" w:firstRow="1" w:lastRow="0" w:firstColumn="1" w:lastColumn="0" w:noHBand="0" w:noVBand="1"/>
      </w:tblPr>
      <w:tblGrid>
        <w:gridCol w:w="4758"/>
      </w:tblGrid>
      <w:tr w:rsidR="00AA1F5A" w14:paraId="38D4CC51" w14:textId="77777777" w:rsidTr="00A940EA">
        <w:tc>
          <w:tcPr>
            <w:tcW w:w="4758" w:type="dxa"/>
          </w:tcPr>
          <w:p w14:paraId="02894BA1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BE4985D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D54C9F6" w14:textId="4BB60DE9" w:rsidR="00AA1F5A" w:rsidRP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Signature of faculty in-charge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 with Date:</w:t>
            </w:r>
          </w:p>
        </w:tc>
      </w:tr>
    </w:tbl>
    <w:p w14:paraId="1E29DD5B" w14:textId="77777777" w:rsidR="00486834" w:rsidRPr="00486834" w:rsidRDefault="00486834" w:rsidP="003F09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16"/>
          <w:szCs w:val="16"/>
        </w:rPr>
      </w:pPr>
    </w:p>
    <w:sectPr w:rsidR="00486834" w:rsidRPr="00486834" w:rsidSect="00D851F1">
      <w:headerReference w:type="default" r:id="rId14"/>
      <w:footerReference w:type="default" r:id="rId15"/>
      <w:pgSz w:w="12240" w:h="15840"/>
      <w:pgMar w:top="1530" w:right="90" w:bottom="144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A62D" w14:textId="77777777" w:rsidR="00A22F70" w:rsidRDefault="00A22F70" w:rsidP="001F0663">
      <w:pPr>
        <w:spacing w:after="0" w:line="240" w:lineRule="auto"/>
      </w:pPr>
      <w:r>
        <w:separator/>
      </w:r>
    </w:p>
  </w:endnote>
  <w:endnote w:type="continuationSeparator" w:id="0">
    <w:p w14:paraId="461189CF" w14:textId="77777777" w:rsidR="00A22F70" w:rsidRDefault="00A22F70" w:rsidP="001F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320" w14:textId="77777777" w:rsidR="00564D83" w:rsidRDefault="00564D83"/>
  <w:tbl>
    <w:tblPr>
      <w:tblStyle w:val="TableGrid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969"/>
      <w:gridCol w:w="3403"/>
    </w:tblGrid>
    <w:tr w:rsidR="00564D83" w:rsidRPr="007570AC" w14:paraId="7EC0880B" w14:textId="77777777" w:rsidTr="00A25C5E">
      <w:tc>
        <w:tcPr>
          <w:tcW w:w="3544" w:type="dxa"/>
        </w:tcPr>
        <w:p w14:paraId="557B72DF" w14:textId="080B46D1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9158E0">
            <w:rPr>
              <w:rFonts w:ascii="Times New Roman" w:hAnsi="Times New Roman" w:cs="Times New Roman"/>
              <w:sz w:val="20"/>
              <w:szCs w:val="20"/>
            </w:rPr>
            <w:t>Web Programming Laboratory</w:t>
          </w:r>
        </w:p>
      </w:tc>
      <w:tc>
        <w:tcPr>
          <w:tcW w:w="3969" w:type="dxa"/>
        </w:tcPr>
        <w:p w14:paraId="7BF2C374" w14:textId="1D0F8F05" w:rsidR="00564D83" w:rsidRPr="007570AC" w:rsidRDefault="00564D83" w:rsidP="00002645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2B412F4E" w14:textId="08E2FA4C" w:rsidR="00564D83" w:rsidRPr="007570AC" w:rsidRDefault="00564D83" w:rsidP="00CB23BD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Academic Year: 2026-27</w:t>
          </w:r>
        </w:p>
      </w:tc>
    </w:tr>
    <w:tr w:rsidR="00564D83" w:rsidRPr="007570AC" w14:paraId="41C47D61" w14:textId="77777777" w:rsidTr="00A25C5E">
      <w:tc>
        <w:tcPr>
          <w:tcW w:w="3544" w:type="dxa"/>
        </w:tcPr>
        <w:p w14:paraId="3B2FFD7D" w14:textId="13CA15AC" w:rsidR="00564D83" w:rsidRPr="007570AC" w:rsidRDefault="00564D83" w:rsidP="002A50A1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</w:tcPr>
        <w:p w14:paraId="3B1C890A" w14:textId="77777777" w:rsidR="00564D83" w:rsidRPr="007570AC" w:rsidRDefault="00564D83" w:rsidP="002A50A1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403" w:type="dxa"/>
        </w:tcPr>
        <w:p w14:paraId="50C21C4C" w14:textId="5183333A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Roll No:</w:t>
          </w:r>
        </w:p>
      </w:tc>
    </w:tr>
  </w:tbl>
  <w:p w14:paraId="2A0AD00D" w14:textId="601736F4" w:rsidR="00564D83" w:rsidRDefault="00564D83" w:rsidP="00B45203">
    <w:pPr>
      <w:pStyle w:val="Footer"/>
      <w:ind w:left="-1440"/>
      <w:jc w:val="center"/>
    </w:pPr>
  </w:p>
  <w:p w14:paraId="7BDC4614" w14:textId="75A41F2E" w:rsidR="00564D83" w:rsidRDefault="00564D83" w:rsidP="00D851F1">
    <w:pPr>
      <w:pStyle w:val="Footer"/>
      <w:ind w:lef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2D85" w14:textId="77777777" w:rsidR="00A22F70" w:rsidRDefault="00A22F70" w:rsidP="001F0663">
      <w:pPr>
        <w:spacing w:after="0" w:line="240" w:lineRule="auto"/>
      </w:pPr>
      <w:r>
        <w:separator/>
      </w:r>
    </w:p>
  </w:footnote>
  <w:footnote w:type="continuationSeparator" w:id="0">
    <w:p w14:paraId="71F71BD5" w14:textId="77777777" w:rsidR="00A22F70" w:rsidRDefault="00A22F70" w:rsidP="001F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2E" w14:textId="77777777" w:rsidR="00564D83" w:rsidRDefault="00564D83">
    <w:pPr>
      <w:pStyle w:val="Header"/>
    </w:pPr>
  </w:p>
  <w:tbl>
    <w:tblPr>
      <w:tblStyle w:val="TableGrid"/>
      <w:tblW w:w="11925" w:type="dxa"/>
      <w:tblInd w:w="-13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564D83" w14:paraId="74AD5CF6" w14:textId="77777777" w:rsidTr="00A25C5E">
      <w:trPr>
        <w:trHeight w:val="907"/>
      </w:trPr>
      <w:tc>
        <w:tcPr>
          <w:tcW w:w="3572" w:type="dxa"/>
          <w:hideMark/>
        </w:tcPr>
        <w:p w14:paraId="09A2347E" w14:textId="47F9F3E0" w:rsidR="00564D83" w:rsidRDefault="000B6482" w:rsidP="00A25C5E">
          <w:pPr>
            <w:pStyle w:val="Header"/>
            <w:ind w:firstLine="258"/>
          </w:pPr>
          <w:bookmarkStart w:id="0" w:name="_Hlk45647752"/>
          <w:r w:rsidRPr="00365644">
            <w:rPr>
              <w:noProof/>
              <w:color w:val="000000"/>
              <w:lang w:val="en-IN"/>
            </w:rPr>
            <w:drawing>
              <wp:inline distT="0" distB="0" distL="0" distR="0" wp14:anchorId="5B0DB12A" wp14:editId="37527B77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  <w:hideMark/>
        </w:tcPr>
        <w:p w14:paraId="08A84A56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B3880D0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527B1D3B" w14:textId="2268F112" w:rsidR="00564D83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  <w:hideMark/>
        </w:tcPr>
        <w:p w14:paraId="581D3CAB" w14:textId="11F076F6" w:rsidR="00564D83" w:rsidRDefault="00564D83" w:rsidP="00A25C5E">
          <w:pPr>
            <w:pStyle w:val="Header"/>
            <w:tabs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 w:eastAsia="en-IN"/>
            </w:rPr>
            <w:drawing>
              <wp:inline distT="0" distB="0" distL="0" distR="0" wp14:anchorId="4D4C77F1" wp14:editId="5AE8040E">
                <wp:extent cx="982980" cy="609600"/>
                <wp:effectExtent l="0" t="0" r="7620" b="0"/>
                <wp:docPr id="4" name="Picture 4" descr="A close up of a sign&#10;&#10;Description automatically generated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ent Placeholder 6" descr="A close up of a sign&#10;&#10;Description automatically generated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bookmarkEnd w:id="0"/>
    </w:tr>
  </w:tbl>
  <w:p w14:paraId="6A258FB8" w14:textId="77777777" w:rsidR="00564D83" w:rsidRDefault="00564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3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/>
        <w:b/>
        <w:bCs/>
        <w:sz w:val="24"/>
        <w:szCs w:val="24"/>
      </w:rPr>
    </w:lvl>
  </w:abstractNum>
  <w:abstractNum w:abstractNumId="4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9C1377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5F0B0B"/>
    <w:multiLevelType w:val="hybridMultilevel"/>
    <w:tmpl w:val="913C54DE"/>
    <w:lvl w:ilvl="0" w:tplc="55D8B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630BB6"/>
    <w:multiLevelType w:val="multilevel"/>
    <w:tmpl w:val="CD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5256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21A1D"/>
    <w:multiLevelType w:val="hybridMultilevel"/>
    <w:tmpl w:val="1F36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25477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B479B6"/>
    <w:multiLevelType w:val="hybridMultilevel"/>
    <w:tmpl w:val="0D5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3645E"/>
    <w:multiLevelType w:val="hybridMultilevel"/>
    <w:tmpl w:val="65864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A2D15"/>
    <w:multiLevelType w:val="hybridMultilevel"/>
    <w:tmpl w:val="9AB4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83A00"/>
    <w:multiLevelType w:val="hybridMultilevel"/>
    <w:tmpl w:val="5D50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066E0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90F87"/>
    <w:multiLevelType w:val="hybridMultilevel"/>
    <w:tmpl w:val="8006EF00"/>
    <w:lvl w:ilvl="0" w:tplc="DE8C22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D5DA7"/>
    <w:multiLevelType w:val="hybridMultilevel"/>
    <w:tmpl w:val="B2667EF6"/>
    <w:lvl w:ilvl="0" w:tplc="3054709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870A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24ADB"/>
    <w:multiLevelType w:val="multilevel"/>
    <w:tmpl w:val="D89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E91"/>
    <w:multiLevelType w:val="hybridMultilevel"/>
    <w:tmpl w:val="BADC2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46D98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587CEE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18CB"/>
    <w:multiLevelType w:val="hybridMultilevel"/>
    <w:tmpl w:val="F3BAF03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6" w15:restartNumberingAfterBreak="0">
    <w:nsid w:val="7ADF0630"/>
    <w:multiLevelType w:val="hybridMultilevel"/>
    <w:tmpl w:val="AB3465B2"/>
    <w:lvl w:ilvl="0" w:tplc="583EC9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D21708"/>
    <w:multiLevelType w:val="hybridMultilevel"/>
    <w:tmpl w:val="EFC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07EE1"/>
    <w:multiLevelType w:val="hybridMultilevel"/>
    <w:tmpl w:val="A6E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6078">
    <w:abstractNumId w:val="8"/>
  </w:num>
  <w:num w:numId="2" w16cid:durableId="123160618">
    <w:abstractNumId w:val="28"/>
  </w:num>
  <w:num w:numId="3" w16cid:durableId="2175519">
    <w:abstractNumId w:val="25"/>
  </w:num>
  <w:num w:numId="4" w16cid:durableId="405148056">
    <w:abstractNumId w:val="10"/>
  </w:num>
  <w:num w:numId="5" w16cid:durableId="360715097">
    <w:abstractNumId w:val="12"/>
  </w:num>
  <w:num w:numId="6" w16cid:durableId="321591374">
    <w:abstractNumId w:val="1"/>
    <w:lvlOverride w:ilvl="0">
      <w:startOverride w:val="1"/>
    </w:lvlOverride>
  </w:num>
  <w:num w:numId="7" w16cid:durableId="744034411">
    <w:abstractNumId w:val="2"/>
  </w:num>
  <w:num w:numId="8" w16cid:durableId="1447432986">
    <w:abstractNumId w:val="4"/>
  </w:num>
  <w:num w:numId="9" w16cid:durableId="253320761">
    <w:abstractNumId w:val="5"/>
  </w:num>
  <w:num w:numId="10" w16cid:durableId="239870018">
    <w:abstractNumId w:val="13"/>
  </w:num>
  <w:num w:numId="11" w16cid:durableId="1739479596">
    <w:abstractNumId w:val="11"/>
  </w:num>
  <w:num w:numId="12" w16cid:durableId="609433160">
    <w:abstractNumId w:val="9"/>
  </w:num>
  <w:num w:numId="13" w16cid:durableId="694035624">
    <w:abstractNumId w:val="20"/>
  </w:num>
  <w:num w:numId="14" w16cid:durableId="1439787112">
    <w:abstractNumId w:val="3"/>
  </w:num>
  <w:num w:numId="15" w16cid:durableId="1899709570">
    <w:abstractNumId w:val="14"/>
  </w:num>
  <w:num w:numId="16" w16cid:durableId="609747672">
    <w:abstractNumId w:val="24"/>
  </w:num>
  <w:num w:numId="17" w16cid:durableId="187913604">
    <w:abstractNumId w:val="26"/>
  </w:num>
  <w:num w:numId="18" w16cid:durableId="947156776">
    <w:abstractNumId w:val="7"/>
  </w:num>
  <w:num w:numId="19" w16cid:durableId="610867230">
    <w:abstractNumId w:val="16"/>
  </w:num>
  <w:num w:numId="20" w16cid:durableId="51346036">
    <w:abstractNumId w:val="6"/>
  </w:num>
  <w:num w:numId="21" w16cid:durableId="1733962153">
    <w:abstractNumId w:val="23"/>
  </w:num>
  <w:num w:numId="22" w16cid:durableId="40716791">
    <w:abstractNumId w:val="27"/>
  </w:num>
  <w:num w:numId="23" w16cid:durableId="651372534">
    <w:abstractNumId w:val="0"/>
  </w:num>
  <w:num w:numId="24" w16cid:durableId="1059862421">
    <w:abstractNumId w:val="17"/>
  </w:num>
  <w:num w:numId="25" w16cid:durableId="7888628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5150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082983">
    <w:abstractNumId w:val="15"/>
  </w:num>
  <w:num w:numId="28" w16cid:durableId="254100411">
    <w:abstractNumId w:val="22"/>
  </w:num>
  <w:num w:numId="29" w16cid:durableId="1446265528">
    <w:abstractNumId w:val="18"/>
  </w:num>
  <w:num w:numId="30" w16cid:durableId="12318845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3"/>
    <w:rsid w:val="00002645"/>
    <w:rsid w:val="00003AFD"/>
    <w:rsid w:val="0001388A"/>
    <w:rsid w:val="00032372"/>
    <w:rsid w:val="00042944"/>
    <w:rsid w:val="00061C67"/>
    <w:rsid w:val="000636AF"/>
    <w:rsid w:val="00082E39"/>
    <w:rsid w:val="000B0D21"/>
    <w:rsid w:val="000B1195"/>
    <w:rsid w:val="000B6482"/>
    <w:rsid w:val="000D100D"/>
    <w:rsid w:val="000D4A0C"/>
    <w:rsid w:val="000F57C8"/>
    <w:rsid w:val="00112D7A"/>
    <w:rsid w:val="00114FC0"/>
    <w:rsid w:val="0012184D"/>
    <w:rsid w:val="00141B44"/>
    <w:rsid w:val="00144316"/>
    <w:rsid w:val="0016775F"/>
    <w:rsid w:val="0018254A"/>
    <w:rsid w:val="001A5169"/>
    <w:rsid w:val="001B31CC"/>
    <w:rsid w:val="001C14C7"/>
    <w:rsid w:val="001D6337"/>
    <w:rsid w:val="001E1C6B"/>
    <w:rsid w:val="001F0663"/>
    <w:rsid w:val="001F136A"/>
    <w:rsid w:val="002040B3"/>
    <w:rsid w:val="002121AB"/>
    <w:rsid w:val="0022251F"/>
    <w:rsid w:val="002243FC"/>
    <w:rsid w:val="00253072"/>
    <w:rsid w:val="00266C8D"/>
    <w:rsid w:val="00270C59"/>
    <w:rsid w:val="002915D6"/>
    <w:rsid w:val="002957F8"/>
    <w:rsid w:val="002A50A1"/>
    <w:rsid w:val="002C7540"/>
    <w:rsid w:val="00312C08"/>
    <w:rsid w:val="00321610"/>
    <w:rsid w:val="00323EE9"/>
    <w:rsid w:val="003374FC"/>
    <w:rsid w:val="00364C90"/>
    <w:rsid w:val="003704FB"/>
    <w:rsid w:val="003B204E"/>
    <w:rsid w:val="003B7A9A"/>
    <w:rsid w:val="003C1030"/>
    <w:rsid w:val="003D3F4A"/>
    <w:rsid w:val="003F09DD"/>
    <w:rsid w:val="0040434A"/>
    <w:rsid w:val="00415574"/>
    <w:rsid w:val="00443BD5"/>
    <w:rsid w:val="00444649"/>
    <w:rsid w:val="00456E86"/>
    <w:rsid w:val="00465C99"/>
    <w:rsid w:val="00486834"/>
    <w:rsid w:val="00492E93"/>
    <w:rsid w:val="00497553"/>
    <w:rsid w:val="004B7585"/>
    <w:rsid w:val="004E1CBD"/>
    <w:rsid w:val="00502246"/>
    <w:rsid w:val="00531146"/>
    <w:rsid w:val="00543591"/>
    <w:rsid w:val="00547D35"/>
    <w:rsid w:val="00552299"/>
    <w:rsid w:val="00563AAC"/>
    <w:rsid w:val="00564D83"/>
    <w:rsid w:val="005F74CA"/>
    <w:rsid w:val="0060235B"/>
    <w:rsid w:val="0060419B"/>
    <w:rsid w:val="00637E85"/>
    <w:rsid w:val="00651621"/>
    <w:rsid w:val="0066619A"/>
    <w:rsid w:val="00686E52"/>
    <w:rsid w:val="006A6870"/>
    <w:rsid w:val="006C7874"/>
    <w:rsid w:val="006D651E"/>
    <w:rsid w:val="00700A17"/>
    <w:rsid w:val="00734C04"/>
    <w:rsid w:val="007609F2"/>
    <w:rsid w:val="00761314"/>
    <w:rsid w:val="00796CC5"/>
    <w:rsid w:val="007C23CC"/>
    <w:rsid w:val="007D0B10"/>
    <w:rsid w:val="007E4D72"/>
    <w:rsid w:val="00814442"/>
    <w:rsid w:val="00817323"/>
    <w:rsid w:val="0083020D"/>
    <w:rsid w:val="00861D21"/>
    <w:rsid w:val="00862904"/>
    <w:rsid w:val="008B0362"/>
    <w:rsid w:val="008B20EA"/>
    <w:rsid w:val="008B5177"/>
    <w:rsid w:val="008C2AA7"/>
    <w:rsid w:val="008E65AB"/>
    <w:rsid w:val="008E7DC4"/>
    <w:rsid w:val="008F3D61"/>
    <w:rsid w:val="00904614"/>
    <w:rsid w:val="00913965"/>
    <w:rsid w:val="009158E0"/>
    <w:rsid w:val="0096615C"/>
    <w:rsid w:val="009742D2"/>
    <w:rsid w:val="00975FF2"/>
    <w:rsid w:val="00976A3A"/>
    <w:rsid w:val="009C3AF5"/>
    <w:rsid w:val="009C7854"/>
    <w:rsid w:val="009C7D0E"/>
    <w:rsid w:val="00A00E0D"/>
    <w:rsid w:val="00A0777E"/>
    <w:rsid w:val="00A1678F"/>
    <w:rsid w:val="00A17749"/>
    <w:rsid w:val="00A22F70"/>
    <w:rsid w:val="00A25C5E"/>
    <w:rsid w:val="00A40B97"/>
    <w:rsid w:val="00A453F5"/>
    <w:rsid w:val="00A6406E"/>
    <w:rsid w:val="00A71AFD"/>
    <w:rsid w:val="00A77F79"/>
    <w:rsid w:val="00A83FB3"/>
    <w:rsid w:val="00A940EA"/>
    <w:rsid w:val="00AA0DE5"/>
    <w:rsid w:val="00AA1F5A"/>
    <w:rsid w:val="00AB5F24"/>
    <w:rsid w:val="00AB6205"/>
    <w:rsid w:val="00AC7ACD"/>
    <w:rsid w:val="00AD7207"/>
    <w:rsid w:val="00AF1D08"/>
    <w:rsid w:val="00B04211"/>
    <w:rsid w:val="00B15AF3"/>
    <w:rsid w:val="00B35153"/>
    <w:rsid w:val="00B357CE"/>
    <w:rsid w:val="00B358FB"/>
    <w:rsid w:val="00B45203"/>
    <w:rsid w:val="00B46F50"/>
    <w:rsid w:val="00B66BDD"/>
    <w:rsid w:val="00B72A51"/>
    <w:rsid w:val="00B87247"/>
    <w:rsid w:val="00BA17A0"/>
    <w:rsid w:val="00BB1BDA"/>
    <w:rsid w:val="00BB2703"/>
    <w:rsid w:val="00BB7342"/>
    <w:rsid w:val="00BC61C7"/>
    <w:rsid w:val="00C056ED"/>
    <w:rsid w:val="00C50B40"/>
    <w:rsid w:val="00C56FF6"/>
    <w:rsid w:val="00C83CA6"/>
    <w:rsid w:val="00C94493"/>
    <w:rsid w:val="00CB23BD"/>
    <w:rsid w:val="00CE77BD"/>
    <w:rsid w:val="00CF031D"/>
    <w:rsid w:val="00D06406"/>
    <w:rsid w:val="00D10A24"/>
    <w:rsid w:val="00D178D5"/>
    <w:rsid w:val="00D21CD3"/>
    <w:rsid w:val="00D647BA"/>
    <w:rsid w:val="00D67056"/>
    <w:rsid w:val="00D74EC3"/>
    <w:rsid w:val="00D851F1"/>
    <w:rsid w:val="00D95139"/>
    <w:rsid w:val="00D9521C"/>
    <w:rsid w:val="00D97E8A"/>
    <w:rsid w:val="00DB2AD6"/>
    <w:rsid w:val="00DC688B"/>
    <w:rsid w:val="00DE3151"/>
    <w:rsid w:val="00DF1F07"/>
    <w:rsid w:val="00DF2A1F"/>
    <w:rsid w:val="00DF4713"/>
    <w:rsid w:val="00E04E35"/>
    <w:rsid w:val="00E31B63"/>
    <w:rsid w:val="00E349EA"/>
    <w:rsid w:val="00E40D02"/>
    <w:rsid w:val="00E410D2"/>
    <w:rsid w:val="00E6611E"/>
    <w:rsid w:val="00E71D19"/>
    <w:rsid w:val="00EA7DD6"/>
    <w:rsid w:val="00EC0355"/>
    <w:rsid w:val="00EE59A2"/>
    <w:rsid w:val="00F0321D"/>
    <w:rsid w:val="00F061A3"/>
    <w:rsid w:val="00F07197"/>
    <w:rsid w:val="00F1491C"/>
    <w:rsid w:val="00F14B23"/>
    <w:rsid w:val="00F20D4F"/>
    <w:rsid w:val="00F267A8"/>
    <w:rsid w:val="00F61E83"/>
    <w:rsid w:val="00F650F7"/>
    <w:rsid w:val="00F76925"/>
    <w:rsid w:val="00F95E97"/>
    <w:rsid w:val="00FA399E"/>
    <w:rsid w:val="00FB2E3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927D"/>
  <w15:docId w15:val="{CFF463E8-F26F-48EB-B096-7E94B90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C1030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rFonts w:ascii="Calibri" w:eastAsia="Calibri" w:hAnsi="Calibri" w:cs="Calibri"/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semiHidden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character" w:customStyle="1" w:styleId="Heading3Char">
    <w:name w:val="Heading 3 Char"/>
    <w:basedOn w:val="DefaultParagraphFont"/>
    <w:link w:val="Heading3"/>
    <w:uiPriority w:val="9"/>
    <w:semiHidden/>
    <w:rsid w:val="008F3D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6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443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68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7324</Words>
  <Characters>41752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Prathamesh Khedekar</cp:lastModifiedBy>
  <cp:revision>2</cp:revision>
  <cp:lastPrinted>2022-08-12T11:43:00Z</cp:lastPrinted>
  <dcterms:created xsi:type="dcterms:W3CDTF">2026-08-03T07:00:00Z</dcterms:created>
  <dcterms:modified xsi:type="dcterms:W3CDTF">2026-08-03T07:00:00Z</dcterms:modified>
</cp:coreProperties>
</file>