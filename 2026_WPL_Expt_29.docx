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0B6482" w:rsidRPr="003C711F" w14:paraId="5B295477" w14:textId="77777777" w:rsidTr="0064763D">
        <w:tc>
          <w:tcPr>
            <w:tcW w:w="2325" w:type="dxa"/>
            <w:vAlign w:val="center"/>
          </w:tcPr>
          <w:p w14:paraId="2BF4978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559A6" w14:textId="10CD93D8" w:rsidR="000B6482" w:rsidRPr="000B6482" w:rsidRDefault="000B6482" w:rsidP="0064763D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Web Programming Laboratory (216U01L501)</w:t>
            </w:r>
          </w:p>
        </w:tc>
        <w:tc>
          <w:tcPr>
            <w:tcW w:w="1731" w:type="dxa"/>
            <w:vAlign w:val="center"/>
          </w:tcPr>
          <w:p w14:paraId="082D261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Semester:</w:t>
            </w:r>
          </w:p>
        </w:tc>
        <w:tc>
          <w:tcPr>
            <w:tcW w:w="1410" w:type="dxa"/>
            <w:vAlign w:val="center"/>
          </w:tcPr>
          <w:p w14:paraId="471A688A" w14:textId="4CB21196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</w:t>
            </w:r>
          </w:p>
        </w:tc>
      </w:tr>
      <w:tr w:rsidR="000B6482" w:rsidRPr="003C711F" w14:paraId="258B88EA" w14:textId="77777777" w:rsidTr="0064763D">
        <w:tc>
          <w:tcPr>
            <w:tcW w:w="2325" w:type="dxa"/>
            <w:vAlign w:val="center"/>
          </w:tcPr>
          <w:p w14:paraId="5B9A4D5E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4996FDD1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___ / ___ / ______</w:t>
            </w:r>
          </w:p>
        </w:tc>
        <w:tc>
          <w:tcPr>
            <w:tcW w:w="1731" w:type="dxa"/>
            <w:vAlign w:val="center"/>
          </w:tcPr>
          <w:p w14:paraId="40941FA1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0D8E4220" w14:textId="36C99D52" w:rsidR="000B6482" w:rsidRPr="000B6482" w:rsidRDefault="005E026D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A2</w:t>
            </w:r>
          </w:p>
        </w:tc>
      </w:tr>
      <w:tr w:rsidR="000B6482" w:rsidRPr="003C711F" w14:paraId="225F4F56" w14:textId="77777777" w:rsidTr="0064763D">
        <w:tc>
          <w:tcPr>
            <w:tcW w:w="2325" w:type="dxa"/>
            <w:vAlign w:val="center"/>
          </w:tcPr>
          <w:p w14:paraId="751030D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92E1B39" w14:textId="641F562F" w:rsidR="000B6482" w:rsidRPr="000B6482" w:rsidRDefault="005E026D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Abhishek D. Khedekar</w:t>
            </w:r>
          </w:p>
        </w:tc>
        <w:tc>
          <w:tcPr>
            <w:tcW w:w="1731" w:type="dxa"/>
            <w:vAlign w:val="center"/>
          </w:tcPr>
          <w:p w14:paraId="48D703E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Roll No:</w:t>
            </w:r>
          </w:p>
        </w:tc>
        <w:tc>
          <w:tcPr>
            <w:tcW w:w="1410" w:type="dxa"/>
            <w:vAlign w:val="center"/>
          </w:tcPr>
          <w:p w14:paraId="7BBD25C7" w14:textId="2EFACC77" w:rsidR="000B6482" w:rsidRPr="000B6482" w:rsidRDefault="005E026D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16014024029</w:t>
            </w:r>
          </w:p>
        </w:tc>
      </w:tr>
    </w:tbl>
    <w:p w14:paraId="36CA9472" w14:textId="77777777" w:rsidR="00A25C5E" w:rsidRDefault="00A25C5E" w:rsidP="000B648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BC202E"/>
          <w:sz w:val="28"/>
          <w:szCs w:val="28"/>
        </w:rPr>
      </w:pPr>
    </w:p>
    <w:p w14:paraId="71E870E3" w14:textId="744876EC" w:rsidR="000B6482" w:rsidRDefault="000B6482" w:rsidP="000B6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0B6482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0C67CD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1A5169" w14:paraId="6423BFDA" w14:textId="77777777" w:rsidTr="001A5169">
        <w:trPr>
          <w:trHeight w:val="319"/>
        </w:trPr>
        <w:tc>
          <w:tcPr>
            <w:tcW w:w="9623" w:type="dxa"/>
          </w:tcPr>
          <w:p w14:paraId="1E65E4B8" w14:textId="77777777" w:rsidR="000C67CD" w:rsidRPr="000C67CD" w:rsidRDefault="001A5169" w:rsidP="000C67CD">
            <w:pPr>
              <w:pStyle w:val="NoSpacing"/>
              <w:ind w:left="28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6406">
              <w:rPr>
                <w:rFonts w:ascii="Times New Roman" w:hAnsi="Times New Roman"/>
                <w:b/>
                <w:iCs/>
                <w:color w:val="BC202E"/>
                <w:sz w:val="24"/>
                <w:szCs w:val="24"/>
              </w:rPr>
              <w:t>Title</w:t>
            </w:r>
            <w:r w:rsidR="00D06406" w:rsidRPr="00D06406">
              <w:rPr>
                <w:rFonts w:ascii="Times New Roman" w:hAnsi="Times New Roman" w:cs="Times New Roman"/>
                <w:bCs/>
                <w:color w:val="BC202E"/>
                <w:sz w:val="24"/>
                <w:szCs w:val="24"/>
              </w:rPr>
              <w:t xml:space="preserve"> </w:t>
            </w:r>
            <w:r w:rsidR="000C67CD" w:rsidRPr="000C67CD">
              <w:rPr>
                <w:rFonts w:ascii="Times New Roman" w:hAnsi="Times New Roman" w:cs="Times New Roman"/>
                <w:bCs/>
                <w:sz w:val="24"/>
                <w:szCs w:val="24"/>
              </w:rPr>
              <w:t>To design and develop a responsive, component-rich Web Portal using the Bootstrap</w:t>
            </w:r>
          </w:p>
          <w:p w14:paraId="10E2B418" w14:textId="0AFB5617" w:rsidR="001A5169" w:rsidRPr="000C67CD" w:rsidRDefault="000C67CD" w:rsidP="000C67CD">
            <w:pPr>
              <w:pStyle w:val="NoSpacing"/>
              <w:ind w:left="28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67CD">
              <w:rPr>
                <w:rFonts w:ascii="Times New Roman" w:hAnsi="Times New Roman" w:cs="Times New Roman"/>
                <w:bCs/>
                <w:sz w:val="24"/>
                <w:szCs w:val="24"/>
              </w:rPr>
              <w:t>framework, incorporating grids, layouts, navigation, alerts, input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groups, pagination, and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customb</w:t>
            </w:r>
            <w:r w:rsidRPr="000C67CD">
              <w:rPr>
                <w:rFonts w:ascii="Times New Roman" w:hAnsi="Times New Roman" w:cs="Times New Roman"/>
                <w:bCs/>
                <w:sz w:val="24"/>
                <w:szCs w:val="24"/>
              </w:rPr>
              <w:t>styled</w:t>
            </w:r>
            <w:proofErr w:type="spellEnd"/>
            <w:r w:rsidRPr="000C67C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components.</w:t>
            </w:r>
          </w:p>
        </w:tc>
      </w:tr>
    </w:tbl>
    <w:p w14:paraId="37B90DBF" w14:textId="77777777" w:rsidR="000B6482" w:rsidRPr="001A5169" w:rsidRDefault="000B6482" w:rsidP="001A5169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color w:val="BC202E"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:rsidRPr="001A5169" w14:paraId="6486D4BF" w14:textId="77777777" w:rsidTr="00141B44">
        <w:tc>
          <w:tcPr>
            <w:tcW w:w="9914" w:type="dxa"/>
          </w:tcPr>
          <w:p w14:paraId="517DDCA7" w14:textId="38196B02" w:rsidR="007609F2" w:rsidRPr="001A5169" w:rsidRDefault="007609F2" w:rsidP="001A5169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7609F2" w14:paraId="49E698EB" w14:textId="77777777" w:rsidTr="00564D83">
        <w:trPr>
          <w:trHeight w:val="1596"/>
        </w:trPr>
        <w:tc>
          <w:tcPr>
            <w:tcW w:w="9914" w:type="dxa"/>
          </w:tcPr>
          <w:p w14:paraId="3E648C66" w14:textId="77777777" w:rsidR="000C67CD" w:rsidRPr="000C67CD" w:rsidRDefault="000C67CD" w:rsidP="000C67CD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 Responsive Containers: Use Bootstrap container classes to manage margins,</w:t>
            </w:r>
          </w:p>
          <w:p w14:paraId="55DEF217" w14:textId="77777777" w:rsidR="000C67CD" w:rsidRDefault="000C67CD" w:rsidP="000C67CD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paddings, and responsive layout behavior across different viewport sizes.</w:t>
            </w:r>
          </w:p>
          <w:p w14:paraId="1A3CFFBF" w14:textId="40747E7F" w:rsidR="000C67CD" w:rsidRPr="000C67CD" w:rsidRDefault="000C67CD" w:rsidP="000C67CD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Design a flexible, mobile-first multi-column layout using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rows and responsive column classes.</w:t>
            </w:r>
          </w:p>
          <w:p w14:paraId="7E95302D" w14:textId="2D12DD31" w:rsidR="000C67CD" w:rsidRPr="000C67CD" w:rsidRDefault="000C67CD" w:rsidP="000C67CD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Integrate Key Bootstrap Components: Implement user-friendly elements including navigation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bars, input groups with icons, dropdowns, alerts, and pagination.</w:t>
            </w:r>
          </w:p>
          <w:p w14:paraId="239C9AAD" w14:textId="47BC595F" w:rsidR="0018254A" w:rsidRPr="009C7D0E" w:rsidRDefault="0018254A" w:rsidP="000C67CD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5BDB18" w14:textId="77777777" w:rsidR="007609F2" w:rsidRDefault="007609F2" w:rsidP="001D6337">
      <w:pPr>
        <w:shd w:val="clear" w:color="auto" w:fill="FFFFFF"/>
        <w:spacing w:after="0" w:line="240" w:lineRule="auto"/>
        <w:ind w:left="-709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14:paraId="732849D6" w14:textId="77777777" w:rsidTr="00061C67">
        <w:tc>
          <w:tcPr>
            <w:tcW w:w="9914" w:type="dxa"/>
          </w:tcPr>
          <w:p w14:paraId="17D22028" w14:textId="3130D7B2" w:rsidR="007609F2" w:rsidRPr="007609F2" w:rsidRDefault="007609F2" w:rsidP="007609F2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COs to be achieved:</w:t>
            </w:r>
            <w:r w:rsidRPr="001D63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7609F2" w14:paraId="734D9625" w14:textId="77777777" w:rsidTr="00061C67">
        <w:tc>
          <w:tcPr>
            <w:tcW w:w="9914" w:type="dxa"/>
          </w:tcPr>
          <w:p w14:paraId="6A4BA6DF" w14:textId="2744EC41" w:rsidR="007609F2" w:rsidRPr="003C1030" w:rsidRDefault="003C1030" w:rsidP="00AB6205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 w:rsidRPr="008B5177">
              <w:rPr>
                <w:rFonts w:ascii="Times New Roman" w:hAnsi="Times New Roman" w:cs="Times New Roman"/>
                <w:b/>
                <w:color w:val="auto"/>
              </w:rPr>
              <w:t>CO</w:t>
            </w:r>
            <w:r w:rsidR="00563AAC">
              <w:rPr>
                <w:rFonts w:ascii="Times New Roman" w:hAnsi="Times New Roman" w:cs="Times New Roman"/>
                <w:b/>
                <w:color w:val="auto"/>
              </w:rPr>
              <w:t>2</w:t>
            </w:r>
            <w:r w:rsidRPr="008B5177">
              <w:rPr>
                <w:rFonts w:ascii="Times New Roman" w:hAnsi="Times New Roman" w:cs="Times New Roman"/>
                <w:b/>
                <w:color w:val="auto"/>
              </w:rPr>
              <w:t xml:space="preserve">: </w:t>
            </w:r>
          </w:p>
        </w:tc>
      </w:tr>
    </w:tbl>
    <w:p w14:paraId="7FC5A701" w14:textId="689DECDD" w:rsidR="003C1030" w:rsidRDefault="003C1030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p w14:paraId="0576195D" w14:textId="47D25EEA" w:rsidR="005F74CA" w:rsidRDefault="005F74CA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7609F2" w14:paraId="759C209C" w14:textId="77777777" w:rsidTr="00141B44">
        <w:tc>
          <w:tcPr>
            <w:tcW w:w="10004" w:type="dxa"/>
          </w:tcPr>
          <w:p w14:paraId="671D99A4" w14:textId="41B7A960" w:rsidR="007609F2" w:rsidRPr="007609F2" w:rsidRDefault="005F74CA" w:rsidP="00EE59A2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="0018254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Problem Statement</w:t>
            </w:r>
            <w:r w:rsidR="007609F2"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609F2" w14:paraId="1E4A35C7" w14:textId="77777777" w:rsidTr="00141B44">
        <w:tc>
          <w:tcPr>
            <w:tcW w:w="10004" w:type="dxa"/>
          </w:tcPr>
          <w:p w14:paraId="0F65BA06" w14:textId="1A8E3BED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Task 1: Layout &amp;amp; Container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Setup</w:t>
            </w:r>
          </w:p>
          <w:p w14:paraId="4C9E41D5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1411FA" w14:textId="3D2B044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Use Case: Set up a clean webpage layout with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responsive margins.</w:t>
            </w:r>
          </w:p>
          <w:p w14:paraId="04026FF4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Requirements:</w:t>
            </w:r>
          </w:p>
          <w:p w14:paraId="7F2362CB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.container</w:t>
            </w:r>
          </w:p>
          <w:p w14:paraId="0B91F026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.container-fluid</w:t>
            </w:r>
          </w:p>
          <w:p w14:paraId="49FB1EB5" w14:textId="650F72E2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Breakpoint constraints using a Bootstrap container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to manage margin alignment.</w:t>
            </w:r>
          </w:p>
          <w:p w14:paraId="41D5DD32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6F16B7" w14:textId="66448085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C67CD">
              <w:rPr>
                <w:rFonts w:ascii="Times New Roman" w:hAnsi="Times New Roman"/>
                <w:b/>
                <w:sz w:val="24"/>
                <w:szCs w:val="24"/>
              </w:rPr>
              <w:t>Task 2: Responsive Grid Layout</w:t>
            </w:r>
          </w:p>
          <w:p w14:paraId="36C75315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285CF57" w14:textId="09A890B1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Use Case: Present contents dynamically side-by-side on desktop and stacked on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mobile devices.</w:t>
            </w:r>
          </w:p>
          <w:p w14:paraId="626FE97C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Requirements:</w:t>
            </w:r>
          </w:p>
          <w:p w14:paraId="74733A76" w14:textId="439E3DA1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Build a grid utilizing rows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column definitions (e.g.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.col</w:t>
            </w:r>
            <w:proofErr w:type="gramEnd"/>
            <w:r w:rsidRPr="000C67CD">
              <w:rPr>
                <w:rFonts w:ascii="Times New Roman" w:hAnsi="Times New Roman"/>
                <w:sz w:val="24"/>
                <w:szCs w:val="24"/>
              </w:rPr>
              <w:t>-md-4</w:t>
            </w:r>
            <w:proofErr w:type="gramStart"/>
            <w:r w:rsidRPr="000C67CD">
              <w:rPr>
                <w:rFonts w:ascii="Times New Roman" w:hAnsi="Times New Roman"/>
                <w:sz w:val="24"/>
                <w:szCs w:val="24"/>
              </w:rPr>
              <w:t>, .col</w:t>
            </w:r>
            <w:proofErr w:type="gramEnd"/>
            <w:r w:rsidRPr="000C67CD">
              <w:rPr>
                <w:rFonts w:ascii="Times New Roman" w:hAnsi="Times New Roman"/>
                <w:sz w:val="24"/>
                <w:szCs w:val="24"/>
              </w:rPr>
              <w:t>-sm-12).</w:t>
            </w:r>
          </w:p>
          <w:p w14:paraId="0396B6CF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EFD2EE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Grid system</w:t>
            </w:r>
          </w:p>
          <w:p w14:paraId="567BC2FC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.row</w:t>
            </w:r>
          </w:p>
          <w:p w14:paraId="64F4252C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.col-*</w:t>
            </w:r>
          </w:p>
          <w:p w14:paraId="0542EAD8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A9ADD8" w14:textId="28AF2CEB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C67CD">
              <w:rPr>
                <w:rFonts w:ascii="Times New Roman" w:hAnsi="Times New Roman"/>
                <w:b/>
                <w:sz w:val="24"/>
                <w:szCs w:val="24"/>
              </w:rPr>
              <w:t>Task 3: Navigation &amp;</w:t>
            </w:r>
            <w:proofErr w:type="spellStart"/>
            <w:r w:rsidRPr="000C67CD">
              <w:rPr>
                <w:rFonts w:ascii="Times New Roman" w:hAnsi="Times New Roman"/>
                <w:b/>
                <w:sz w:val="24"/>
                <w:szCs w:val="24"/>
              </w:rPr>
              <w:t>amp;Search</w:t>
            </w:r>
            <w:proofErr w:type="spellEnd"/>
            <w:r w:rsidRPr="000C67CD">
              <w:rPr>
                <w:rFonts w:ascii="Times New Roman" w:hAnsi="Times New Roman"/>
                <w:b/>
                <w:sz w:val="24"/>
                <w:szCs w:val="24"/>
              </w:rPr>
              <w:t xml:space="preserve"> Bar</w:t>
            </w:r>
          </w:p>
          <w:p w14:paraId="6A7F076A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4F1EF60" w14:textId="1372A183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Use Case: Provide accessible menu routes and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global site search.</w:t>
            </w:r>
          </w:p>
          <w:p w14:paraId="00792C7E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Requirements:</w:t>
            </w:r>
          </w:p>
          <w:p w14:paraId="4BA6B472" w14:textId="46A5CF38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Create a responsive navbar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with links/dropdown.</w:t>
            </w:r>
          </w:p>
          <w:p w14:paraId="62766222" w14:textId="3E242C98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Insert search input-group featuring a search icon.</w:t>
            </w:r>
          </w:p>
          <w:p w14:paraId="729FAE5B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.navbar</w:t>
            </w:r>
          </w:p>
          <w:p w14:paraId="72F0CA7F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.input-group</w:t>
            </w:r>
          </w:p>
          <w:p w14:paraId="71231D17" w14:textId="6A8E0513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Iconography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C67CD">
              <w:rPr>
                <w:rFonts w:ascii="Times New Roman" w:hAnsi="Times New Roman"/>
                <w:sz w:val="24"/>
                <w:szCs w:val="24"/>
              </w:rPr>
              <w:t>Glyphicon</w:t>
            </w:r>
            <w:proofErr w:type="spellEnd"/>
            <w:r w:rsidRPr="000C67CD">
              <w:rPr>
                <w:rFonts w:ascii="Times New Roman" w:hAnsi="Times New Roman"/>
                <w:sz w:val="24"/>
                <w:szCs w:val="24"/>
              </w:rPr>
              <w:t>/Bootstrap Icons)</w:t>
            </w:r>
          </w:p>
          <w:p w14:paraId="6B1FF9D5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071FBE" w14:textId="04C92730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C67CD">
              <w:rPr>
                <w:rFonts w:ascii="Times New Roman" w:hAnsi="Times New Roman"/>
                <w:b/>
                <w:sz w:val="24"/>
                <w:szCs w:val="24"/>
              </w:rPr>
              <w:t>Task 4: Circle Image Shaping</w:t>
            </w:r>
          </w:p>
          <w:p w14:paraId="2959889A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B655D07" w14:textId="771B2576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Use Case: Style images or profile avatars in an elegant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layout.</w:t>
            </w:r>
          </w:p>
          <w:p w14:paraId="3AAEAAD0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Requirements:</w:t>
            </w:r>
          </w:p>
          <w:p w14:paraId="0A6E9A33" w14:textId="07ECB851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Add layout image and sty</w:t>
            </w:r>
            <w:r>
              <w:rPr>
                <w:rFonts w:ascii="Times New Roman" w:hAnsi="Times New Roman"/>
                <w:sz w:val="24"/>
                <w:szCs w:val="24"/>
              </w:rPr>
              <w:t>le it into a clean circle using utility classes.</w:t>
            </w:r>
          </w:p>
          <w:p w14:paraId="501E5970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.rounded-circle</w:t>
            </w:r>
          </w:p>
          <w:p w14:paraId="3759FF65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Responsive image helpers</w:t>
            </w:r>
          </w:p>
          <w:p w14:paraId="12A79A24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B70AA9" w14:textId="0CBBE1B6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C67CD">
              <w:rPr>
                <w:rFonts w:ascii="Times New Roman" w:hAnsi="Times New Roman"/>
                <w:b/>
                <w:sz w:val="24"/>
                <w:szCs w:val="24"/>
              </w:rPr>
              <w:t>Task 5: Alerts &amp;amp; Pagination Use Case: Notify users of statuses and provide paging layout navigation.</w:t>
            </w:r>
          </w:p>
          <w:p w14:paraId="6420B229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Requirements:</w:t>
            </w:r>
          </w:p>
          <w:p w14:paraId="53A21168" w14:textId="7C8A4804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• Include interactive alert </w:t>
            </w:r>
            <w:r w:rsidRPr="000C67CD">
              <w:rPr>
                <w:rFonts w:ascii="Times New Roman" w:hAnsi="Times New Roman"/>
                <w:sz w:val="24"/>
                <w:szCs w:val="24"/>
              </w:rPr>
              <w:t>messages.</w:t>
            </w:r>
          </w:p>
          <w:p w14:paraId="0A20C92E" w14:textId="0CAF14C6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Implement standard paginated navigation at bottom.</w:t>
            </w:r>
          </w:p>
          <w:p w14:paraId="26D29B2A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.alert, .alert-dismissible</w:t>
            </w:r>
          </w:p>
          <w:p w14:paraId="78976F99" w14:textId="77777777" w:rsidR="000C67CD" w:rsidRPr="000C67CD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.pagination</w:t>
            </w:r>
          </w:p>
          <w:p w14:paraId="259A5102" w14:textId="64A13C83" w:rsidR="003C1030" w:rsidRDefault="000C67CD" w:rsidP="000C67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67CD">
              <w:rPr>
                <w:rFonts w:ascii="Times New Roman" w:hAnsi="Times New Roman"/>
                <w:sz w:val="24"/>
                <w:szCs w:val="24"/>
              </w:rPr>
              <w:t>• .page-item, .page-link</w:t>
            </w:r>
          </w:p>
          <w:p w14:paraId="5204D41D" w14:textId="50E96A28" w:rsidR="00AC7ACD" w:rsidRPr="00F1491C" w:rsidRDefault="00AC7ACD" w:rsidP="000C67C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02985B" w14:textId="77777777" w:rsidR="00CF031D" w:rsidRDefault="00CF031D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18254A" w14:paraId="3265E7DC" w14:textId="77777777" w:rsidTr="00564D83">
        <w:tc>
          <w:tcPr>
            <w:tcW w:w="10004" w:type="dxa"/>
          </w:tcPr>
          <w:p w14:paraId="6224A1F4" w14:textId="164727C5" w:rsidR="0018254A" w:rsidRPr="007609F2" w:rsidRDefault="0018254A" w:rsidP="00564D83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HTML tags used</w:t>
            </w:r>
            <w:r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18254A" w14:paraId="4C526673" w14:textId="77777777" w:rsidTr="00564D83">
        <w:tc>
          <w:tcPr>
            <w:tcW w:w="10004" w:type="dxa"/>
          </w:tcPr>
          <w:p w14:paraId="0A7CA1B7" w14:textId="30231E92" w:rsidR="0018254A" w:rsidRDefault="005E026D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026D">
              <w:rPr>
                <w:rFonts w:ascii="Times New Roman" w:hAnsi="Times New Roman"/>
                <w:sz w:val="24"/>
                <w:szCs w:val="24"/>
              </w:rPr>
              <w:t>&lt;header&gt;, &lt;nav&gt;, &lt;main&gt;, &lt;footer&gt;, &lt;div&gt;, &lt;h1&gt;, &lt;h2&gt;, &lt;h3&gt;, &lt;p&gt;, &lt;a&gt;, &lt;span&gt;, &lt;button&gt;, &lt;input&gt;, &lt;form&gt;, &lt;</w:t>
            </w:r>
            <w:proofErr w:type="spellStart"/>
            <w:r w:rsidRPr="005E026D">
              <w:rPr>
                <w:rFonts w:ascii="Times New Roman" w:hAnsi="Times New Roman"/>
                <w:sz w:val="24"/>
                <w:szCs w:val="24"/>
              </w:rPr>
              <w:t>img</w:t>
            </w:r>
            <w:proofErr w:type="spellEnd"/>
            <w:r w:rsidRPr="005E026D">
              <w:rPr>
                <w:rFonts w:ascii="Times New Roman" w:hAnsi="Times New Roman"/>
                <w:sz w:val="24"/>
                <w:szCs w:val="24"/>
              </w:rPr>
              <w:t>&gt;, &lt;ul&gt;, &lt;li&gt;</w:t>
            </w:r>
          </w:p>
          <w:p w14:paraId="6A54A532" w14:textId="77777777" w:rsidR="0018254A" w:rsidRPr="00F1491C" w:rsidRDefault="0018254A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2ADD72E" w14:textId="77777777" w:rsidR="0018254A" w:rsidRDefault="0018254A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876"/>
      </w:tblGrid>
      <w:tr w:rsidR="00796CC5" w14:paraId="2EAFA202" w14:textId="77777777" w:rsidTr="00141B44">
        <w:tc>
          <w:tcPr>
            <w:tcW w:w="9952" w:type="dxa"/>
          </w:tcPr>
          <w:p w14:paraId="6300BF16" w14:textId="3CC68C85" w:rsidR="00796CC5" w:rsidRPr="007609F2" w:rsidRDefault="00BB1BDA" w:rsidP="00BB1BDA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Code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796CC5" w14:paraId="3F422C1F" w14:textId="77777777" w:rsidTr="00141B44">
        <w:tc>
          <w:tcPr>
            <w:tcW w:w="9952" w:type="dxa"/>
          </w:tcPr>
          <w:p w14:paraId="66A8E5A4" w14:textId="441404A1" w:rsidR="00A940EA" w:rsidRDefault="00A940EA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4F02700D" w14:textId="6FB12AE9" w:rsidR="003C1030" w:rsidRDefault="005E026D" w:rsidP="005E026D">
            <w:pPr>
              <w:widowControl w:val="0"/>
              <w:suppressAutoHyphens/>
              <w:spacing w:line="264" w:lineRule="auto"/>
            </w:pPr>
            <w:r>
              <w:t>Index.html</w:t>
            </w:r>
          </w:p>
          <w:p w14:paraId="0753DECE" w14:textId="0B958376" w:rsidR="005E026D" w:rsidRDefault="00355C94" w:rsidP="005E026D">
            <w:pPr>
              <w:widowControl w:val="0"/>
              <w:suppressAutoHyphens/>
              <w:spacing w:line="264" w:lineRule="auto"/>
            </w:pPr>
            <w:r w:rsidRPr="00355C94">
              <w:lastRenderedPageBreak/>
              <w:drawing>
                <wp:inline distT="0" distB="0" distL="0" distR="0" wp14:anchorId="2AF795A7" wp14:editId="7734FD28">
                  <wp:extent cx="6800850" cy="5825490"/>
                  <wp:effectExtent l="0" t="0" r="0" b="3810"/>
                  <wp:docPr id="961253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2538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582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602EED94" wp14:editId="035D24CE">
                  <wp:extent cx="6800850" cy="4885055"/>
                  <wp:effectExtent l="0" t="0" r="0" b="0"/>
                  <wp:docPr id="2054400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4009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488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53F102FB" wp14:editId="600C43C1">
                  <wp:extent cx="6800850" cy="5241925"/>
                  <wp:effectExtent l="0" t="0" r="0" b="0"/>
                  <wp:docPr id="203538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383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524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01E103D6" wp14:editId="305CE489">
                  <wp:extent cx="6800850" cy="4127500"/>
                  <wp:effectExtent l="0" t="0" r="0" b="6350"/>
                  <wp:docPr id="104656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606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41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227CF" w14:textId="03FDDFA2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3D78FC81" w14:textId="12130196" w:rsidR="00DB2AD6" w:rsidRDefault="00355C94" w:rsidP="00355C94">
            <w:pPr>
              <w:widowControl w:val="0"/>
              <w:suppressAutoHyphens/>
              <w:spacing w:line="264" w:lineRule="auto"/>
            </w:pPr>
            <w:r>
              <w:t>Cataloge.html</w:t>
            </w:r>
          </w:p>
          <w:p w14:paraId="2AE7F462" w14:textId="175125A2" w:rsidR="00355C94" w:rsidRDefault="00355C94" w:rsidP="00355C94">
            <w:pPr>
              <w:widowControl w:val="0"/>
              <w:suppressAutoHyphens/>
              <w:spacing w:line="264" w:lineRule="auto"/>
            </w:pPr>
            <w:r w:rsidRPr="00355C94">
              <w:lastRenderedPageBreak/>
              <w:drawing>
                <wp:inline distT="0" distB="0" distL="0" distR="0" wp14:anchorId="1B3D26AD" wp14:editId="14018448">
                  <wp:extent cx="6800850" cy="5808345"/>
                  <wp:effectExtent l="0" t="0" r="0" b="1905"/>
                  <wp:docPr id="1007476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4765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580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20FF32AF" wp14:editId="7948274E">
                  <wp:extent cx="6800850" cy="4812665"/>
                  <wp:effectExtent l="0" t="0" r="0" b="6985"/>
                  <wp:docPr id="1600019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0195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481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1F1D70F3" wp14:editId="4782DD7D">
                  <wp:extent cx="6800850" cy="4779010"/>
                  <wp:effectExtent l="0" t="0" r="0" b="2540"/>
                  <wp:docPr id="7228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9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477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17373" w14:textId="77777777" w:rsidR="00355C94" w:rsidRDefault="00355C94" w:rsidP="00355C94">
            <w:pPr>
              <w:widowControl w:val="0"/>
              <w:suppressAutoHyphens/>
              <w:spacing w:line="264" w:lineRule="auto"/>
            </w:pPr>
          </w:p>
          <w:p w14:paraId="4377B2C2" w14:textId="1E06B859" w:rsidR="00355C94" w:rsidRDefault="00355C94" w:rsidP="00355C94">
            <w:pPr>
              <w:widowControl w:val="0"/>
              <w:suppressAutoHyphens/>
              <w:spacing w:line="264" w:lineRule="auto"/>
            </w:pPr>
            <w:r>
              <w:t>Login.html</w:t>
            </w:r>
          </w:p>
          <w:p w14:paraId="247CB833" w14:textId="4C6AD8A6" w:rsidR="00355C94" w:rsidRDefault="00355C94" w:rsidP="00355C94">
            <w:pPr>
              <w:widowControl w:val="0"/>
              <w:suppressAutoHyphens/>
              <w:spacing w:line="264" w:lineRule="auto"/>
            </w:pPr>
            <w:r w:rsidRPr="00355C94">
              <w:lastRenderedPageBreak/>
              <w:drawing>
                <wp:inline distT="0" distB="0" distL="0" distR="0" wp14:anchorId="21622C73" wp14:editId="4E4FF119">
                  <wp:extent cx="6800850" cy="5816600"/>
                  <wp:effectExtent l="0" t="0" r="0" b="0"/>
                  <wp:docPr id="146942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4257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581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3A0646F9" wp14:editId="1DDDA32A">
                  <wp:extent cx="6800850" cy="3789045"/>
                  <wp:effectExtent l="0" t="0" r="0" b="1905"/>
                  <wp:docPr id="92105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0506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78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736B0" w14:textId="77777777" w:rsidR="00355C94" w:rsidRDefault="00355C94" w:rsidP="00355C94">
            <w:pPr>
              <w:widowControl w:val="0"/>
              <w:suppressAutoHyphens/>
              <w:spacing w:line="264" w:lineRule="auto"/>
            </w:pPr>
          </w:p>
          <w:p w14:paraId="3B1E3553" w14:textId="1937542A" w:rsidR="00355C94" w:rsidRDefault="00355C94" w:rsidP="00355C94">
            <w:pPr>
              <w:widowControl w:val="0"/>
              <w:suppressAutoHyphens/>
              <w:spacing w:line="264" w:lineRule="auto"/>
            </w:pPr>
            <w:r>
              <w:t>Register.html</w:t>
            </w:r>
          </w:p>
          <w:p w14:paraId="183D49AC" w14:textId="252F5E25" w:rsidR="00355C94" w:rsidRDefault="00355C94" w:rsidP="00355C94">
            <w:pPr>
              <w:widowControl w:val="0"/>
              <w:suppressAutoHyphens/>
              <w:spacing w:line="264" w:lineRule="auto"/>
            </w:pPr>
            <w:r w:rsidRPr="00355C94">
              <w:lastRenderedPageBreak/>
              <w:drawing>
                <wp:inline distT="0" distB="0" distL="0" distR="0" wp14:anchorId="7A46126B" wp14:editId="6D3D9385">
                  <wp:extent cx="6800850" cy="5621020"/>
                  <wp:effectExtent l="0" t="0" r="0" b="0"/>
                  <wp:docPr id="909436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4369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562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253B8AAF" wp14:editId="78441BDC">
                  <wp:extent cx="6800850" cy="3817620"/>
                  <wp:effectExtent l="0" t="0" r="0" b="0"/>
                  <wp:docPr id="1244416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4163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81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CB276" w14:textId="77777777" w:rsidR="00355C94" w:rsidRDefault="00355C94" w:rsidP="00355C94">
            <w:pPr>
              <w:widowControl w:val="0"/>
              <w:suppressAutoHyphens/>
              <w:spacing w:line="264" w:lineRule="auto"/>
            </w:pPr>
          </w:p>
          <w:p w14:paraId="2DC9194D" w14:textId="1DD02DDE" w:rsidR="00355C94" w:rsidRDefault="00355C94" w:rsidP="00355C94">
            <w:pPr>
              <w:widowControl w:val="0"/>
              <w:suppressAutoHyphens/>
              <w:spacing w:line="264" w:lineRule="auto"/>
            </w:pPr>
            <w:r>
              <w:t>Style.css</w:t>
            </w:r>
          </w:p>
          <w:p w14:paraId="7AEAA2AA" w14:textId="2A5256EF" w:rsidR="00355C94" w:rsidRDefault="00355C94" w:rsidP="00355C94">
            <w:pPr>
              <w:widowControl w:val="0"/>
              <w:suppressAutoHyphens/>
              <w:spacing w:line="264" w:lineRule="auto"/>
            </w:pPr>
            <w:r w:rsidRPr="00355C94">
              <w:lastRenderedPageBreak/>
              <w:drawing>
                <wp:inline distT="0" distB="0" distL="0" distR="0" wp14:anchorId="71184BB1" wp14:editId="4C1CADAD">
                  <wp:extent cx="6800850" cy="5944235"/>
                  <wp:effectExtent l="0" t="0" r="0" b="0"/>
                  <wp:docPr id="89045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455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594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5C94">
              <w:lastRenderedPageBreak/>
              <w:drawing>
                <wp:inline distT="0" distB="0" distL="0" distR="0" wp14:anchorId="33DDC599" wp14:editId="5DF24FF4">
                  <wp:extent cx="6800850" cy="6012180"/>
                  <wp:effectExtent l="0" t="0" r="0" b="7620"/>
                  <wp:docPr id="730916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9163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601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FEB07" w14:textId="27685C03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699EAB37" w14:textId="071B4BCE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3D37C3C0" w14:textId="1F5D7325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5F17167A" w14:textId="13C61D77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32651B39" w14:textId="6BD22E00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793B9D19" w14:textId="7F06C5E2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41E26E68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0730B451" w14:textId="728237E7" w:rsidR="003C1030" w:rsidRDefault="003C1030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197BC728" w14:textId="77777777" w:rsidR="00A940EA" w:rsidRDefault="00A940EA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145287EB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62F7BD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7ED9C3A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23E8D8F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120A268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4AB04CF1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429863AC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D674EAE" w14:textId="68849D6E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</w:tc>
      </w:tr>
      <w:tr w:rsidR="00796CC5" w14:paraId="3DAACF84" w14:textId="77777777" w:rsidTr="00141B44">
        <w:tc>
          <w:tcPr>
            <w:tcW w:w="9952" w:type="dxa"/>
          </w:tcPr>
          <w:p w14:paraId="73CFA399" w14:textId="22B2704D" w:rsidR="00DB2AD6" w:rsidRPr="00DB2AD6" w:rsidRDefault="00DB2AD6" w:rsidP="00DB2AD6">
            <w:pPr>
              <w:tabs>
                <w:tab w:val="left" w:pos="2010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E63A6A" w14:textId="6B3487BC" w:rsidR="00F0321D" w:rsidRDefault="00F0321D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837B9" w14:textId="428E9AEF" w:rsidR="00DB2AD6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DA9DC9" w14:textId="77777777" w:rsidR="00DB2AD6" w:rsidRPr="008B0362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92234E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52D2E6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CF270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8922C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5DBA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1A0E7D" w14:textId="4B0794D7" w:rsidR="00F0321D" w:rsidRPr="00862904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48D371" w14:textId="67C70144" w:rsidR="00EE59A2" w:rsidRDefault="00EE59A2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EE59A2" w14:paraId="35CFE84E" w14:textId="77777777" w:rsidTr="003C1030">
        <w:tc>
          <w:tcPr>
            <w:tcW w:w="9923" w:type="dxa"/>
          </w:tcPr>
          <w:p w14:paraId="3C3419D6" w14:textId="24CA4A67" w:rsidR="00EE59A2" w:rsidRPr="007609F2" w:rsidRDefault="002957F8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2116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Stepwise-Procedure / Algorithm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EE59A2" w14:paraId="16006E17" w14:textId="77777777" w:rsidTr="003C1030">
        <w:tc>
          <w:tcPr>
            <w:tcW w:w="9923" w:type="dxa"/>
          </w:tcPr>
          <w:p w14:paraId="40E6B339" w14:textId="41FCF057" w:rsidR="00ED15B0" w:rsidRPr="00ED15B0" w:rsidRDefault="008E65AB" w:rsidP="00ED15B0">
            <w:pPr>
              <w:pStyle w:val="Default"/>
              <w:spacing w:line="276" w:lineRule="auto"/>
            </w:pPr>
            <w:r w:rsidRPr="00352A73">
              <w:rPr>
                <w:rFonts w:ascii="Times New Roman" w:hAnsi="Times New Roman" w:cs="Times New Roman"/>
              </w:rPr>
              <w:t xml:space="preserve">1. </w:t>
            </w:r>
            <w:r w:rsidR="00ED15B0" w:rsidRPr="00ED15B0">
              <w:t xml:space="preserve">  </w:t>
            </w:r>
            <w:r w:rsidR="00ED15B0" w:rsidRPr="00ED15B0">
              <w:rPr>
                <w:b/>
                <w:bCs/>
              </w:rPr>
              <w:t>Setup Environment:</w:t>
            </w:r>
            <w:r w:rsidR="00ED15B0" w:rsidRPr="00ED15B0">
              <w:t xml:space="preserve"> Link the Bootstrap 5 CSS CDN in the &lt;head&gt; and JS Bundle before the closing &lt;/body&gt; tag.</w:t>
            </w:r>
          </w:p>
          <w:p w14:paraId="6D7672BD" w14:textId="1F9D2189" w:rsidR="00ED15B0" w:rsidRPr="00ED15B0" w:rsidRDefault="00ED15B0" w:rsidP="00ED15B0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 w:rsidRPr="00ED15B0">
              <w:rPr>
                <w:rFonts w:ascii="Times New Roman" w:hAnsi="Times New Roman" w:cs="Times New Roman"/>
              </w:rPr>
              <w:t xml:space="preserve">  </w:t>
            </w:r>
            <w:r w:rsidRPr="00ED15B0">
              <w:rPr>
                <w:rFonts w:ascii="Times New Roman" w:hAnsi="Times New Roman" w:cs="Times New Roman"/>
                <w:b/>
                <w:bCs/>
              </w:rPr>
              <w:t>Layout Setup:</w:t>
            </w:r>
            <w:r w:rsidRPr="00ED15B0">
              <w:rPr>
                <w:rFonts w:ascii="Times New Roman" w:hAnsi="Times New Roman" w:cs="Times New Roman"/>
              </w:rPr>
              <w:t xml:space="preserve"> Build a responsive top navigation bar </w:t>
            </w:r>
            <w:proofErr w:type="gramStart"/>
            <w:r w:rsidRPr="00ED15B0">
              <w:rPr>
                <w:rFonts w:ascii="Times New Roman" w:hAnsi="Times New Roman" w:cs="Times New Roman"/>
              </w:rPr>
              <w:t>(.navbar</w:t>
            </w:r>
            <w:proofErr w:type="gramEnd"/>
            <w:r w:rsidRPr="00ED15B0">
              <w:rPr>
                <w:rFonts w:ascii="Times New Roman" w:hAnsi="Times New Roman" w:cs="Times New Roman"/>
              </w:rPr>
              <w:t>) wrapped in .container-fluid and center main page content inside .container.</w:t>
            </w:r>
          </w:p>
          <w:p w14:paraId="37708B4A" w14:textId="77777777" w:rsidR="00ED15B0" w:rsidRDefault="00ED15B0" w:rsidP="00ED15B0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 w:rsidRPr="00ED15B0">
              <w:rPr>
                <w:rFonts w:ascii="Times New Roman" w:hAnsi="Times New Roman" w:cs="Times New Roman"/>
              </w:rPr>
              <w:t xml:space="preserve"> </w:t>
            </w:r>
            <w:r w:rsidRPr="00ED15B0">
              <w:rPr>
                <w:rFonts w:ascii="Times New Roman" w:hAnsi="Times New Roman" w:cs="Times New Roman"/>
                <w:b/>
                <w:bCs/>
              </w:rPr>
              <w:t>Navbar &amp; Inputs:</w:t>
            </w:r>
            <w:r w:rsidRPr="00ED15B0">
              <w:rPr>
                <w:rFonts w:ascii="Times New Roman" w:hAnsi="Times New Roman" w:cs="Times New Roman"/>
              </w:rPr>
              <w:t xml:space="preserve"> Implement </w:t>
            </w:r>
            <w:proofErr w:type="gramStart"/>
            <w:r w:rsidRPr="00ED15B0">
              <w:rPr>
                <w:rFonts w:ascii="Times New Roman" w:hAnsi="Times New Roman" w:cs="Times New Roman"/>
              </w:rPr>
              <w:t>an .input</w:t>
            </w:r>
            <w:proofErr w:type="gramEnd"/>
            <w:r w:rsidRPr="00ED15B0">
              <w:rPr>
                <w:rFonts w:ascii="Times New Roman" w:hAnsi="Times New Roman" w:cs="Times New Roman"/>
              </w:rPr>
              <w:t xml:space="preserve">-group search bar with icon and a circular profile avatar </w:t>
            </w:r>
            <w:proofErr w:type="gramStart"/>
            <w:r w:rsidRPr="00ED15B0">
              <w:rPr>
                <w:rFonts w:ascii="Times New Roman" w:hAnsi="Times New Roman" w:cs="Times New Roman"/>
              </w:rPr>
              <w:t>using .rounded</w:t>
            </w:r>
            <w:proofErr w:type="gramEnd"/>
            <w:r w:rsidRPr="00ED15B0">
              <w:rPr>
                <w:rFonts w:ascii="Times New Roman" w:hAnsi="Times New Roman" w:cs="Times New Roman"/>
              </w:rPr>
              <w:t>-circle.</w:t>
            </w:r>
          </w:p>
          <w:p w14:paraId="615F4F28" w14:textId="77777777" w:rsidR="00ED15B0" w:rsidRDefault="00ED15B0" w:rsidP="00ED15B0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 w:rsidRPr="00ED15B0">
              <w:rPr>
                <w:rFonts w:ascii="Times New Roman" w:hAnsi="Times New Roman" w:cs="Times New Roman"/>
              </w:rPr>
              <w:t xml:space="preserve"> </w:t>
            </w:r>
            <w:r w:rsidRPr="00ED15B0">
              <w:rPr>
                <w:rFonts w:ascii="Times New Roman" w:hAnsi="Times New Roman" w:cs="Times New Roman"/>
                <w:b/>
                <w:bCs/>
              </w:rPr>
              <w:t>Responsive Grid:</w:t>
            </w:r>
            <w:r w:rsidRPr="00ED15B0">
              <w:rPr>
                <w:rFonts w:ascii="Times New Roman" w:hAnsi="Times New Roman" w:cs="Times New Roman"/>
              </w:rPr>
              <w:t xml:space="preserve"> Create a product catalog grid </w:t>
            </w:r>
            <w:proofErr w:type="gramStart"/>
            <w:r w:rsidRPr="00ED15B0">
              <w:rPr>
                <w:rFonts w:ascii="Times New Roman" w:hAnsi="Times New Roman" w:cs="Times New Roman"/>
              </w:rPr>
              <w:t>using .row</w:t>
            </w:r>
            <w:proofErr w:type="gramEnd"/>
            <w:r w:rsidRPr="00ED15B0">
              <w:rPr>
                <w:rFonts w:ascii="Times New Roman" w:hAnsi="Times New Roman" w:cs="Times New Roman"/>
              </w:rPr>
              <w:t xml:space="preserve"> and breakpoint column classes </w:t>
            </w:r>
            <w:proofErr w:type="gramStart"/>
            <w:r w:rsidRPr="00ED15B0">
              <w:rPr>
                <w:rFonts w:ascii="Times New Roman" w:hAnsi="Times New Roman" w:cs="Times New Roman"/>
              </w:rPr>
              <w:t>(.col</w:t>
            </w:r>
            <w:proofErr w:type="gramEnd"/>
            <w:r w:rsidRPr="00ED15B0">
              <w:rPr>
                <w:rFonts w:ascii="Times New Roman" w:hAnsi="Times New Roman" w:cs="Times New Roman"/>
              </w:rPr>
              <w:t>-</w:t>
            </w:r>
            <w:proofErr w:type="gramStart"/>
            <w:r w:rsidRPr="00ED15B0">
              <w:rPr>
                <w:rFonts w:ascii="Times New Roman" w:hAnsi="Times New Roman" w:cs="Times New Roman"/>
              </w:rPr>
              <w:t>12 .col</w:t>
            </w:r>
            <w:proofErr w:type="gramEnd"/>
            <w:r w:rsidRPr="00ED15B0">
              <w:rPr>
                <w:rFonts w:ascii="Times New Roman" w:hAnsi="Times New Roman" w:cs="Times New Roman"/>
              </w:rPr>
              <w:t>-sm-</w:t>
            </w:r>
            <w:proofErr w:type="gramStart"/>
            <w:r w:rsidRPr="00ED15B0">
              <w:rPr>
                <w:rFonts w:ascii="Times New Roman" w:hAnsi="Times New Roman" w:cs="Times New Roman"/>
              </w:rPr>
              <w:t>12 .col</w:t>
            </w:r>
            <w:proofErr w:type="gramEnd"/>
            <w:r w:rsidRPr="00ED15B0">
              <w:rPr>
                <w:rFonts w:ascii="Times New Roman" w:hAnsi="Times New Roman" w:cs="Times New Roman"/>
              </w:rPr>
              <w:t>-md-4) for mobile/desktop layout switching.</w:t>
            </w:r>
          </w:p>
          <w:p w14:paraId="6E8A889D" w14:textId="01C94F0E" w:rsidR="00ED15B0" w:rsidRPr="00ED15B0" w:rsidRDefault="00ED15B0" w:rsidP="00ED15B0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 w:rsidRPr="00ED15B0">
              <w:rPr>
                <w:rFonts w:ascii="Times New Roman" w:hAnsi="Times New Roman" w:cs="Times New Roman"/>
              </w:rPr>
              <w:t xml:space="preserve">  </w:t>
            </w:r>
            <w:r w:rsidRPr="00ED15B0">
              <w:rPr>
                <w:rFonts w:ascii="Times New Roman" w:hAnsi="Times New Roman" w:cs="Times New Roman"/>
                <w:b/>
                <w:bCs/>
              </w:rPr>
              <w:t>Interactive Components:</w:t>
            </w:r>
            <w:r w:rsidRPr="00ED15B0">
              <w:rPr>
                <w:rFonts w:ascii="Times New Roman" w:hAnsi="Times New Roman" w:cs="Times New Roman"/>
              </w:rPr>
              <w:t xml:space="preserve"> Add a top banner </w:t>
            </w:r>
            <w:proofErr w:type="gramStart"/>
            <w:r w:rsidRPr="00ED15B0">
              <w:rPr>
                <w:rFonts w:ascii="Times New Roman" w:hAnsi="Times New Roman" w:cs="Times New Roman"/>
              </w:rPr>
              <w:t>using .alert</w:t>
            </w:r>
            <w:proofErr w:type="gramEnd"/>
            <w:r w:rsidRPr="00ED15B0">
              <w:rPr>
                <w:rFonts w:ascii="Times New Roman" w:hAnsi="Times New Roman" w:cs="Times New Roman"/>
              </w:rPr>
              <w:t xml:space="preserve">-dismissible with a close button and bottom navigation </w:t>
            </w:r>
            <w:proofErr w:type="gramStart"/>
            <w:r w:rsidRPr="00ED15B0">
              <w:rPr>
                <w:rFonts w:ascii="Times New Roman" w:hAnsi="Times New Roman" w:cs="Times New Roman"/>
              </w:rPr>
              <w:t>using .pagination</w:t>
            </w:r>
            <w:proofErr w:type="gramEnd"/>
          </w:p>
          <w:p w14:paraId="3F6FC8E9" w14:textId="53A7E712" w:rsidR="00003AFD" w:rsidRPr="00975FF2" w:rsidRDefault="00003AFD" w:rsidP="00003AFD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</w:p>
          <w:p w14:paraId="6F57CA7F" w14:textId="0F1EED6A" w:rsidR="00EE59A2" w:rsidRPr="00975FF2" w:rsidRDefault="00EE59A2" w:rsidP="008E65AB">
            <w:pPr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D29F85" w14:textId="77777777" w:rsidR="00A940EA" w:rsidRDefault="00A940EA" w:rsidP="00DF1F07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876"/>
      </w:tblGrid>
      <w:tr w:rsidR="00497553" w14:paraId="192D51F4" w14:textId="77777777" w:rsidTr="00AA0C7C">
        <w:tc>
          <w:tcPr>
            <w:tcW w:w="10926" w:type="dxa"/>
          </w:tcPr>
          <w:p w14:paraId="43A12C4D" w14:textId="7C09694A" w:rsidR="00497553" w:rsidRPr="007609F2" w:rsidRDefault="00547D35" w:rsidP="002957F8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Output</w:t>
            </w:r>
          </w:p>
        </w:tc>
      </w:tr>
      <w:tr w:rsidR="00497553" w14:paraId="12A93333" w14:textId="77777777" w:rsidTr="00AA0C7C">
        <w:tc>
          <w:tcPr>
            <w:tcW w:w="10926" w:type="dxa"/>
          </w:tcPr>
          <w:p w14:paraId="1F837CF2" w14:textId="1786B65B" w:rsidR="00861D21" w:rsidRDefault="00C52D1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52D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0A3EFD6" wp14:editId="3C34B97D">
                  <wp:extent cx="6800850" cy="3491865"/>
                  <wp:effectExtent l="0" t="0" r="0" b="0"/>
                  <wp:docPr id="645641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6414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9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2D1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15D4DE" wp14:editId="5293FAA0">
                  <wp:extent cx="6800850" cy="3451860"/>
                  <wp:effectExtent l="0" t="0" r="0" b="0"/>
                  <wp:docPr id="19629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998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C7C" w:rsidRPr="00AA0C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60E78E2" wp14:editId="144035F2">
                  <wp:extent cx="3808095" cy="8172450"/>
                  <wp:effectExtent l="0" t="0" r="1905" b="0"/>
                  <wp:docPr id="1811941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9415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095" cy="817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E1D5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575DA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DE822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7385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BA936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6D86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B37C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E6583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90628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AE32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C0BCE0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0E0B2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EE74B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6E645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A302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4AB895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C4DA46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D7E67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2AFB39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4AA9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006F6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5C73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B5B0D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3C366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8BD2A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D0CA2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8130C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2A8FE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89F13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80CE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F121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FC510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342E5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012A0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E4CFE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B559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FC63A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4A3FC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3A340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80258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5E6E3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B19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75C9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1983C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8FA6C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733FDD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A2C5B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CE54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DDF85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9F60B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D89929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E5A9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00E7E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7B29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159AD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79FD82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98CAE8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31CB4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A714B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DB36D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8937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79F20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30A5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7492C1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5B14E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7A1A7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3C3FF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D9790A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C818D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2B5675" w14:textId="77777777" w:rsidR="00AA0C7C" w:rsidRDefault="00AA0C7C" w:rsidP="00355C94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C6FE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77D9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A227B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53F01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9A10AB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A0658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8FE88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76B24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D6581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C6CCD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7957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CAC3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FF28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0F716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02ECF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9270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828F78" w14:textId="77777777" w:rsidR="008B0362" w:rsidRDefault="008B0362" w:rsidP="00465C99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F045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A4D02" w14:textId="3BF42A7E" w:rsidR="003C1030" w:rsidRPr="00975FF2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C7C" w14:paraId="7A1C76E5" w14:textId="77777777" w:rsidTr="00AA0C7C">
        <w:tc>
          <w:tcPr>
            <w:tcW w:w="10926" w:type="dxa"/>
          </w:tcPr>
          <w:p w14:paraId="3FC816B8" w14:textId="568C699D" w:rsidR="00AA0C7C" w:rsidRPr="00547D35" w:rsidRDefault="00AA0C7C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AA0C7C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lastRenderedPageBreak/>
              <w:drawing>
                <wp:inline distT="0" distB="0" distL="0" distR="0" wp14:anchorId="63BC92AF" wp14:editId="54543DEE">
                  <wp:extent cx="6800850" cy="3475355"/>
                  <wp:effectExtent l="0" t="0" r="0" b="0"/>
                  <wp:docPr id="1866595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5959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C7C" w14:paraId="008A96AD" w14:textId="77777777" w:rsidTr="00AA0C7C">
        <w:tc>
          <w:tcPr>
            <w:tcW w:w="10926" w:type="dxa"/>
          </w:tcPr>
          <w:p w14:paraId="5A3E7588" w14:textId="72446A2F" w:rsidR="00AA0C7C" w:rsidRDefault="00AA0C7C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AA0C7C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drawing>
                <wp:inline distT="0" distB="0" distL="0" distR="0" wp14:anchorId="45AA87A8" wp14:editId="3A23182A">
                  <wp:extent cx="6800850" cy="3060700"/>
                  <wp:effectExtent l="0" t="0" r="0" b="6350"/>
                  <wp:docPr id="877709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099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C6BA7" w14:textId="77777777" w:rsidR="00AA0C7C" w:rsidRPr="00AA0C7C" w:rsidRDefault="00AA0C7C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</w:tr>
      <w:tr w:rsidR="00547D35" w14:paraId="5BE16B67" w14:textId="77777777" w:rsidTr="00AA0C7C">
        <w:tc>
          <w:tcPr>
            <w:tcW w:w="10926" w:type="dxa"/>
          </w:tcPr>
          <w:p w14:paraId="308AE78A" w14:textId="2E9B3996" w:rsidR="00547D35" w:rsidRPr="00547D35" w:rsidRDefault="00547D35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D3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Link of the Generated website</w:t>
            </w:r>
          </w:p>
        </w:tc>
      </w:tr>
      <w:tr w:rsidR="00547D35" w14:paraId="65865DFB" w14:textId="77777777" w:rsidTr="00AA0C7C">
        <w:tc>
          <w:tcPr>
            <w:tcW w:w="10926" w:type="dxa"/>
          </w:tcPr>
          <w:p w14:paraId="0EB8E06D" w14:textId="2C9F0ED1" w:rsidR="00547D35" w:rsidRDefault="00AA0C7C" w:rsidP="00AA0C7C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Pr="00AA0C7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ASTRA | Home</w:t>
              </w:r>
            </w:hyperlink>
          </w:p>
        </w:tc>
      </w:tr>
    </w:tbl>
    <w:p w14:paraId="2C6541FC" w14:textId="77777777" w:rsidR="00497553" w:rsidRDefault="00497553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F061A3" w14:paraId="5A0C043E" w14:textId="77777777" w:rsidTr="00A940EA">
        <w:tc>
          <w:tcPr>
            <w:tcW w:w="9914" w:type="dxa"/>
          </w:tcPr>
          <w:p w14:paraId="28CCF627" w14:textId="2F6DBEF0" w:rsidR="00F061A3" w:rsidRPr="007609F2" w:rsidRDefault="00F061A3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61A3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Post Lab Subjective/Objective type Questions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F061A3" w14:paraId="1F3A1967" w14:textId="77777777" w:rsidTr="00A940EA">
        <w:tc>
          <w:tcPr>
            <w:tcW w:w="9914" w:type="dxa"/>
          </w:tcPr>
          <w:p w14:paraId="0F373F59" w14:textId="3E12BEA6" w:rsidR="000C67CD" w:rsidRDefault="000C67CD" w:rsidP="000C67C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What is the use of containers in bootstrap? Explain in detail.</w:t>
            </w:r>
          </w:p>
          <w:p w14:paraId="4484054A" w14:textId="77777777" w:rsidR="00ED15B0" w:rsidRPr="00ED15B0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Purpose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Centers and pads page content. Acts as the required parent wrapper for the grid system.</w:t>
            </w:r>
          </w:p>
          <w:p w14:paraId="17CBC6BF" w14:textId="77777777" w:rsidR="00ED15B0" w:rsidRPr="00ED15B0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Types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7F943F36" w14:textId="77777777" w:rsidR="00ED15B0" w:rsidRPr="00ED15B0" w:rsidRDefault="00ED15B0" w:rsidP="00ED15B0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.container: Fixed width that changes at specific screen breakpoints.</w:t>
            </w:r>
          </w:p>
          <w:p w14:paraId="7549F2CD" w14:textId="77777777" w:rsidR="00ED15B0" w:rsidRPr="00ED15B0" w:rsidRDefault="00ED15B0" w:rsidP="00ED15B0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.container-fluid: 100% full-width across all screen sizes.</w:t>
            </w:r>
          </w:p>
          <w:p w14:paraId="30F489CD" w14:textId="77777777" w:rsidR="00ED15B0" w:rsidRPr="00ED15B0" w:rsidRDefault="00ED15B0" w:rsidP="00ED15B0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.container-{breakpoint}: Full-width until reaching a specific breakpoint (e.g., .container-md).</w:t>
            </w:r>
          </w:p>
          <w:p w14:paraId="34EDF8D6" w14:textId="77777777" w:rsidR="00ED15B0" w:rsidRPr="000C67CD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38B74C" w14:textId="77777777" w:rsidR="000C67CD" w:rsidRDefault="000C67CD" w:rsidP="000C67C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Name the classes to achieve the different button styles in bootstrap.</w:t>
            </w:r>
          </w:p>
          <w:p w14:paraId="48725336" w14:textId="77777777" w:rsidR="00ED15B0" w:rsidRPr="00ED15B0" w:rsidRDefault="00ED15B0" w:rsidP="00ED15B0">
            <w:pPr>
              <w:jc w:val="both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</w:t>
            </w:r>
            <w:proofErr w:type="gramStart"/>
            <w:r w:rsidRPr="00ED15B0">
              <w:rPr>
                <w:sz w:val="20"/>
                <w:szCs w:val="20"/>
              </w:rPr>
              <w:t xml:space="preserve">  </w:t>
            </w:r>
            <w:r w:rsidRPr="00ED15B0">
              <w:rPr>
                <w:b/>
                <w:bCs/>
                <w:sz w:val="20"/>
                <w:szCs w:val="20"/>
              </w:rPr>
              <w:t>Base</w:t>
            </w:r>
            <w:proofErr w:type="gramEnd"/>
            <w:r w:rsidRPr="00ED15B0">
              <w:rPr>
                <w:b/>
                <w:bCs/>
                <w:sz w:val="20"/>
                <w:szCs w:val="20"/>
              </w:rPr>
              <w:t xml:space="preserve"> Class</w:t>
            </w:r>
            <w:proofErr w:type="gramStart"/>
            <w:r w:rsidRPr="00ED15B0">
              <w:rPr>
                <w:b/>
                <w:bCs/>
                <w:sz w:val="20"/>
                <w:szCs w:val="20"/>
              </w:rPr>
              <w:t>:</w:t>
            </w:r>
            <w:r w:rsidRPr="00ED15B0">
              <w:rPr>
                <w:sz w:val="20"/>
                <w:szCs w:val="20"/>
              </w:rPr>
              <w:t xml:space="preserve"> .</w:t>
            </w:r>
            <w:proofErr w:type="spellStart"/>
            <w:r w:rsidRPr="00ED15B0">
              <w:rPr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sz w:val="20"/>
                <w:szCs w:val="20"/>
              </w:rPr>
              <w:t xml:space="preserve"> (mandatory for basic padding and alignment)</w:t>
            </w:r>
          </w:p>
          <w:p w14:paraId="64EF17C8" w14:textId="77777777" w:rsidR="00ED15B0" w:rsidRPr="00ED15B0" w:rsidRDefault="00ED15B0" w:rsidP="00ED15B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Colors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(Solid)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-primary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-secondary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-success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-danger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-warning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-info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-light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-dark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-link</w:t>
            </w:r>
          </w:p>
          <w:p w14:paraId="43703357" w14:textId="77777777" w:rsidR="00ED15B0" w:rsidRPr="00ED15B0" w:rsidRDefault="00ED15B0" w:rsidP="00ED15B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Outlines: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-outline-primary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-outline-dark, etc.</w:t>
            </w:r>
          </w:p>
          <w:p w14:paraId="426E68B9" w14:textId="77777777" w:rsidR="00ED15B0" w:rsidRPr="00ED15B0" w:rsidRDefault="00ED15B0" w:rsidP="00ED15B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Sizes: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spellEnd"/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-lg (Large)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btn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-sm</w:t>
            </w:r>
            <w:proofErr w:type="spell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(Small)</w:t>
            </w:r>
          </w:p>
          <w:p w14:paraId="3400EA62" w14:textId="20B44C10" w:rsidR="00ED15B0" w:rsidRPr="00ED15B0" w:rsidRDefault="00ED15B0" w:rsidP="00ED15B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A5DB00" w14:textId="77777777" w:rsidR="00F061A3" w:rsidRDefault="000C67CD" w:rsidP="000C67CD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67CD">
              <w:rPr>
                <w:rFonts w:ascii="Times New Roman" w:eastAsia="Times New Roman" w:hAnsi="Times New Roman" w:cs="Times New Roman"/>
                <w:sz w:val="20"/>
                <w:szCs w:val="20"/>
              </w:rPr>
              <w:t>Write details about the Bootstrap Grid system.</w:t>
            </w:r>
          </w:p>
          <w:p w14:paraId="70ADC39C" w14:textId="3D9BB5FD" w:rsidR="00ED15B0" w:rsidRPr="00ED15B0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Structure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12-column layout using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Container 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→</m:t>
              </m:r>
            </m:oMath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.row 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→</m:t>
              </m:r>
            </m:oMath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.col-*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53632B4" w14:textId="77777777" w:rsidR="00ED15B0" w:rsidRPr="00ED15B0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-Column Rule:</w:t>
            </w:r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Column sizes in a row must add up to 12 (e.g.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, 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-6 </w:t>
            </w: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+ 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-6).</w:t>
            </w:r>
          </w:p>
          <w:p w14:paraId="1B44071F" w14:textId="77777777" w:rsidR="00ED15B0" w:rsidRPr="00ED15B0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  </w:t>
            </w:r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Breakpoints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1BD20109" w14:textId="77777777" w:rsidR="00ED15B0" w:rsidRPr="00ED15B0" w:rsidRDefault="00ED15B0" w:rsidP="00ED15B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 (&lt; 576px)</w:t>
            </w:r>
          </w:p>
          <w:p w14:paraId="627E88C4" w14:textId="64578C74" w:rsidR="00ED15B0" w:rsidRPr="00ED15B0" w:rsidRDefault="00ED15B0" w:rsidP="00ED15B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sm</w:t>
            </w:r>
            <w:proofErr w:type="spell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≥</m:t>
              </m:r>
            </m:oMath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576px)</w:t>
            </w:r>
          </w:p>
          <w:p w14:paraId="2B51A085" w14:textId="55E851BA" w:rsidR="00ED15B0" w:rsidRPr="00ED15B0" w:rsidRDefault="00ED15B0" w:rsidP="00ED15B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-md-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≥</m:t>
              </m:r>
            </m:oMath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768px)</w:t>
            </w:r>
          </w:p>
          <w:p w14:paraId="7587D592" w14:textId="6CAEC380" w:rsidR="00ED15B0" w:rsidRPr="00ED15B0" w:rsidRDefault="00ED15B0" w:rsidP="00ED15B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-lg-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≥</m:t>
              </m:r>
            </m:oMath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992px)</w:t>
            </w:r>
          </w:p>
          <w:p w14:paraId="77193846" w14:textId="13A9E9D9" w:rsidR="00ED15B0" w:rsidRPr="00ED15B0" w:rsidRDefault="00ED15B0" w:rsidP="00ED15B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.col</w:t>
            </w:r>
            <w:proofErr w:type="gramEnd"/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>-xl- (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≥</m:t>
              </m:r>
            </m:oMath>
            <w:r w:rsidRPr="00ED1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1200px)</w:t>
            </w:r>
          </w:p>
          <w:p w14:paraId="48C3EBCE" w14:textId="3DFFD19F" w:rsidR="00ED15B0" w:rsidRPr="000C67CD" w:rsidRDefault="00ED15B0" w:rsidP="00ED15B0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73D014" w14:textId="77777777" w:rsidR="00AA1F5A" w:rsidRDefault="00AA1F5A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AA1F5A" w14:paraId="34CDE469" w14:textId="77777777" w:rsidTr="00A940EA">
        <w:tc>
          <w:tcPr>
            <w:tcW w:w="9914" w:type="dxa"/>
          </w:tcPr>
          <w:p w14:paraId="7A33EB11" w14:textId="75FACF42" w:rsidR="00AA1F5A" w:rsidRPr="007609F2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AA1F5A" w14:paraId="74DD4D6A" w14:textId="77777777" w:rsidTr="00A940EA">
        <w:tc>
          <w:tcPr>
            <w:tcW w:w="9914" w:type="dxa"/>
          </w:tcPr>
          <w:p w14:paraId="530FD64E" w14:textId="77777777" w:rsidR="00AA1F5A" w:rsidRDefault="00AA1F5A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2C05FF94" w14:textId="114F6C2B" w:rsidR="003C1030" w:rsidRDefault="00ED15B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ED15B0">
              <w:rPr>
                <w:rFonts w:ascii="Times New Roman" w:hAnsi="Times New Roman"/>
                <w:iCs/>
                <w:sz w:val="24"/>
                <w:szCs w:val="24"/>
              </w:rPr>
              <w:t>The experiment was successfully executed to build a responsive, multi-page e-commerce layout using Bootstrap 5. Core features including containers, the 12-column flexbox grid system, navbar search groups, utility classes (.rounded-circle), dismissible alerts, and paginated controls were implemented and verified across different screen sizes.</w:t>
            </w:r>
          </w:p>
          <w:p w14:paraId="671102CD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C1117DA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5E7BF6D7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B66ED4C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19D961D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003754E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51940F2" w14:textId="05949421" w:rsidR="003C1030" w:rsidRPr="00AA1F5A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74A3FB6D" w14:textId="77777777" w:rsidR="003F09DD" w:rsidRDefault="003F09DD" w:rsidP="003F09DD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</w:p>
    <w:tbl>
      <w:tblPr>
        <w:tblStyle w:val="TableGrid"/>
        <w:tblW w:w="0" w:type="auto"/>
        <w:tblInd w:w="5070" w:type="dxa"/>
        <w:tblLook w:val="04A0" w:firstRow="1" w:lastRow="0" w:firstColumn="1" w:lastColumn="0" w:noHBand="0" w:noVBand="1"/>
      </w:tblPr>
      <w:tblGrid>
        <w:gridCol w:w="4758"/>
      </w:tblGrid>
      <w:tr w:rsidR="00AA1F5A" w14:paraId="38D4CC51" w14:textId="77777777" w:rsidTr="00A940EA">
        <w:tc>
          <w:tcPr>
            <w:tcW w:w="4758" w:type="dxa"/>
          </w:tcPr>
          <w:p w14:paraId="02894BA1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BE4985D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D54C9F6" w14:textId="4BB60DE9" w:rsidR="00AA1F5A" w:rsidRP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Signature of faculty in-charge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 with Date:</w:t>
            </w:r>
          </w:p>
        </w:tc>
      </w:tr>
    </w:tbl>
    <w:p w14:paraId="1E29DD5B" w14:textId="77777777" w:rsidR="00486834" w:rsidRPr="00486834" w:rsidRDefault="00486834" w:rsidP="003F09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16"/>
          <w:szCs w:val="16"/>
        </w:rPr>
      </w:pPr>
    </w:p>
    <w:sectPr w:rsidR="00486834" w:rsidRPr="00486834" w:rsidSect="00D851F1">
      <w:headerReference w:type="default" r:id="rId26"/>
      <w:footerReference w:type="default" r:id="rId27"/>
      <w:pgSz w:w="12240" w:h="15840"/>
      <w:pgMar w:top="1530" w:right="90" w:bottom="144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B0F8" w14:textId="77777777" w:rsidR="006325AE" w:rsidRDefault="006325AE" w:rsidP="001F0663">
      <w:pPr>
        <w:spacing w:after="0" w:line="240" w:lineRule="auto"/>
      </w:pPr>
      <w:r>
        <w:separator/>
      </w:r>
    </w:p>
  </w:endnote>
  <w:endnote w:type="continuationSeparator" w:id="0">
    <w:p w14:paraId="1F3F6D1F" w14:textId="77777777" w:rsidR="006325AE" w:rsidRDefault="006325AE" w:rsidP="001F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C320" w14:textId="77777777" w:rsidR="00564D83" w:rsidRDefault="00564D83"/>
  <w:tbl>
    <w:tblPr>
      <w:tblStyle w:val="TableGrid"/>
      <w:tblW w:w="0" w:type="auto"/>
      <w:tblInd w:w="-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3969"/>
      <w:gridCol w:w="3403"/>
    </w:tblGrid>
    <w:tr w:rsidR="00564D83" w:rsidRPr="007570AC" w14:paraId="7EC0880B" w14:textId="77777777" w:rsidTr="00A25C5E">
      <w:tc>
        <w:tcPr>
          <w:tcW w:w="3544" w:type="dxa"/>
        </w:tcPr>
        <w:p w14:paraId="557B72DF" w14:textId="080B46D1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9158E0">
            <w:rPr>
              <w:rFonts w:ascii="Times New Roman" w:hAnsi="Times New Roman" w:cs="Times New Roman"/>
              <w:sz w:val="20"/>
              <w:szCs w:val="20"/>
            </w:rPr>
            <w:t>Web Programming Laboratory</w:t>
          </w:r>
        </w:p>
      </w:tc>
      <w:tc>
        <w:tcPr>
          <w:tcW w:w="3969" w:type="dxa"/>
        </w:tcPr>
        <w:p w14:paraId="7BF2C374" w14:textId="1D0F8F05" w:rsidR="00564D83" w:rsidRPr="007570AC" w:rsidRDefault="00564D83" w:rsidP="00002645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Semester: V</w:t>
          </w:r>
        </w:p>
      </w:tc>
      <w:tc>
        <w:tcPr>
          <w:tcW w:w="3403" w:type="dxa"/>
        </w:tcPr>
        <w:p w14:paraId="2B412F4E" w14:textId="08E2FA4C" w:rsidR="00564D83" w:rsidRPr="007570AC" w:rsidRDefault="00564D83" w:rsidP="00CB23BD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Academic Year: 2026-27</w:t>
          </w:r>
        </w:p>
      </w:tc>
    </w:tr>
    <w:tr w:rsidR="00564D83" w:rsidRPr="007570AC" w14:paraId="41C47D61" w14:textId="77777777" w:rsidTr="00A25C5E">
      <w:tc>
        <w:tcPr>
          <w:tcW w:w="3544" w:type="dxa"/>
        </w:tcPr>
        <w:p w14:paraId="3B2FFD7D" w14:textId="13CA15AC" w:rsidR="00564D83" w:rsidRPr="007570AC" w:rsidRDefault="00564D83" w:rsidP="002A50A1">
          <w:pPr>
            <w:pStyle w:val="Foo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</w:tcPr>
        <w:p w14:paraId="3B1C890A" w14:textId="77777777" w:rsidR="00564D83" w:rsidRPr="007570AC" w:rsidRDefault="00564D83" w:rsidP="002A50A1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403" w:type="dxa"/>
        </w:tcPr>
        <w:p w14:paraId="50C21C4C" w14:textId="5183333A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Roll No:</w:t>
          </w:r>
        </w:p>
      </w:tc>
    </w:tr>
  </w:tbl>
  <w:p w14:paraId="2A0AD00D" w14:textId="601736F4" w:rsidR="00564D83" w:rsidRDefault="00564D83" w:rsidP="00B45203">
    <w:pPr>
      <w:pStyle w:val="Footer"/>
      <w:ind w:left="-1440"/>
      <w:jc w:val="center"/>
    </w:pPr>
  </w:p>
  <w:p w14:paraId="7BDC4614" w14:textId="75A41F2E" w:rsidR="00564D83" w:rsidRDefault="00564D83" w:rsidP="00D851F1">
    <w:pPr>
      <w:pStyle w:val="Footer"/>
      <w:ind w:left="-14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289A" w14:textId="77777777" w:rsidR="006325AE" w:rsidRDefault="006325AE" w:rsidP="001F0663">
      <w:pPr>
        <w:spacing w:after="0" w:line="240" w:lineRule="auto"/>
      </w:pPr>
      <w:r>
        <w:separator/>
      </w:r>
    </w:p>
  </w:footnote>
  <w:footnote w:type="continuationSeparator" w:id="0">
    <w:p w14:paraId="05BE5D01" w14:textId="77777777" w:rsidR="006325AE" w:rsidRDefault="006325AE" w:rsidP="001F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CA2E" w14:textId="77777777" w:rsidR="00564D83" w:rsidRDefault="00564D83">
    <w:pPr>
      <w:pStyle w:val="Header"/>
    </w:pPr>
  </w:p>
  <w:tbl>
    <w:tblPr>
      <w:tblStyle w:val="TableGrid"/>
      <w:tblW w:w="11925" w:type="dxa"/>
      <w:tblInd w:w="-13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564D83" w14:paraId="74AD5CF6" w14:textId="77777777" w:rsidTr="00A25C5E">
      <w:trPr>
        <w:trHeight w:val="907"/>
      </w:trPr>
      <w:tc>
        <w:tcPr>
          <w:tcW w:w="3572" w:type="dxa"/>
          <w:hideMark/>
        </w:tcPr>
        <w:p w14:paraId="09A2347E" w14:textId="47F9F3E0" w:rsidR="00564D83" w:rsidRDefault="000B6482" w:rsidP="00A25C5E">
          <w:pPr>
            <w:pStyle w:val="Header"/>
            <w:ind w:firstLine="258"/>
          </w:pPr>
          <w:bookmarkStart w:id="0" w:name="_Hlk45647752"/>
          <w:r w:rsidRPr="00365644">
            <w:rPr>
              <w:noProof/>
              <w:color w:val="000000"/>
              <w:lang w:val="en-IN" w:eastAsia="en-IN"/>
            </w:rPr>
            <w:drawing>
              <wp:inline distT="0" distB="0" distL="0" distR="0" wp14:anchorId="5B0DB12A" wp14:editId="37527B77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  <w:hideMark/>
        </w:tcPr>
        <w:p w14:paraId="08A84A56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B3880D0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527B1D3B" w14:textId="2268F112" w:rsidR="00564D83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and Computer Engineering</w:t>
          </w:r>
        </w:p>
      </w:tc>
      <w:tc>
        <w:tcPr>
          <w:tcW w:w="2199" w:type="dxa"/>
          <w:hideMark/>
        </w:tcPr>
        <w:p w14:paraId="581D3CAB" w14:textId="11F076F6" w:rsidR="00564D83" w:rsidRDefault="00564D83" w:rsidP="00A25C5E">
          <w:pPr>
            <w:pStyle w:val="Header"/>
            <w:tabs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 w:eastAsia="en-IN"/>
            </w:rPr>
            <w:drawing>
              <wp:inline distT="0" distB="0" distL="0" distR="0" wp14:anchorId="4D4C77F1" wp14:editId="5AE8040E">
                <wp:extent cx="982980" cy="609600"/>
                <wp:effectExtent l="0" t="0" r="7620" b="0"/>
                <wp:docPr id="4" name="Picture 4" descr="A close up of a sign&#10;&#10;Description automatically generated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tent Placeholder 6" descr="A close up of a sign&#10;&#10;Description automatically generated"/>
                        <pic:cNvPicPr>
                          <a:picLocks noGrp="1"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bookmarkEnd w:id="0"/>
    </w:tr>
  </w:tbl>
  <w:p w14:paraId="6A258FB8" w14:textId="77777777" w:rsidR="00564D83" w:rsidRDefault="00564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3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/>
        <w:b/>
        <w:bCs/>
        <w:sz w:val="24"/>
        <w:szCs w:val="24"/>
      </w:rPr>
    </w:lvl>
  </w:abstractNum>
  <w:abstractNum w:abstractNumId="4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9C1377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5F0B0B"/>
    <w:multiLevelType w:val="hybridMultilevel"/>
    <w:tmpl w:val="913C54DE"/>
    <w:lvl w:ilvl="0" w:tplc="55D8B2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630BB6"/>
    <w:multiLevelType w:val="multilevel"/>
    <w:tmpl w:val="CD5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Headi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5256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21A1D"/>
    <w:multiLevelType w:val="hybridMultilevel"/>
    <w:tmpl w:val="1F36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A25477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B479B6"/>
    <w:multiLevelType w:val="hybridMultilevel"/>
    <w:tmpl w:val="0D5A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3645E"/>
    <w:multiLevelType w:val="hybridMultilevel"/>
    <w:tmpl w:val="65864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A2D15"/>
    <w:multiLevelType w:val="hybridMultilevel"/>
    <w:tmpl w:val="9AB4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83A00"/>
    <w:multiLevelType w:val="hybridMultilevel"/>
    <w:tmpl w:val="5D504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066E0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90F87"/>
    <w:multiLevelType w:val="hybridMultilevel"/>
    <w:tmpl w:val="8006EF00"/>
    <w:lvl w:ilvl="0" w:tplc="DE8C22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E6ECD"/>
    <w:multiLevelType w:val="hybridMultilevel"/>
    <w:tmpl w:val="0D80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D5DA7"/>
    <w:multiLevelType w:val="hybridMultilevel"/>
    <w:tmpl w:val="B2667EF6"/>
    <w:lvl w:ilvl="0" w:tplc="3054709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870A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151F7"/>
    <w:multiLevelType w:val="multilevel"/>
    <w:tmpl w:val="913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E91"/>
    <w:multiLevelType w:val="hybridMultilevel"/>
    <w:tmpl w:val="BADC2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B75BD3"/>
    <w:multiLevelType w:val="multilevel"/>
    <w:tmpl w:val="E64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46D98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587CEE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6718CB"/>
    <w:multiLevelType w:val="hybridMultilevel"/>
    <w:tmpl w:val="F3BAF030"/>
    <w:lvl w:ilvl="0" w:tplc="0409000F">
      <w:start w:val="1"/>
      <w:numFmt w:val="decimal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7" w15:restartNumberingAfterBreak="0">
    <w:nsid w:val="7ADF0630"/>
    <w:multiLevelType w:val="hybridMultilevel"/>
    <w:tmpl w:val="AB3465B2"/>
    <w:lvl w:ilvl="0" w:tplc="583EC9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D21708"/>
    <w:multiLevelType w:val="hybridMultilevel"/>
    <w:tmpl w:val="EFC6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07EE1"/>
    <w:multiLevelType w:val="hybridMultilevel"/>
    <w:tmpl w:val="A6E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873956">
    <w:abstractNumId w:val="8"/>
  </w:num>
  <w:num w:numId="2" w16cid:durableId="532033841">
    <w:abstractNumId w:val="29"/>
  </w:num>
  <w:num w:numId="3" w16cid:durableId="856112884">
    <w:abstractNumId w:val="26"/>
  </w:num>
  <w:num w:numId="4" w16cid:durableId="662195740">
    <w:abstractNumId w:val="10"/>
  </w:num>
  <w:num w:numId="5" w16cid:durableId="2138210219">
    <w:abstractNumId w:val="12"/>
  </w:num>
  <w:num w:numId="6" w16cid:durableId="1490756137">
    <w:abstractNumId w:val="1"/>
    <w:lvlOverride w:ilvl="0">
      <w:startOverride w:val="1"/>
    </w:lvlOverride>
  </w:num>
  <w:num w:numId="7" w16cid:durableId="17856491">
    <w:abstractNumId w:val="2"/>
  </w:num>
  <w:num w:numId="8" w16cid:durableId="1462698374">
    <w:abstractNumId w:val="4"/>
  </w:num>
  <w:num w:numId="9" w16cid:durableId="1444417645">
    <w:abstractNumId w:val="5"/>
  </w:num>
  <w:num w:numId="10" w16cid:durableId="799954643">
    <w:abstractNumId w:val="13"/>
  </w:num>
  <w:num w:numId="11" w16cid:durableId="34089295">
    <w:abstractNumId w:val="11"/>
  </w:num>
  <w:num w:numId="12" w16cid:durableId="1758015278">
    <w:abstractNumId w:val="9"/>
  </w:num>
  <w:num w:numId="13" w16cid:durableId="1333143509">
    <w:abstractNumId w:val="20"/>
  </w:num>
  <w:num w:numId="14" w16cid:durableId="1020473460">
    <w:abstractNumId w:val="3"/>
  </w:num>
  <w:num w:numId="15" w16cid:durableId="1405571689">
    <w:abstractNumId w:val="14"/>
  </w:num>
  <w:num w:numId="16" w16cid:durableId="542987278">
    <w:abstractNumId w:val="25"/>
  </w:num>
  <w:num w:numId="17" w16cid:durableId="879249723">
    <w:abstractNumId w:val="27"/>
  </w:num>
  <w:num w:numId="18" w16cid:durableId="78337744">
    <w:abstractNumId w:val="7"/>
  </w:num>
  <w:num w:numId="19" w16cid:durableId="996107355">
    <w:abstractNumId w:val="16"/>
  </w:num>
  <w:num w:numId="20" w16cid:durableId="741832258">
    <w:abstractNumId w:val="6"/>
  </w:num>
  <w:num w:numId="21" w16cid:durableId="1017923285">
    <w:abstractNumId w:val="24"/>
  </w:num>
  <w:num w:numId="22" w16cid:durableId="2147157723">
    <w:abstractNumId w:val="28"/>
  </w:num>
  <w:num w:numId="23" w16cid:durableId="452407156">
    <w:abstractNumId w:val="0"/>
  </w:num>
  <w:num w:numId="24" w16cid:durableId="23872572">
    <w:abstractNumId w:val="17"/>
  </w:num>
  <w:num w:numId="25" w16cid:durableId="11832038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84207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10310090">
    <w:abstractNumId w:val="15"/>
  </w:num>
  <w:num w:numId="28" w16cid:durableId="545261555">
    <w:abstractNumId w:val="22"/>
  </w:num>
  <w:num w:numId="29" w16cid:durableId="1248154740">
    <w:abstractNumId w:val="18"/>
  </w:num>
  <w:num w:numId="30" w16cid:durableId="931205530">
    <w:abstractNumId w:val="21"/>
  </w:num>
  <w:num w:numId="31" w16cid:durableId="17318074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B3"/>
    <w:rsid w:val="00002645"/>
    <w:rsid w:val="00003AFD"/>
    <w:rsid w:val="0001388A"/>
    <w:rsid w:val="00032372"/>
    <w:rsid w:val="00042944"/>
    <w:rsid w:val="00061C67"/>
    <w:rsid w:val="000636AF"/>
    <w:rsid w:val="00082E39"/>
    <w:rsid w:val="00097126"/>
    <w:rsid w:val="000B0D21"/>
    <w:rsid w:val="000B1195"/>
    <w:rsid w:val="000B6482"/>
    <w:rsid w:val="000C67CD"/>
    <w:rsid w:val="000D100D"/>
    <w:rsid w:val="000D4A0C"/>
    <w:rsid w:val="00112D7A"/>
    <w:rsid w:val="00114FC0"/>
    <w:rsid w:val="0012184D"/>
    <w:rsid w:val="00141B44"/>
    <w:rsid w:val="00144316"/>
    <w:rsid w:val="0016775F"/>
    <w:rsid w:val="0018254A"/>
    <w:rsid w:val="001A5169"/>
    <w:rsid w:val="001B31CC"/>
    <w:rsid w:val="001C14C7"/>
    <w:rsid w:val="001D6337"/>
    <w:rsid w:val="001E1C6B"/>
    <w:rsid w:val="001F0663"/>
    <w:rsid w:val="001F136A"/>
    <w:rsid w:val="002040B3"/>
    <w:rsid w:val="002121AB"/>
    <w:rsid w:val="002243FC"/>
    <w:rsid w:val="00253072"/>
    <w:rsid w:val="00266C8D"/>
    <w:rsid w:val="00270C59"/>
    <w:rsid w:val="002915D6"/>
    <w:rsid w:val="002957F8"/>
    <w:rsid w:val="002A50A1"/>
    <w:rsid w:val="002C7540"/>
    <w:rsid w:val="00312C08"/>
    <w:rsid w:val="00321610"/>
    <w:rsid w:val="00323EE9"/>
    <w:rsid w:val="003374FC"/>
    <w:rsid w:val="00355C94"/>
    <w:rsid w:val="00364C90"/>
    <w:rsid w:val="003704FB"/>
    <w:rsid w:val="003B204E"/>
    <w:rsid w:val="003B7A9A"/>
    <w:rsid w:val="003C1030"/>
    <w:rsid w:val="003D3F4A"/>
    <w:rsid w:val="003E2065"/>
    <w:rsid w:val="003F09DD"/>
    <w:rsid w:val="00415574"/>
    <w:rsid w:val="00444649"/>
    <w:rsid w:val="00456E86"/>
    <w:rsid w:val="00465C99"/>
    <w:rsid w:val="00486834"/>
    <w:rsid w:val="00492E93"/>
    <w:rsid w:val="00497553"/>
    <w:rsid w:val="004B7585"/>
    <w:rsid w:val="004E1CBD"/>
    <w:rsid w:val="00502246"/>
    <w:rsid w:val="00543591"/>
    <w:rsid w:val="00547D35"/>
    <w:rsid w:val="00552299"/>
    <w:rsid w:val="00563AAC"/>
    <w:rsid w:val="00564D83"/>
    <w:rsid w:val="005E026D"/>
    <w:rsid w:val="005F74CA"/>
    <w:rsid w:val="0060235B"/>
    <w:rsid w:val="0060419B"/>
    <w:rsid w:val="006325AE"/>
    <w:rsid w:val="00637E85"/>
    <w:rsid w:val="00651621"/>
    <w:rsid w:val="0066619A"/>
    <w:rsid w:val="00686E52"/>
    <w:rsid w:val="006A6870"/>
    <w:rsid w:val="006C7874"/>
    <w:rsid w:val="006D651E"/>
    <w:rsid w:val="00700A17"/>
    <w:rsid w:val="00734C04"/>
    <w:rsid w:val="007609F2"/>
    <w:rsid w:val="00761314"/>
    <w:rsid w:val="00796CC5"/>
    <w:rsid w:val="007D0B10"/>
    <w:rsid w:val="007E4D72"/>
    <w:rsid w:val="00814442"/>
    <w:rsid w:val="00817323"/>
    <w:rsid w:val="0083020D"/>
    <w:rsid w:val="00861D21"/>
    <w:rsid w:val="00862904"/>
    <w:rsid w:val="008B0362"/>
    <w:rsid w:val="008B20EA"/>
    <w:rsid w:val="008B5177"/>
    <w:rsid w:val="008C2AA7"/>
    <w:rsid w:val="008E65AB"/>
    <w:rsid w:val="008E7DC4"/>
    <w:rsid w:val="00904614"/>
    <w:rsid w:val="00913965"/>
    <w:rsid w:val="009158E0"/>
    <w:rsid w:val="0096615C"/>
    <w:rsid w:val="009742D2"/>
    <w:rsid w:val="00975FF2"/>
    <w:rsid w:val="00976A3A"/>
    <w:rsid w:val="009C3AF5"/>
    <w:rsid w:val="009C7D0E"/>
    <w:rsid w:val="00A00E0D"/>
    <w:rsid w:val="00A0777E"/>
    <w:rsid w:val="00A1678F"/>
    <w:rsid w:val="00A17749"/>
    <w:rsid w:val="00A25C5E"/>
    <w:rsid w:val="00A40B97"/>
    <w:rsid w:val="00A453F5"/>
    <w:rsid w:val="00A6406E"/>
    <w:rsid w:val="00A71AFD"/>
    <w:rsid w:val="00A77F79"/>
    <w:rsid w:val="00A83FB3"/>
    <w:rsid w:val="00A940EA"/>
    <w:rsid w:val="00AA0C7C"/>
    <w:rsid w:val="00AA0DE5"/>
    <w:rsid w:val="00AA1F5A"/>
    <w:rsid w:val="00AB5F24"/>
    <w:rsid w:val="00AB6205"/>
    <w:rsid w:val="00AC7ACD"/>
    <w:rsid w:val="00AD7207"/>
    <w:rsid w:val="00AF1D08"/>
    <w:rsid w:val="00B35153"/>
    <w:rsid w:val="00B357CE"/>
    <w:rsid w:val="00B358FB"/>
    <w:rsid w:val="00B45203"/>
    <w:rsid w:val="00B46F50"/>
    <w:rsid w:val="00B66BDD"/>
    <w:rsid w:val="00B72A51"/>
    <w:rsid w:val="00BA17A0"/>
    <w:rsid w:val="00BB1BDA"/>
    <w:rsid w:val="00BB2703"/>
    <w:rsid w:val="00BB7342"/>
    <w:rsid w:val="00BC61C7"/>
    <w:rsid w:val="00C056ED"/>
    <w:rsid w:val="00C50B40"/>
    <w:rsid w:val="00C52D1C"/>
    <w:rsid w:val="00C56FF6"/>
    <w:rsid w:val="00C83CA6"/>
    <w:rsid w:val="00C94493"/>
    <w:rsid w:val="00CB23BD"/>
    <w:rsid w:val="00CE77BD"/>
    <w:rsid w:val="00CF031D"/>
    <w:rsid w:val="00D06406"/>
    <w:rsid w:val="00D10A24"/>
    <w:rsid w:val="00D178D5"/>
    <w:rsid w:val="00D21CD3"/>
    <w:rsid w:val="00D647BA"/>
    <w:rsid w:val="00D67056"/>
    <w:rsid w:val="00D74EC3"/>
    <w:rsid w:val="00D851F1"/>
    <w:rsid w:val="00D95139"/>
    <w:rsid w:val="00D9521C"/>
    <w:rsid w:val="00D97E8A"/>
    <w:rsid w:val="00DB2AD6"/>
    <w:rsid w:val="00DC688B"/>
    <w:rsid w:val="00DF1F07"/>
    <w:rsid w:val="00DF2A1F"/>
    <w:rsid w:val="00DF4713"/>
    <w:rsid w:val="00E04E35"/>
    <w:rsid w:val="00E31B63"/>
    <w:rsid w:val="00E40D02"/>
    <w:rsid w:val="00E40D21"/>
    <w:rsid w:val="00E410D2"/>
    <w:rsid w:val="00E6611E"/>
    <w:rsid w:val="00E71D19"/>
    <w:rsid w:val="00EA7DD6"/>
    <w:rsid w:val="00EC0355"/>
    <w:rsid w:val="00ED15B0"/>
    <w:rsid w:val="00EE59A2"/>
    <w:rsid w:val="00F0321D"/>
    <w:rsid w:val="00F061A3"/>
    <w:rsid w:val="00F07197"/>
    <w:rsid w:val="00F1491C"/>
    <w:rsid w:val="00F14B23"/>
    <w:rsid w:val="00F20D4F"/>
    <w:rsid w:val="00F267A8"/>
    <w:rsid w:val="00F61E83"/>
    <w:rsid w:val="00F650F7"/>
    <w:rsid w:val="00F76925"/>
    <w:rsid w:val="00F95E97"/>
    <w:rsid w:val="00FA399E"/>
    <w:rsid w:val="00FB2E3F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927D"/>
  <w15:docId w15:val="{0D474347-6473-495D-A543-1EC6EB1E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C1030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ascii="Calibri" w:eastAsia="Times New Roman" w:hAnsi="Calibri" w:cs="Calibri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rFonts w:ascii="Calibri" w:eastAsia="Calibri" w:hAnsi="Calibri" w:cs="Calibri"/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paragraph" w:customStyle="1" w:styleId="Default">
    <w:name w:val="Default"/>
    <w:rsid w:val="003C1030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3C1030"/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customStyle="1" w:styleId="tgc">
    <w:name w:val="_tgc"/>
    <w:rsid w:val="00AC7ACD"/>
  </w:style>
  <w:style w:type="character" w:styleId="Hyperlink">
    <w:name w:val="Hyperlink"/>
    <w:basedOn w:val="DefaultParagraphFont"/>
    <w:uiPriority w:val="99"/>
    <w:unhideWhenUsed/>
    <w:rsid w:val="00D9513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D95139"/>
  </w:style>
  <w:style w:type="character" w:customStyle="1" w:styleId="nowrap">
    <w:name w:val="nowrap"/>
    <w:basedOn w:val="DefaultParagraphFont"/>
    <w:rsid w:val="00D95139"/>
  </w:style>
  <w:style w:type="character" w:styleId="UnresolvedMention">
    <w:name w:val="Unresolved Mention"/>
    <w:basedOn w:val="DefaultParagraphFont"/>
    <w:uiPriority w:val="99"/>
    <w:semiHidden/>
    <w:unhideWhenUsed/>
    <w:rsid w:val="00AA0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968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127.0.0.1:5500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Prathamesh Khedekar</cp:lastModifiedBy>
  <cp:revision>2</cp:revision>
  <cp:lastPrinted>2022-08-12T11:43:00Z</cp:lastPrinted>
  <dcterms:created xsi:type="dcterms:W3CDTF">2026-08-20T14:33:00Z</dcterms:created>
  <dcterms:modified xsi:type="dcterms:W3CDTF">2026-08-20T14:33:00Z</dcterms:modified>
</cp:coreProperties>
</file>