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825" w:type="dxa"/>
        <w:tblInd w:w="-3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25"/>
        <w:gridCol w:w="4359"/>
        <w:gridCol w:w="1731"/>
        <w:gridCol w:w="1410"/>
      </w:tblGrid>
      <w:tr w:rsidR="000B6482" w:rsidRPr="003C711F" w14:paraId="5B295477" w14:textId="77777777" w:rsidTr="0064763D">
        <w:tc>
          <w:tcPr>
            <w:tcW w:w="2325" w:type="dxa"/>
            <w:vAlign w:val="center"/>
          </w:tcPr>
          <w:p w14:paraId="2BF49783" w14:textId="77777777" w:rsidR="000B6482" w:rsidRPr="000B6482" w:rsidRDefault="000B6482" w:rsidP="0064763D">
            <w:pPr>
              <w:pBdr>
                <w:top w:val="nil"/>
                <w:left w:val="nil"/>
                <w:bottom w:val="nil"/>
                <w:right w:val="nil"/>
                <w:between w:val="nil"/>
              </w:pBdr>
              <w:jc w:val="both"/>
              <w:rPr>
                <w:rFonts w:ascii="Times New Roman" w:eastAsia="Times New Roman" w:hAnsi="Times New Roman" w:cs="Times New Roman"/>
                <w:b/>
                <w:color w:val="BC202E"/>
                <w:sz w:val="20"/>
                <w:szCs w:val="20"/>
              </w:rPr>
            </w:pPr>
            <w:r w:rsidRPr="000B6482">
              <w:rPr>
                <w:rFonts w:ascii="Times New Roman" w:eastAsia="Times New Roman" w:hAnsi="Times New Roman" w:cs="Times New Roman"/>
                <w:b/>
                <w:color w:val="BC202E"/>
                <w:sz w:val="20"/>
                <w:szCs w:val="20"/>
              </w:rPr>
              <w:t>Course Name:</w:t>
            </w:r>
          </w:p>
        </w:tc>
        <w:tc>
          <w:tcPr>
            <w:tcW w:w="4359" w:type="dxa"/>
            <w:tcBorders>
              <w:top w:val="single" w:sz="4" w:space="0" w:color="000000"/>
              <w:left w:val="single" w:sz="4" w:space="0" w:color="000000"/>
              <w:bottom w:val="single" w:sz="4" w:space="0" w:color="000000"/>
            </w:tcBorders>
            <w:vAlign w:val="center"/>
          </w:tcPr>
          <w:p w14:paraId="616559A6" w14:textId="10CD93D8" w:rsidR="000B6482" w:rsidRPr="000B6482" w:rsidRDefault="000B6482" w:rsidP="0064763D">
            <w:pPr>
              <w:rPr>
                <w:rFonts w:ascii="Times New Roman" w:eastAsia="Times New Roman" w:hAnsi="Times New Roman" w:cs="Times New Roman"/>
                <w:bCs/>
                <w:sz w:val="20"/>
                <w:szCs w:val="20"/>
              </w:rPr>
            </w:pPr>
            <w:r w:rsidRPr="000B6482">
              <w:rPr>
                <w:rFonts w:ascii="Times New Roman" w:eastAsia="Times New Roman" w:hAnsi="Times New Roman" w:cs="Times New Roman"/>
                <w:bCs/>
                <w:sz w:val="20"/>
                <w:szCs w:val="20"/>
              </w:rPr>
              <w:t>Web Programming Laboratory (216U01L501)</w:t>
            </w:r>
          </w:p>
        </w:tc>
        <w:tc>
          <w:tcPr>
            <w:tcW w:w="1731" w:type="dxa"/>
            <w:vAlign w:val="center"/>
          </w:tcPr>
          <w:p w14:paraId="082D2613" w14:textId="77777777" w:rsidR="000B6482" w:rsidRPr="000B6482" w:rsidRDefault="000B6482" w:rsidP="0064763D">
            <w:pPr>
              <w:pBdr>
                <w:top w:val="nil"/>
                <w:left w:val="nil"/>
                <w:bottom w:val="nil"/>
                <w:right w:val="nil"/>
                <w:between w:val="nil"/>
              </w:pBdr>
              <w:rPr>
                <w:rFonts w:ascii="Times New Roman" w:eastAsia="Times New Roman" w:hAnsi="Times New Roman" w:cs="Times New Roman"/>
                <w:b/>
                <w:color w:val="BC202E"/>
                <w:sz w:val="20"/>
                <w:szCs w:val="20"/>
              </w:rPr>
            </w:pPr>
            <w:r w:rsidRPr="000B6482">
              <w:rPr>
                <w:rFonts w:ascii="Times New Roman" w:eastAsia="Times New Roman" w:hAnsi="Times New Roman" w:cs="Times New Roman"/>
                <w:b/>
                <w:color w:val="BC202E"/>
                <w:sz w:val="20"/>
                <w:szCs w:val="20"/>
              </w:rPr>
              <w:t>Semester:</w:t>
            </w:r>
          </w:p>
        </w:tc>
        <w:tc>
          <w:tcPr>
            <w:tcW w:w="1410" w:type="dxa"/>
            <w:vAlign w:val="center"/>
          </w:tcPr>
          <w:p w14:paraId="471A688A" w14:textId="4CB21196" w:rsidR="000B6482" w:rsidRPr="000B6482" w:rsidRDefault="000B6482" w:rsidP="0064763D">
            <w:pPr>
              <w:pBdr>
                <w:top w:val="nil"/>
                <w:left w:val="nil"/>
                <w:bottom w:val="nil"/>
                <w:right w:val="nil"/>
                <w:between w:val="nil"/>
              </w:pBdr>
              <w:jc w:val="center"/>
              <w:rPr>
                <w:rFonts w:ascii="Times New Roman" w:eastAsia="Times New Roman" w:hAnsi="Times New Roman" w:cs="Times New Roman"/>
                <w:b/>
                <w:color w:val="000000"/>
                <w:sz w:val="20"/>
                <w:szCs w:val="20"/>
              </w:rPr>
            </w:pPr>
            <w:r w:rsidRPr="000B6482">
              <w:rPr>
                <w:rFonts w:ascii="Times New Roman" w:eastAsia="Times New Roman" w:hAnsi="Times New Roman" w:cs="Times New Roman"/>
                <w:b/>
                <w:color w:val="000000"/>
                <w:sz w:val="20"/>
                <w:szCs w:val="20"/>
              </w:rPr>
              <w:t>V</w:t>
            </w:r>
          </w:p>
        </w:tc>
      </w:tr>
      <w:tr w:rsidR="000B6482" w:rsidRPr="003C711F" w14:paraId="258B88EA" w14:textId="77777777" w:rsidTr="0064763D">
        <w:tc>
          <w:tcPr>
            <w:tcW w:w="2325" w:type="dxa"/>
            <w:vAlign w:val="center"/>
          </w:tcPr>
          <w:p w14:paraId="5B9A4D5E" w14:textId="77777777" w:rsidR="000B6482" w:rsidRPr="000B6482" w:rsidRDefault="000B6482" w:rsidP="0064763D">
            <w:pPr>
              <w:pBdr>
                <w:top w:val="nil"/>
                <w:left w:val="nil"/>
                <w:bottom w:val="nil"/>
                <w:right w:val="nil"/>
                <w:between w:val="nil"/>
              </w:pBdr>
              <w:jc w:val="both"/>
              <w:rPr>
                <w:rFonts w:ascii="Times New Roman" w:eastAsia="Times New Roman" w:hAnsi="Times New Roman" w:cs="Times New Roman"/>
                <w:b/>
                <w:color w:val="BC202E"/>
                <w:sz w:val="20"/>
                <w:szCs w:val="20"/>
              </w:rPr>
            </w:pPr>
            <w:r w:rsidRPr="000B6482">
              <w:rPr>
                <w:rFonts w:ascii="Times New Roman" w:eastAsia="Times New Roman" w:hAnsi="Times New Roman" w:cs="Times New Roman"/>
                <w:b/>
                <w:color w:val="BC202E"/>
                <w:sz w:val="20"/>
                <w:szCs w:val="20"/>
              </w:rPr>
              <w:t>Date of Performance:</w:t>
            </w:r>
          </w:p>
        </w:tc>
        <w:tc>
          <w:tcPr>
            <w:tcW w:w="4359" w:type="dxa"/>
            <w:vAlign w:val="center"/>
          </w:tcPr>
          <w:p w14:paraId="4996FDD1" w14:textId="77777777" w:rsidR="000B6482" w:rsidRPr="000B6482" w:rsidRDefault="000B6482" w:rsidP="0064763D">
            <w:pPr>
              <w:pBdr>
                <w:top w:val="nil"/>
                <w:left w:val="nil"/>
                <w:bottom w:val="nil"/>
                <w:right w:val="nil"/>
                <w:between w:val="nil"/>
              </w:pBdr>
              <w:rPr>
                <w:rFonts w:ascii="Times New Roman" w:eastAsia="Times New Roman" w:hAnsi="Times New Roman" w:cs="Times New Roman"/>
                <w:b/>
                <w:color w:val="000000"/>
                <w:sz w:val="20"/>
                <w:szCs w:val="20"/>
              </w:rPr>
            </w:pPr>
            <w:r w:rsidRPr="000B6482">
              <w:rPr>
                <w:rFonts w:ascii="Times New Roman" w:eastAsia="Times New Roman" w:hAnsi="Times New Roman" w:cs="Times New Roman"/>
                <w:b/>
                <w:color w:val="000000"/>
                <w:sz w:val="20"/>
                <w:szCs w:val="20"/>
              </w:rPr>
              <w:t>___ / ___ / ______</w:t>
            </w:r>
          </w:p>
        </w:tc>
        <w:tc>
          <w:tcPr>
            <w:tcW w:w="1731" w:type="dxa"/>
            <w:vAlign w:val="center"/>
          </w:tcPr>
          <w:p w14:paraId="40941FA1" w14:textId="77777777" w:rsidR="000B6482" w:rsidRPr="000B6482" w:rsidRDefault="000B6482" w:rsidP="0064763D">
            <w:pPr>
              <w:pBdr>
                <w:top w:val="nil"/>
                <w:left w:val="nil"/>
                <w:bottom w:val="nil"/>
                <w:right w:val="nil"/>
                <w:between w:val="nil"/>
              </w:pBdr>
              <w:jc w:val="both"/>
              <w:rPr>
                <w:rFonts w:ascii="Times New Roman" w:eastAsia="Times New Roman" w:hAnsi="Times New Roman" w:cs="Times New Roman"/>
                <w:b/>
                <w:color w:val="BC202E"/>
                <w:sz w:val="20"/>
                <w:szCs w:val="20"/>
              </w:rPr>
            </w:pPr>
            <w:r w:rsidRPr="000B6482">
              <w:rPr>
                <w:rFonts w:ascii="Times New Roman" w:eastAsia="Times New Roman" w:hAnsi="Times New Roman" w:cs="Times New Roman"/>
                <w:b/>
                <w:color w:val="BC202E"/>
                <w:sz w:val="20"/>
                <w:szCs w:val="20"/>
              </w:rPr>
              <w:t>DIV/ Batch No:</w:t>
            </w:r>
          </w:p>
        </w:tc>
        <w:tc>
          <w:tcPr>
            <w:tcW w:w="1410" w:type="dxa"/>
            <w:vAlign w:val="center"/>
          </w:tcPr>
          <w:p w14:paraId="0D8E4220" w14:textId="129F051F" w:rsidR="000B6482" w:rsidRPr="000B6482" w:rsidRDefault="000B40A3" w:rsidP="0064763D">
            <w:pPr>
              <w:pBdr>
                <w:top w:val="nil"/>
                <w:left w:val="nil"/>
                <w:bottom w:val="nil"/>
                <w:right w:val="nil"/>
                <w:between w:val="nil"/>
              </w:pBd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A2</w:t>
            </w:r>
          </w:p>
        </w:tc>
      </w:tr>
      <w:tr w:rsidR="000B6482" w:rsidRPr="003C711F" w14:paraId="225F4F56" w14:textId="77777777" w:rsidTr="0064763D">
        <w:tc>
          <w:tcPr>
            <w:tcW w:w="2325" w:type="dxa"/>
            <w:vAlign w:val="center"/>
          </w:tcPr>
          <w:p w14:paraId="751030D4" w14:textId="77777777" w:rsidR="000B6482" w:rsidRPr="000B6482" w:rsidRDefault="000B6482" w:rsidP="0064763D">
            <w:pPr>
              <w:pBdr>
                <w:top w:val="nil"/>
                <w:left w:val="nil"/>
                <w:bottom w:val="nil"/>
                <w:right w:val="nil"/>
                <w:between w:val="nil"/>
              </w:pBdr>
              <w:jc w:val="both"/>
              <w:rPr>
                <w:rFonts w:ascii="Times New Roman" w:eastAsia="Times New Roman" w:hAnsi="Times New Roman" w:cs="Times New Roman"/>
                <w:b/>
                <w:color w:val="BC202E"/>
                <w:sz w:val="20"/>
                <w:szCs w:val="20"/>
              </w:rPr>
            </w:pPr>
            <w:r w:rsidRPr="000B6482">
              <w:rPr>
                <w:rFonts w:ascii="Times New Roman" w:eastAsia="Times New Roman" w:hAnsi="Times New Roman" w:cs="Times New Roman"/>
                <w:b/>
                <w:color w:val="BC202E"/>
                <w:sz w:val="20"/>
                <w:szCs w:val="20"/>
              </w:rPr>
              <w:t>Student Name:</w:t>
            </w:r>
          </w:p>
        </w:tc>
        <w:tc>
          <w:tcPr>
            <w:tcW w:w="4359" w:type="dxa"/>
            <w:vAlign w:val="center"/>
          </w:tcPr>
          <w:p w14:paraId="092E1B39" w14:textId="0F475F46" w:rsidR="000B6482" w:rsidRPr="000B6482" w:rsidRDefault="000B40A3" w:rsidP="0064763D">
            <w:pPr>
              <w:pBdr>
                <w:top w:val="nil"/>
                <w:left w:val="nil"/>
                <w:bottom w:val="nil"/>
                <w:right w:val="nil"/>
                <w:between w:val="nil"/>
              </w:pBd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Abhishek D. Khedekar</w:t>
            </w:r>
          </w:p>
        </w:tc>
        <w:tc>
          <w:tcPr>
            <w:tcW w:w="1731" w:type="dxa"/>
            <w:vAlign w:val="center"/>
          </w:tcPr>
          <w:p w14:paraId="48D703E4" w14:textId="77777777" w:rsidR="000B6482" w:rsidRPr="000B6482" w:rsidRDefault="000B6482" w:rsidP="0064763D">
            <w:pPr>
              <w:pBdr>
                <w:top w:val="nil"/>
                <w:left w:val="nil"/>
                <w:bottom w:val="nil"/>
                <w:right w:val="nil"/>
                <w:between w:val="nil"/>
              </w:pBdr>
              <w:jc w:val="both"/>
              <w:rPr>
                <w:rFonts w:ascii="Times New Roman" w:eastAsia="Times New Roman" w:hAnsi="Times New Roman" w:cs="Times New Roman"/>
                <w:b/>
                <w:color w:val="BC202E"/>
                <w:sz w:val="20"/>
                <w:szCs w:val="20"/>
              </w:rPr>
            </w:pPr>
            <w:r w:rsidRPr="000B6482">
              <w:rPr>
                <w:rFonts w:ascii="Times New Roman" w:eastAsia="Times New Roman" w:hAnsi="Times New Roman" w:cs="Times New Roman"/>
                <w:b/>
                <w:color w:val="BC202E"/>
                <w:sz w:val="20"/>
                <w:szCs w:val="20"/>
              </w:rPr>
              <w:t>Roll No:</w:t>
            </w:r>
          </w:p>
        </w:tc>
        <w:tc>
          <w:tcPr>
            <w:tcW w:w="1410" w:type="dxa"/>
            <w:vAlign w:val="center"/>
          </w:tcPr>
          <w:p w14:paraId="7BBD25C7" w14:textId="30A73908" w:rsidR="000B6482" w:rsidRPr="000B6482" w:rsidRDefault="000B40A3" w:rsidP="0064763D">
            <w:pPr>
              <w:pBdr>
                <w:top w:val="nil"/>
                <w:left w:val="nil"/>
                <w:bottom w:val="nil"/>
                <w:right w:val="nil"/>
                <w:between w:val="nil"/>
              </w:pBd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16014024029</w:t>
            </w:r>
          </w:p>
        </w:tc>
      </w:tr>
    </w:tbl>
    <w:p w14:paraId="36CA9472" w14:textId="77777777" w:rsidR="00A25C5E" w:rsidRDefault="00A25C5E" w:rsidP="000B6482">
      <w:pPr>
        <w:shd w:val="clear" w:color="auto" w:fill="FFFFFF"/>
        <w:spacing w:after="0" w:line="240" w:lineRule="auto"/>
        <w:rPr>
          <w:rFonts w:ascii="Times New Roman" w:hAnsi="Times New Roman" w:cs="Times New Roman"/>
          <w:b/>
          <w:color w:val="BC202E"/>
          <w:sz w:val="28"/>
          <w:szCs w:val="28"/>
        </w:rPr>
      </w:pPr>
    </w:p>
    <w:p w14:paraId="71E870E3" w14:textId="77777777" w:rsidR="000B6482" w:rsidRDefault="000B6482" w:rsidP="000B6482">
      <w:pPr>
        <w:shd w:val="clear" w:color="auto" w:fill="FFFFFF"/>
        <w:spacing w:after="0" w:line="240" w:lineRule="auto"/>
        <w:jc w:val="center"/>
        <w:rPr>
          <w:rFonts w:ascii="Times New Roman" w:eastAsia="Times New Roman" w:hAnsi="Times New Roman" w:cs="Times New Roman"/>
          <w:b/>
          <w:color w:val="BC202E"/>
          <w:sz w:val="24"/>
          <w:szCs w:val="24"/>
        </w:rPr>
      </w:pPr>
      <w:r w:rsidRPr="000B6482">
        <w:rPr>
          <w:rFonts w:ascii="Times New Roman" w:eastAsia="Times New Roman" w:hAnsi="Times New Roman" w:cs="Times New Roman"/>
          <w:b/>
          <w:color w:val="BC202E"/>
          <w:sz w:val="24"/>
          <w:szCs w:val="24"/>
        </w:rPr>
        <w:t>Experiment No: 1</w:t>
      </w:r>
    </w:p>
    <w:tbl>
      <w:tblPr>
        <w:tblStyle w:val="TableGrid"/>
        <w:tblW w:w="0" w:type="auto"/>
        <w:tblLook w:val="04A0" w:firstRow="1" w:lastRow="0" w:firstColumn="1" w:lastColumn="0" w:noHBand="0" w:noVBand="1"/>
      </w:tblPr>
      <w:tblGrid>
        <w:gridCol w:w="9623"/>
      </w:tblGrid>
      <w:tr w:rsidR="001A5169" w14:paraId="6423BFDA" w14:textId="77777777" w:rsidTr="001A5169">
        <w:trPr>
          <w:trHeight w:val="319"/>
        </w:trPr>
        <w:tc>
          <w:tcPr>
            <w:tcW w:w="9623" w:type="dxa"/>
          </w:tcPr>
          <w:p w14:paraId="10E2B418" w14:textId="57436ABD" w:rsidR="001A5169" w:rsidRPr="001A5169" w:rsidRDefault="001A5169" w:rsidP="001A5169">
            <w:pPr>
              <w:pStyle w:val="NoSpacing"/>
              <w:ind w:left="284"/>
              <w:rPr>
                <w:rFonts w:ascii="Times New Roman" w:hAnsi="Times New Roman" w:cstheme="minorBidi"/>
                <w:b/>
                <w:iCs/>
                <w:sz w:val="24"/>
                <w:szCs w:val="24"/>
                <w:lang w:eastAsia="en-US"/>
              </w:rPr>
            </w:pPr>
            <w:r w:rsidRPr="000B6482">
              <w:rPr>
                <w:rFonts w:ascii="Times New Roman" w:hAnsi="Times New Roman"/>
                <w:b/>
                <w:iCs/>
                <w:color w:val="BC202E"/>
                <w:sz w:val="24"/>
                <w:szCs w:val="24"/>
              </w:rPr>
              <w:t>Title:</w:t>
            </w:r>
            <w:r w:rsidRPr="000B6482">
              <w:rPr>
                <w:rFonts w:ascii="Times New Roman" w:hAnsi="Times New Roman"/>
                <w:b/>
                <w:iCs/>
                <w:sz w:val="24"/>
                <w:szCs w:val="24"/>
              </w:rPr>
              <w:t xml:space="preserve"> </w:t>
            </w:r>
            <w:r w:rsidRPr="000B6482">
              <w:rPr>
                <w:rFonts w:ascii="Times New Roman" w:hAnsi="Times New Roman" w:cs="Times New Roman"/>
                <w:b/>
                <w:color w:val="000000"/>
                <w:sz w:val="24"/>
                <w:szCs w:val="24"/>
              </w:rPr>
              <w:t>Design the static web pages with the help of HTML5</w:t>
            </w:r>
          </w:p>
        </w:tc>
      </w:tr>
    </w:tbl>
    <w:p w14:paraId="37B90DBF" w14:textId="77777777" w:rsidR="000B6482" w:rsidRPr="001A5169" w:rsidRDefault="000B6482" w:rsidP="001A5169">
      <w:pPr>
        <w:widowControl w:val="0"/>
        <w:suppressAutoHyphens/>
        <w:spacing w:after="0" w:line="264" w:lineRule="auto"/>
        <w:jc w:val="both"/>
        <w:rPr>
          <w:rFonts w:ascii="Times New Roman" w:hAnsi="Times New Roman"/>
          <w:b/>
          <w:color w:val="BC202E"/>
          <w:sz w:val="24"/>
          <w:szCs w:val="24"/>
        </w:rPr>
      </w:pPr>
    </w:p>
    <w:tbl>
      <w:tblPr>
        <w:tblStyle w:val="TableGrid"/>
        <w:tblW w:w="0" w:type="auto"/>
        <w:tblInd w:w="-176" w:type="dxa"/>
        <w:tblLook w:val="04A0" w:firstRow="1" w:lastRow="0" w:firstColumn="1" w:lastColumn="0" w:noHBand="0" w:noVBand="1"/>
      </w:tblPr>
      <w:tblGrid>
        <w:gridCol w:w="9914"/>
      </w:tblGrid>
      <w:tr w:rsidR="007609F2" w:rsidRPr="001A5169" w14:paraId="6486D4BF" w14:textId="77777777" w:rsidTr="00141B44">
        <w:tc>
          <w:tcPr>
            <w:tcW w:w="9914" w:type="dxa"/>
          </w:tcPr>
          <w:p w14:paraId="517DDCA7" w14:textId="38196B02" w:rsidR="007609F2" w:rsidRPr="001A5169" w:rsidRDefault="007609F2" w:rsidP="001A5169">
            <w:pPr>
              <w:widowControl w:val="0"/>
              <w:suppressAutoHyphens/>
              <w:spacing w:line="264" w:lineRule="auto"/>
              <w:jc w:val="both"/>
              <w:rPr>
                <w:rFonts w:ascii="Times New Roman" w:hAnsi="Times New Roman"/>
                <w:b/>
                <w:color w:val="BC202E"/>
                <w:sz w:val="24"/>
                <w:szCs w:val="24"/>
              </w:rPr>
            </w:pPr>
            <w:r w:rsidRPr="001D6337">
              <w:rPr>
                <w:rFonts w:ascii="Times New Roman" w:hAnsi="Times New Roman"/>
                <w:b/>
                <w:color w:val="BC202E"/>
                <w:sz w:val="24"/>
                <w:szCs w:val="24"/>
              </w:rPr>
              <w:t>Aim and Objective of the Experiment:</w:t>
            </w:r>
          </w:p>
        </w:tc>
      </w:tr>
      <w:tr w:rsidR="007609F2" w14:paraId="49E698EB" w14:textId="77777777" w:rsidTr="00564D83">
        <w:trPr>
          <w:trHeight w:val="1596"/>
        </w:trPr>
        <w:tc>
          <w:tcPr>
            <w:tcW w:w="9914" w:type="dxa"/>
          </w:tcPr>
          <w:p w14:paraId="7F7491C9" w14:textId="77777777" w:rsidR="00B357CE" w:rsidRDefault="001F136A" w:rsidP="001F136A">
            <w:pPr>
              <w:pStyle w:val="Default"/>
              <w:rPr>
                <w:rFonts w:ascii="Times New Roman" w:hAnsi="Times New Roman" w:cs="Times New Roman"/>
                <w:b/>
              </w:rPr>
            </w:pPr>
            <w:r>
              <w:rPr>
                <w:rFonts w:ascii="Times New Roman" w:hAnsi="Times New Roman" w:cs="Times New Roman"/>
                <w:b/>
              </w:rPr>
              <w:t>Design the static web pages with the help of HTML5</w:t>
            </w:r>
            <w:r w:rsidR="0018254A">
              <w:rPr>
                <w:rFonts w:ascii="Times New Roman" w:hAnsi="Times New Roman" w:cs="Times New Roman"/>
                <w:b/>
              </w:rPr>
              <w:t>.</w:t>
            </w:r>
          </w:p>
          <w:p w14:paraId="1633522B" w14:textId="320322AF" w:rsidR="0018254A" w:rsidRPr="0018254A" w:rsidRDefault="0018254A" w:rsidP="0018254A">
            <w:pPr>
              <w:pStyle w:val="Default"/>
              <w:rPr>
                <w:rFonts w:ascii="Times New Roman" w:hAnsi="Times New Roman"/>
              </w:rPr>
            </w:pPr>
            <w:r w:rsidRPr="0018254A">
              <w:rPr>
                <w:rFonts w:ascii="Times New Roman" w:hAnsi="Times New Roman"/>
              </w:rPr>
              <w:t>Example:</w:t>
            </w:r>
            <w:r w:rsidR="00F512FD">
              <w:rPr>
                <w:rFonts w:ascii="Times New Roman" w:hAnsi="Times New Roman"/>
              </w:rPr>
              <w:t xml:space="preserve"> Need to change the application</w:t>
            </w:r>
          </w:p>
          <w:p w14:paraId="49E3E715" w14:textId="77777777" w:rsidR="0018254A" w:rsidRPr="007E4D72" w:rsidRDefault="0018254A" w:rsidP="0018254A">
            <w:pPr>
              <w:pStyle w:val="Default"/>
              <w:rPr>
                <w:rFonts w:ascii="Times New Roman" w:hAnsi="Times New Roman"/>
                <w:highlight w:val="yellow"/>
              </w:rPr>
            </w:pPr>
            <w:r w:rsidRPr="007E4D72">
              <w:rPr>
                <w:rFonts w:ascii="Times New Roman" w:hAnsi="Times New Roman"/>
                <w:highlight w:val="yellow"/>
              </w:rPr>
              <w:t>A) Design the following static web pages required for your WPL Mini Project</w:t>
            </w:r>
          </w:p>
          <w:p w14:paraId="4724E898" w14:textId="77777777" w:rsidR="0018254A" w:rsidRPr="007E4D72" w:rsidRDefault="0018254A" w:rsidP="0018254A">
            <w:pPr>
              <w:pStyle w:val="Default"/>
              <w:rPr>
                <w:rFonts w:ascii="Times New Roman" w:hAnsi="Times New Roman"/>
                <w:highlight w:val="yellow"/>
              </w:rPr>
            </w:pPr>
            <w:r w:rsidRPr="007E4D72">
              <w:rPr>
                <w:rFonts w:ascii="Times New Roman" w:hAnsi="Times New Roman"/>
                <w:highlight w:val="yellow"/>
              </w:rPr>
              <w:t>For Example Online Book store website.</w:t>
            </w:r>
          </w:p>
          <w:p w14:paraId="6DFBF27F" w14:textId="77777777" w:rsidR="0018254A" w:rsidRPr="007E4D72" w:rsidRDefault="0018254A" w:rsidP="0018254A">
            <w:pPr>
              <w:pStyle w:val="Default"/>
              <w:rPr>
                <w:rFonts w:ascii="Times New Roman" w:hAnsi="Times New Roman"/>
                <w:highlight w:val="yellow"/>
              </w:rPr>
            </w:pPr>
            <w:r w:rsidRPr="007E4D72">
              <w:rPr>
                <w:rFonts w:ascii="Times New Roman" w:hAnsi="Times New Roman"/>
                <w:highlight w:val="yellow"/>
              </w:rPr>
              <w:t>1) HOME PAGE:</w:t>
            </w:r>
          </w:p>
          <w:p w14:paraId="7592E5D3" w14:textId="77777777" w:rsidR="0018254A" w:rsidRPr="007E4D72" w:rsidRDefault="0018254A" w:rsidP="0018254A">
            <w:pPr>
              <w:pStyle w:val="Default"/>
              <w:rPr>
                <w:rFonts w:ascii="Times New Roman" w:hAnsi="Times New Roman"/>
                <w:highlight w:val="yellow"/>
              </w:rPr>
            </w:pPr>
            <w:r w:rsidRPr="007E4D72">
              <w:rPr>
                <w:rFonts w:ascii="Times New Roman" w:hAnsi="Times New Roman"/>
                <w:highlight w:val="yellow"/>
              </w:rPr>
              <w:t>2) LOGIN PAGE:</w:t>
            </w:r>
          </w:p>
          <w:p w14:paraId="3518FA85" w14:textId="38FDA952" w:rsidR="0018254A" w:rsidRPr="007E4D72" w:rsidRDefault="0018254A" w:rsidP="0018254A">
            <w:pPr>
              <w:pStyle w:val="Default"/>
              <w:rPr>
                <w:rFonts w:ascii="Times New Roman" w:hAnsi="Times New Roman"/>
                <w:highlight w:val="yellow"/>
              </w:rPr>
            </w:pPr>
            <w:r w:rsidRPr="007E4D72">
              <w:rPr>
                <w:rFonts w:ascii="Times New Roman" w:hAnsi="Times New Roman"/>
                <w:highlight w:val="yellow"/>
              </w:rPr>
              <w:t>3) CATOLOGUE PAGE: The catalogue page should contain the details of all the Books available in the website in a table.</w:t>
            </w:r>
          </w:p>
          <w:p w14:paraId="1A4F7D50" w14:textId="77777777" w:rsidR="0018254A" w:rsidRPr="007E4D72" w:rsidRDefault="0018254A" w:rsidP="0018254A">
            <w:pPr>
              <w:pStyle w:val="Default"/>
              <w:rPr>
                <w:rFonts w:ascii="Times New Roman" w:hAnsi="Times New Roman"/>
                <w:highlight w:val="yellow"/>
              </w:rPr>
            </w:pPr>
            <w:r w:rsidRPr="007E4D72">
              <w:rPr>
                <w:rFonts w:ascii="Times New Roman" w:hAnsi="Times New Roman"/>
                <w:highlight w:val="yellow"/>
              </w:rPr>
              <w:t>4) REGISTRATION PAGE</w:t>
            </w:r>
          </w:p>
          <w:p w14:paraId="239C9AAD" w14:textId="768713FE" w:rsidR="0018254A" w:rsidRPr="00B46F50" w:rsidRDefault="0018254A" w:rsidP="0018254A">
            <w:pPr>
              <w:pStyle w:val="Default"/>
              <w:rPr>
                <w:rFonts w:ascii="Times New Roman" w:hAnsi="Times New Roman"/>
              </w:rPr>
            </w:pPr>
            <w:r w:rsidRPr="007E4D72">
              <w:rPr>
                <w:rFonts w:ascii="Times New Roman" w:hAnsi="Times New Roman"/>
                <w:highlight w:val="yellow"/>
              </w:rPr>
              <w:t>B) Create a table to show your class timetable.</w:t>
            </w:r>
          </w:p>
        </w:tc>
      </w:tr>
    </w:tbl>
    <w:p w14:paraId="4D5BDB18" w14:textId="77777777" w:rsidR="007609F2" w:rsidRDefault="007609F2" w:rsidP="001D6337">
      <w:pPr>
        <w:shd w:val="clear" w:color="auto" w:fill="FFFFFF"/>
        <w:spacing w:after="0" w:line="240" w:lineRule="auto"/>
        <w:ind w:left="-709"/>
        <w:rPr>
          <w:rFonts w:ascii="Times New Roman" w:hAnsi="Times New Roman"/>
          <w:b/>
          <w:sz w:val="24"/>
          <w:szCs w:val="24"/>
        </w:rPr>
      </w:pPr>
    </w:p>
    <w:tbl>
      <w:tblPr>
        <w:tblStyle w:val="TableGrid"/>
        <w:tblW w:w="0" w:type="auto"/>
        <w:tblInd w:w="-176" w:type="dxa"/>
        <w:tblLook w:val="04A0" w:firstRow="1" w:lastRow="0" w:firstColumn="1" w:lastColumn="0" w:noHBand="0" w:noVBand="1"/>
      </w:tblPr>
      <w:tblGrid>
        <w:gridCol w:w="9914"/>
      </w:tblGrid>
      <w:tr w:rsidR="007609F2" w14:paraId="732849D6" w14:textId="77777777" w:rsidTr="00061C67">
        <w:tc>
          <w:tcPr>
            <w:tcW w:w="9914" w:type="dxa"/>
          </w:tcPr>
          <w:p w14:paraId="17D22028" w14:textId="3130D7B2" w:rsidR="007609F2" w:rsidRPr="007609F2" w:rsidRDefault="007609F2" w:rsidP="007609F2">
            <w:pPr>
              <w:widowControl w:val="0"/>
              <w:suppressAutoHyphens/>
              <w:spacing w:line="264" w:lineRule="auto"/>
              <w:jc w:val="both"/>
              <w:rPr>
                <w:rFonts w:ascii="Times New Roman" w:hAnsi="Times New Roman"/>
                <w:b/>
                <w:sz w:val="24"/>
                <w:szCs w:val="24"/>
              </w:rPr>
            </w:pPr>
            <w:r w:rsidRPr="001D6337">
              <w:rPr>
                <w:rFonts w:ascii="Times New Roman" w:hAnsi="Times New Roman"/>
                <w:b/>
                <w:color w:val="BC202E"/>
                <w:sz w:val="24"/>
                <w:szCs w:val="24"/>
              </w:rPr>
              <w:t>COs to be achieved:</w:t>
            </w:r>
            <w:r w:rsidRPr="001D6337">
              <w:rPr>
                <w:rFonts w:ascii="Times New Roman" w:hAnsi="Times New Roman"/>
                <w:b/>
                <w:sz w:val="24"/>
                <w:szCs w:val="24"/>
              </w:rPr>
              <w:t xml:space="preserve"> </w:t>
            </w:r>
          </w:p>
        </w:tc>
      </w:tr>
      <w:tr w:rsidR="007609F2" w14:paraId="734D9625" w14:textId="77777777" w:rsidTr="00061C67">
        <w:tc>
          <w:tcPr>
            <w:tcW w:w="9914" w:type="dxa"/>
          </w:tcPr>
          <w:p w14:paraId="6A4BA6DF" w14:textId="64FF950B" w:rsidR="007609F2" w:rsidRPr="003C1030" w:rsidRDefault="003C1030" w:rsidP="00AB6205">
            <w:pPr>
              <w:pStyle w:val="Default"/>
              <w:jc w:val="both"/>
              <w:rPr>
                <w:rFonts w:ascii="Times New Roman" w:hAnsi="Times New Roman" w:cs="Times New Roman"/>
                <w:color w:val="auto"/>
                <w:lang w:val="en-IN" w:eastAsia="en-IN"/>
              </w:rPr>
            </w:pPr>
            <w:r w:rsidRPr="008B5177">
              <w:rPr>
                <w:rFonts w:ascii="Times New Roman" w:hAnsi="Times New Roman" w:cs="Times New Roman"/>
                <w:b/>
                <w:color w:val="auto"/>
              </w:rPr>
              <w:t>CO</w:t>
            </w:r>
            <w:r w:rsidR="00F512FD">
              <w:rPr>
                <w:rFonts w:ascii="Times New Roman" w:hAnsi="Times New Roman" w:cs="Times New Roman"/>
                <w:b/>
                <w:color w:val="auto"/>
              </w:rPr>
              <w:t>1</w:t>
            </w:r>
            <w:r w:rsidRPr="008B5177">
              <w:rPr>
                <w:rFonts w:ascii="Times New Roman" w:hAnsi="Times New Roman" w:cs="Times New Roman"/>
                <w:b/>
                <w:color w:val="auto"/>
              </w:rPr>
              <w:t xml:space="preserve"> </w:t>
            </w:r>
          </w:p>
        </w:tc>
      </w:tr>
    </w:tbl>
    <w:p w14:paraId="7FC5A701" w14:textId="689DECDD" w:rsidR="003C1030" w:rsidRDefault="003C1030" w:rsidP="007609F2">
      <w:pPr>
        <w:widowControl w:val="0"/>
        <w:suppressAutoHyphens/>
        <w:spacing w:after="0" w:line="264" w:lineRule="auto"/>
        <w:ind w:hanging="851"/>
        <w:jc w:val="both"/>
        <w:rPr>
          <w:rFonts w:ascii="Times New Roman" w:hAnsi="Times New Roman"/>
          <w:b/>
          <w:sz w:val="24"/>
          <w:szCs w:val="24"/>
        </w:rPr>
      </w:pPr>
    </w:p>
    <w:p w14:paraId="0576195D" w14:textId="47D25EEA" w:rsidR="005F74CA" w:rsidRDefault="005F74CA" w:rsidP="007609F2">
      <w:pPr>
        <w:widowControl w:val="0"/>
        <w:suppressAutoHyphens/>
        <w:spacing w:after="0" w:line="264" w:lineRule="auto"/>
        <w:ind w:hanging="851"/>
        <w:jc w:val="both"/>
        <w:rPr>
          <w:rFonts w:ascii="Times New Roman" w:hAnsi="Times New Roman"/>
          <w:b/>
          <w:sz w:val="24"/>
          <w:szCs w:val="24"/>
        </w:rPr>
      </w:pPr>
    </w:p>
    <w:tbl>
      <w:tblPr>
        <w:tblStyle w:val="TableGrid"/>
        <w:tblW w:w="0" w:type="auto"/>
        <w:tblInd w:w="-176" w:type="dxa"/>
        <w:tblLook w:val="04A0" w:firstRow="1" w:lastRow="0" w:firstColumn="1" w:lastColumn="0" w:noHBand="0" w:noVBand="1"/>
      </w:tblPr>
      <w:tblGrid>
        <w:gridCol w:w="10004"/>
      </w:tblGrid>
      <w:tr w:rsidR="007609F2" w14:paraId="759C209C" w14:textId="77777777" w:rsidTr="00141B44">
        <w:tc>
          <w:tcPr>
            <w:tcW w:w="10004" w:type="dxa"/>
          </w:tcPr>
          <w:p w14:paraId="671D99A4" w14:textId="41B7A960" w:rsidR="007609F2" w:rsidRPr="007609F2" w:rsidRDefault="005F74CA" w:rsidP="00EE59A2">
            <w:pPr>
              <w:shd w:val="clear" w:color="auto" w:fill="FFFFFF"/>
              <w:ind w:left="-709" w:firstLine="709"/>
              <w:rPr>
                <w:rFonts w:ascii="Arial" w:eastAsia="Times New Roman" w:hAnsi="Arial" w:cs="Arial"/>
                <w:b/>
                <w:color w:val="222222"/>
                <w:sz w:val="24"/>
                <w:szCs w:val="24"/>
              </w:rPr>
            </w:pPr>
            <w:r>
              <w:rPr>
                <w:rFonts w:ascii="Times New Roman" w:hAnsi="Times New Roman"/>
                <w:b/>
                <w:sz w:val="24"/>
                <w:szCs w:val="24"/>
              </w:rPr>
              <w:softHyphen/>
            </w:r>
            <w:r>
              <w:rPr>
                <w:rFonts w:ascii="Times New Roman" w:hAnsi="Times New Roman"/>
                <w:b/>
                <w:sz w:val="24"/>
                <w:szCs w:val="24"/>
              </w:rPr>
              <w:softHyphen/>
            </w:r>
            <w:r>
              <w:rPr>
                <w:rFonts w:ascii="Times New Roman" w:hAnsi="Times New Roman"/>
                <w:b/>
                <w:sz w:val="24"/>
                <w:szCs w:val="24"/>
              </w:rPr>
              <w:softHyphen/>
            </w:r>
            <w:r>
              <w:rPr>
                <w:rFonts w:ascii="Times New Roman" w:hAnsi="Times New Roman"/>
                <w:b/>
                <w:sz w:val="24"/>
                <w:szCs w:val="24"/>
              </w:rPr>
              <w:softHyphen/>
            </w:r>
            <w:r>
              <w:rPr>
                <w:rFonts w:ascii="Times New Roman" w:hAnsi="Times New Roman"/>
                <w:b/>
                <w:sz w:val="24"/>
                <w:szCs w:val="24"/>
              </w:rPr>
              <w:softHyphen/>
            </w:r>
            <w:r w:rsidR="0018254A">
              <w:rPr>
                <w:rFonts w:ascii="Times New Roman" w:hAnsi="Times New Roman"/>
                <w:b/>
                <w:color w:val="BC202E"/>
                <w:sz w:val="24"/>
                <w:szCs w:val="24"/>
              </w:rPr>
              <w:t>Problem Statement</w:t>
            </w:r>
            <w:r w:rsidR="007609F2" w:rsidRPr="007609F2">
              <w:rPr>
                <w:rFonts w:ascii="Times New Roman" w:hAnsi="Times New Roman"/>
                <w:b/>
                <w:color w:val="BC202E"/>
                <w:sz w:val="24"/>
                <w:szCs w:val="24"/>
              </w:rPr>
              <w:t>:</w:t>
            </w:r>
          </w:p>
        </w:tc>
      </w:tr>
      <w:tr w:rsidR="007609F2" w14:paraId="1E4A35C7" w14:textId="77777777" w:rsidTr="00141B44">
        <w:tc>
          <w:tcPr>
            <w:tcW w:w="10004" w:type="dxa"/>
          </w:tcPr>
          <w:p w14:paraId="6C6D640D" w14:textId="77777777" w:rsidR="00F512FD" w:rsidRDefault="00F512FD" w:rsidP="00F512FD">
            <w:pPr>
              <w:numPr>
                <w:ilvl w:val="0"/>
                <w:numId w:val="29"/>
              </w:numPr>
              <w:pBdr>
                <w:top w:val="nil"/>
                <w:left w:val="nil"/>
                <w:bottom w:val="nil"/>
                <w:right w:val="nil"/>
                <w:between w:val="nil"/>
              </w:pBdr>
              <w:spacing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Develop structured and semantic HTML5 documents</w:t>
            </w:r>
          </w:p>
          <w:p w14:paraId="3BA4473A" w14:textId="77777777" w:rsidR="00F512FD" w:rsidRDefault="00F512FD" w:rsidP="00F512FD">
            <w:pPr>
              <w:numPr>
                <w:ilvl w:val="0"/>
                <w:numId w:val="29"/>
              </w:numPr>
              <w:pBdr>
                <w:top w:val="nil"/>
                <w:left w:val="nil"/>
                <w:bottom w:val="nil"/>
                <w:right w:val="nil"/>
                <w:between w:val="nil"/>
              </w:pBdr>
              <w:spacing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Create interactive and media-rich web pages</w:t>
            </w:r>
          </w:p>
          <w:p w14:paraId="022CC61B" w14:textId="77777777" w:rsidR="00F512FD" w:rsidRDefault="00F512FD" w:rsidP="00F512FD">
            <w:pPr>
              <w:numPr>
                <w:ilvl w:val="0"/>
                <w:numId w:val="29"/>
              </w:numPr>
              <w:pBdr>
                <w:top w:val="nil"/>
                <w:left w:val="nil"/>
                <w:bottom w:val="nil"/>
                <w:right w:val="nil"/>
                <w:between w:val="nil"/>
              </w:pBdr>
              <w:spacing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Apply real-world problem context to web development</w:t>
            </w:r>
          </w:p>
          <w:p w14:paraId="259A5102" w14:textId="0AB8A08D" w:rsidR="003C1030" w:rsidRPr="00F512FD" w:rsidRDefault="00F512FD" w:rsidP="00F512FD">
            <w:pPr>
              <w:numPr>
                <w:ilvl w:val="0"/>
                <w:numId w:val="29"/>
              </w:numPr>
              <w:pBdr>
                <w:top w:val="nil"/>
                <w:left w:val="nil"/>
                <w:bottom w:val="nil"/>
                <w:right w:val="nil"/>
                <w:between w:val="nil"/>
              </w:pBdr>
              <w:spacing w:line="276" w:lineRule="auto"/>
              <w:jc w:val="both"/>
              <w:rPr>
                <w:rFonts w:ascii="Times New Roman" w:eastAsia="Times New Roman" w:hAnsi="Times New Roman" w:cs="Times New Roman"/>
                <w:color w:val="000000"/>
                <w:sz w:val="24"/>
                <w:szCs w:val="24"/>
              </w:rPr>
            </w:pPr>
            <w:r w:rsidRPr="00F512FD">
              <w:rPr>
                <w:rFonts w:ascii="Times New Roman" w:eastAsia="Times New Roman" w:hAnsi="Times New Roman" w:cs="Times New Roman"/>
                <w:color w:val="000000"/>
                <w:sz w:val="24"/>
                <w:szCs w:val="24"/>
              </w:rPr>
              <w:t>Build a basic but complete front-end web portal</w:t>
            </w:r>
          </w:p>
          <w:p w14:paraId="5204D41D" w14:textId="50E96A28" w:rsidR="00AC7ACD" w:rsidRPr="00F1491C" w:rsidRDefault="00AC7ACD" w:rsidP="00AC7ACD">
            <w:pPr>
              <w:autoSpaceDE w:val="0"/>
              <w:autoSpaceDN w:val="0"/>
              <w:adjustRightInd w:val="0"/>
              <w:jc w:val="both"/>
              <w:rPr>
                <w:rFonts w:ascii="Times New Roman" w:hAnsi="Times New Roman"/>
                <w:sz w:val="24"/>
                <w:szCs w:val="24"/>
              </w:rPr>
            </w:pPr>
          </w:p>
        </w:tc>
      </w:tr>
    </w:tbl>
    <w:p w14:paraId="2002985B" w14:textId="77777777" w:rsidR="00CF031D" w:rsidRDefault="00CF031D" w:rsidP="00CF031D">
      <w:pPr>
        <w:widowControl w:val="0"/>
        <w:suppressAutoHyphens/>
        <w:spacing w:after="0" w:line="264" w:lineRule="auto"/>
        <w:jc w:val="both"/>
        <w:rPr>
          <w:rFonts w:ascii="Times New Roman" w:hAnsi="Times New Roman"/>
          <w:b/>
          <w:sz w:val="24"/>
          <w:szCs w:val="24"/>
        </w:rPr>
      </w:pPr>
    </w:p>
    <w:tbl>
      <w:tblPr>
        <w:tblStyle w:val="TableGrid"/>
        <w:tblW w:w="0" w:type="auto"/>
        <w:tblInd w:w="-176" w:type="dxa"/>
        <w:tblLook w:val="04A0" w:firstRow="1" w:lastRow="0" w:firstColumn="1" w:lastColumn="0" w:noHBand="0" w:noVBand="1"/>
      </w:tblPr>
      <w:tblGrid>
        <w:gridCol w:w="10004"/>
      </w:tblGrid>
      <w:tr w:rsidR="0018254A" w14:paraId="3265E7DC" w14:textId="77777777" w:rsidTr="00564D83">
        <w:tc>
          <w:tcPr>
            <w:tcW w:w="10004" w:type="dxa"/>
          </w:tcPr>
          <w:p w14:paraId="6224A1F4" w14:textId="164727C5" w:rsidR="0018254A" w:rsidRPr="007609F2" w:rsidRDefault="0018254A" w:rsidP="00564D83">
            <w:pPr>
              <w:shd w:val="clear" w:color="auto" w:fill="FFFFFF"/>
              <w:ind w:left="-709" w:firstLine="709"/>
              <w:rPr>
                <w:rFonts w:ascii="Arial" w:eastAsia="Times New Roman" w:hAnsi="Arial" w:cs="Arial"/>
                <w:b/>
                <w:color w:val="222222"/>
                <w:sz w:val="24"/>
                <w:szCs w:val="24"/>
              </w:rPr>
            </w:pPr>
            <w:r>
              <w:rPr>
                <w:rFonts w:ascii="Times New Roman" w:hAnsi="Times New Roman"/>
                <w:b/>
                <w:sz w:val="24"/>
                <w:szCs w:val="24"/>
              </w:rPr>
              <w:softHyphen/>
            </w:r>
            <w:r>
              <w:rPr>
                <w:rFonts w:ascii="Times New Roman" w:hAnsi="Times New Roman"/>
                <w:b/>
                <w:sz w:val="24"/>
                <w:szCs w:val="24"/>
              </w:rPr>
              <w:softHyphen/>
            </w:r>
            <w:r>
              <w:rPr>
                <w:rFonts w:ascii="Times New Roman" w:hAnsi="Times New Roman"/>
                <w:b/>
                <w:sz w:val="24"/>
                <w:szCs w:val="24"/>
              </w:rPr>
              <w:softHyphen/>
            </w:r>
            <w:r>
              <w:rPr>
                <w:rFonts w:ascii="Times New Roman" w:hAnsi="Times New Roman"/>
                <w:b/>
                <w:sz w:val="24"/>
                <w:szCs w:val="24"/>
              </w:rPr>
              <w:softHyphen/>
            </w:r>
            <w:r>
              <w:rPr>
                <w:rFonts w:ascii="Times New Roman" w:hAnsi="Times New Roman"/>
                <w:b/>
                <w:sz w:val="24"/>
                <w:szCs w:val="24"/>
              </w:rPr>
              <w:softHyphen/>
            </w:r>
            <w:r>
              <w:rPr>
                <w:rFonts w:ascii="Times New Roman" w:hAnsi="Times New Roman"/>
                <w:b/>
                <w:color w:val="BC202E"/>
                <w:sz w:val="24"/>
                <w:szCs w:val="24"/>
              </w:rPr>
              <w:t>HTML tags used</w:t>
            </w:r>
            <w:r w:rsidRPr="007609F2">
              <w:rPr>
                <w:rFonts w:ascii="Times New Roman" w:hAnsi="Times New Roman"/>
                <w:b/>
                <w:color w:val="BC202E"/>
                <w:sz w:val="24"/>
                <w:szCs w:val="24"/>
              </w:rPr>
              <w:t>:</w:t>
            </w:r>
          </w:p>
        </w:tc>
      </w:tr>
      <w:tr w:rsidR="0018254A" w14:paraId="4C526673" w14:textId="77777777" w:rsidTr="00564D83">
        <w:tc>
          <w:tcPr>
            <w:tcW w:w="10004" w:type="dxa"/>
          </w:tcPr>
          <w:p w14:paraId="0A7CA1B7" w14:textId="440470C2" w:rsidR="0018254A" w:rsidRDefault="000B40A3" w:rsidP="00564D83">
            <w:pPr>
              <w:autoSpaceDE w:val="0"/>
              <w:autoSpaceDN w:val="0"/>
              <w:adjustRightInd w:val="0"/>
              <w:jc w:val="both"/>
              <w:rPr>
                <w:rFonts w:ascii="Times New Roman" w:hAnsi="Times New Roman"/>
                <w:sz w:val="24"/>
                <w:szCs w:val="24"/>
              </w:rPr>
            </w:pPr>
            <w:r w:rsidRPr="000B40A3">
              <w:rPr>
                <w:rFonts w:ascii="Times New Roman" w:hAnsi="Times New Roman"/>
                <w:sz w:val="24"/>
                <w:szCs w:val="24"/>
              </w:rPr>
              <w:t>&lt;!DOCTYPE&gt;, &lt;a&gt;, &lt;body, &lt;button&gt;, &lt;div&gt;, &lt;footer&gt;, &lt;form&gt;, &lt;h1&gt;, &lt;h2&gt;, &lt;h3&gt;, &lt;head&gt;, &lt;header&gt;, &lt;html&gt;, &lt;input&gt;, &lt;link&gt;, &lt;main&gt;, &lt;meta&gt;, &lt;nav&gt;, &lt;option&gt;, &lt;p&gt;, &lt;section&gt;, &lt;select&gt;, &lt;span&gt;, &lt;</w:t>
            </w:r>
            <w:proofErr w:type="spellStart"/>
            <w:r w:rsidRPr="000B40A3">
              <w:rPr>
                <w:rFonts w:ascii="Times New Roman" w:hAnsi="Times New Roman"/>
                <w:sz w:val="24"/>
                <w:szCs w:val="24"/>
              </w:rPr>
              <w:t>textarea</w:t>
            </w:r>
            <w:proofErr w:type="spellEnd"/>
            <w:r w:rsidRPr="000B40A3">
              <w:rPr>
                <w:rFonts w:ascii="Times New Roman" w:hAnsi="Times New Roman"/>
                <w:sz w:val="24"/>
                <w:szCs w:val="24"/>
              </w:rPr>
              <w:t>&gt;, &lt;title</w:t>
            </w:r>
            <w:r>
              <w:rPr>
                <w:rFonts w:ascii="Times New Roman" w:hAnsi="Times New Roman"/>
                <w:sz w:val="24"/>
                <w:szCs w:val="24"/>
              </w:rPr>
              <w:t>&gt;.</w:t>
            </w:r>
          </w:p>
          <w:p w14:paraId="6A54A532" w14:textId="77777777" w:rsidR="0018254A" w:rsidRPr="00F1491C" w:rsidRDefault="0018254A" w:rsidP="00564D83">
            <w:pPr>
              <w:autoSpaceDE w:val="0"/>
              <w:autoSpaceDN w:val="0"/>
              <w:adjustRightInd w:val="0"/>
              <w:jc w:val="both"/>
              <w:rPr>
                <w:rFonts w:ascii="Times New Roman" w:hAnsi="Times New Roman"/>
                <w:sz w:val="24"/>
                <w:szCs w:val="24"/>
              </w:rPr>
            </w:pPr>
          </w:p>
        </w:tc>
      </w:tr>
    </w:tbl>
    <w:p w14:paraId="02ADD72E" w14:textId="77777777" w:rsidR="0018254A" w:rsidRDefault="0018254A" w:rsidP="00CF031D">
      <w:pPr>
        <w:widowControl w:val="0"/>
        <w:suppressAutoHyphens/>
        <w:spacing w:after="0" w:line="264" w:lineRule="auto"/>
        <w:jc w:val="both"/>
        <w:rPr>
          <w:rFonts w:ascii="Times New Roman" w:hAnsi="Times New Roman"/>
          <w:b/>
          <w:sz w:val="24"/>
          <w:szCs w:val="24"/>
        </w:rPr>
      </w:pPr>
    </w:p>
    <w:tbl>
      <w:tblPr>
        <w:tblStyle w:val="TableGrid"/>
        <w:tblW w:w="0" w:type="auto"/>
        <w:tblInd w:w="-176" w:type="dxa"/>
        <w:tblLook w:val="04A0" w:firstRow="1" w:lastRow="0" w:firstColumn="1" w:lastColumn="0" w:noHBand="0" w:noVBand="1"/>
      </w:tblPr>
      <w:tblGrid>
        <w:gridCol w:w="9952"/>
      </w:tblGrid>
      <w:tr w:rsidR="00796CC5" w14:paraId="2EAFA202" w14:textId="77777777" w:rsidTr="00141B44">
        <w:tc>
          <w:tcPr>
            <w:tcW w:w="9952" w:type="dxa"/>
          </w:tcPr>
          <w:p w14:paraId="6300BF16" w14:textId="3CC68C85" w:rsidR="00796CC5" w:rsidRPr="007609F2" w:rsidRDefault="00BB1BDA" w:rsidP="00BB1BDA">
            <w:pPr>
              <w:widowControl w:val="0"/>
              <w:suppressAutoHyphens/>
              <w:spacing w:line="264" w:lineRule="auto"/>
              <w:jc w:val="both"/>
              <w:rPr>
                <w:rFonts w:ascii="Times New Roman" w:hAnsi="Times New Roman"/>
                <w:b/>
                <w:sz w:val="24"/>
                <w:szCs w:val="24"/>
              </w:rPr>
            </w:pPr>
            <w:r>
              <w:rPr>
                <w:rFonts w:ascii="Times New Roman" w:hAnsi="Times New Roman"/>
                <w:b/>
                <w:color w:val="BC202E"/>
                <w:sz w:val="24"/>
                <w:szCs w:val="24"/>
              </w:rPr>
              <w:t>Code</w:t>
            </w:r>
            <w:r>
              <w:rPr>
                <w:rFonts w:ascii="Times New Roman" w:hAnsi="Times New Roman"/>
                <w:b/>
                <w:sz w:val="24"/>
                <w:szCs w:val="24"/>
              </w:rPr>
              <w:t>:</w:t>
            </w:r>
          </w:p>
        </w:tc>
      </w:tr>
      <w:tr w:rsidR="00796CC5" w14:paraId="3F422C1F" w14:textId="77777777" w:rsidTr="00141B44">
        <w:tc>
          <w:tcPr>
            <w:tcW w:w="9952" w:type="dxa"/>
          </w:tcPr>
          <w:p w14:paraId="66A8E5A4" w14:textId="0D2AC551" w:rsidR="00A940EA" w:rsidRDefault="000B40A3" w:rsidP="000B40A3">
            <w:pPr>
              <w:widowControl w:val="0"/>
              <w:suppressAutoHyphens/>
              <w:spacing w:line="264" w:lineRule="auto"/>
            </w:pPr>
            <w:proofErr w:type="gramStart"/>
            <w:r>
              <w:t>Index.html:-</w:t>
            </w:r>
            <w:proofErr w:type="gramEnd"/>
          </w:p>
          <w:p w14:paraId="0714A0AE" w14:textId="77777777" w:rsidR="000B40A3" w:rsidRPr="000B40A3" w:rsidRDefault="000B40A3" w:rsidP="000B40A3">
            <w:pPr>
              <w:widowControl w:val="0"/>
              <w:suppressAutoHyphens/>
              <w:spacing w:line="264" w:lineRule="auto"/>
            </w:pPr>
            <w:r w:rsidRPr="000B40A3">
              <w:t>&lt;!DOCTYPE html&gt;</w:t>
            </w:r>
          </w:p>
          <w:p w14:paraId="3D64D59A" w14:textId="77777777" w:rsidR="000B40A3" w:rsidRPr="000B40A3" w:rsidRDefault="000B40A3" w:rsidP="000B40A3">
            <w:pPr>
              <w:widowControl w:val="0"/>
              <w:suppressAutoHyphens/>
              <w:spacing w:line="264" w:lineRule="auto"/>
            </w:pPr>
            <w:r w:rsidRPr="000B40A3">
              <w:t>&lt;html lang="</w:t>
            </w:r>
            <w:proofErr w:type="spellStart"/>
            <w:r w:rsidRPr="000B40A3">
              <w:t>en</w:t>
            </w:r>
            <w:proofErr w:type="spellEnd"/>
            <w:r w:rsidRPr="000B40A3">
              <w:t>"&gt;</w:t>
            </w:r>
          </w:p>
          <w:p w14:paraId="60635D18" w14:textId="77777777" w:rsidR="000B40A3" w:rsidRPr="000B40A3" w:rsidRDefault="000B40A3" w:rsidP="000B40A3">
            <w:pPr>
              <w:widowControl w:val="0"/>
              <w:suppressAutoHyphens/>
              <w:spacing w:line="264" w:lineRule="auto"/>
            </w:pPr>
            <w:r w:rsidRPr="000B40A3">
              <w:lastRenderedPageBreak/>
              <w:t>&lt;head&gt;</w:t>
            </w:r>
          </w:p>
          <w:p w14:paraId="5EF74DFD" w14:textId="77777777" w:rsidR="000B40A3" w:rsidRPr="000B40A3" w:rsidRDefault="000B40A3" w:rsidP="000B40A3">
            <w:pPr>
              <w:widowControl w:val="0"/>
              <w:suppressAutoHyphens/>
              <w:spacing w:line="264" w:lineRule="auto"/>
            </w:pPr>
            <w:r w:rsidRPr="000B40A3">
              <w:t>    &lt;meta charset="UTF-8"&gt;&lt;meta name="viewport" content="width=device-width, initial-scale=1.0"&gt;</w:t>
            </w:r>
          </w:p>
          <w:p w14:paraId="5077CECE" w14:textId="77777777" w:rsidR="000B40A3" w:rsidRPr="000B40A3" w:rsidRDefault="000B40A3" w:rsidP="000B40A3">
            <w:pPr>
              <w:widowControl w:val="0"/>
              <w:suppressAutoHyphens/>
              <w:spacing w:line="264" w:lineRule="auto"/>
            </w:pPr>
            <w:r w:rsidRPr="000B40A3">
              <w:t xml:space="preserve">    &lt;title&gt;ASTRA | Home&lt;/title&gt;&lt;link </w:t>
            </w:r>
            <w:proofErr w:type="spellStart"/>
            <w:r w:rsidRPr="000B40A3">
              <w:t>rel</w:t>
            </w:r>
            <w:proofErr w:type="spellEnd"/>
            <w:r w:rsidRPr="000B40A3">
              <w:t xml:space="preserve">="stylesheet" </w:t>
            </w:r>
            <w:proofErr w:type="spellStart"/>
            <w:r w:rsidRPr="000B40A3">
              <w:t>href</w:t>
            </w:r>
            <w:proofErr w:type="spellEnd"/>
            <w:r w:rsidRPr="000B40A3">
              <w:t>="style.css"&gt;</w:t>
            </w:r>
          </w:p>
          <w:p w14:paraId="1F45A442" w14:textId="77777777" w:rsidR="000B40A3" w:rsidRPr="000B40A3" w:rsidRDefault="000B40A3" w:rsidP="000B40A3">
            <w:pPr>
              <w:widowControl w:val="0"/>
              <w:suppressAutoHyphens/>
              <w:spacing w:line="264" w:lineRule="auto"/>
            </w:pPr>
            <w:r w:rsidRPr="000B40A3">
              <w:t>&lt;/head&gt;</w:t>
            </w:r>
          </w:p>
          <w:p w14:paraId="4DBB2F46" w14:textId="77777777" w:rsidR="000B40A3" w:rsidRPr="000B40A3" w:rsidRDefault="000B40A3" w:rsidP="000B40A3">
            <w:pPr>
              <w:widowControl w:val="0"/>
              <w:suppressAutoHyphens/>
              <w:spacing w:line="264" w:lineRule="auto"/>
            </w:pPr>
            <w:r w:rsidRPr="000B40A3">
              <w:t>&lt;body&gt;</w:t>
            </w:r>
          </w:p>
          <w:p w14:paraId="21116C38" w14:textId="77777777" w:rsidR="000B40A3" w:rsidRPr="000B40A3" w:rsidRDefault="000B40A3" w:rsidP="000B40A3">
            <w:pPr>
              <w:widowControl w:val="0"/>
              <w:suppressAutoHyphens/>
              <w:spacing w:line="264" w:lineRule="auto"/>
            </w:pPr>
            <w:r w:rsidRPr="000B40A3">
              <w:t>    &lt;header&gt;</w:t>
            </w:r>
          </w:p>
          <w:p w14:paraId="34716760" w14:textId="77777777" w:rsidR="000B40A3" w:rsidRPr="000B40A3" w:rsidRDefault="000B40A3" w:rsidP="000B40A3">
            <w:pPr>
              <w:widowControl w:val="0"/>
              <w:suppressAutoHyphens/>
              <w:spacing w:line="264" w:lineRule="auto"/>
            </w:pPr>
            <w:r w:rsidRPr="000B40A3">
              <w:t xml:space="preserve">        &lt;a </w:t>
            </w:r>
            <w:proofErr w:type="spellStart"/>
            <w:r w:rsidRPr="000B40A3">
              <w:t>href</w:t>
            </w:r>
            <w:proofErr w:type="spellEnd"/>
            <w:r w:rsidRPr="000B40A3">
              <w:t>="index.html" class="logo"&gt;ASTRA&lt;/a&gt;</w:t>
            </w:r>
          </w:p>
          <w:p w14:paraId="7D97AF34" w14:textId="77777777" w:rsidR="000B40A3" w:rsidRPr="000B40A3" w:rsidRDefault="000B40A3" w:rsidP="000B40A3">
            <w:pPr>
              <w:widowControl w:val="0"/>
              <w:suppressAutoHyphens/>
              <w:spacing w:line="264" w:lineRule="auto"/>
            </w:pPr>
            <w:r w:rsidRPr="000B40A3">
              <w:t xml:space="preserve">        &lt;nav&gt;&lt;a </w:t>
            </w:r>
            <w:proofErr w:type="spellStart"/>
            <w:r w:rsidRPr="000B40A3">
              <w:t>href</w:t>
            </w:r>
            <w:proofErr w:type="spellEnd"/>
            <w:r w:rsidRPr="000B40A3">
              <w:t xml:space="preserve">="index.html"&gt;Home&lt;/a&gt;&lt;a </w:t>
            </w:r>
            <w:proofErr w:type="spellStart"/>
            <w:r w:rsidRPr="000B40A3">
              <w:t>href</w:t>
            </w:r>
            <w:proofErr w:type="spellEnd"/>
            <w:r w:rsidRPr="000B40A3">
              <w:t xml:space="preserve">="catalogue.html"&gt;Shop&lt;/a&gt;&lt;a </w:t>
            </w:r>
            <w:proofErr w:type="spellStart"/>
            <w:r w:rsidRPr="000B40A3">
              <w:t>href</w:t>
            </w:r>
            <w:proofErr w:type="spellEnd"/>
            <w:r w:rsidRPr="000B40A3">
              <w:t xml:space="preserve">="login.html"&gt;Login&lt;/a&gt;&lt;a </w:t>
            </w:r>
            <w:proofErr w:type="spellStart"/>
            <w:r w:rsidRPr="000B40A3">
              <w:t>href</w:t>
            </w:r>
            <w:proofErr w:type="spellEnd"/>
            <w:r w:rsidRPr="000B40A3">
              <w:t>="register.html"&gt;Register&lt;/a&gt;&lt;/nav&gt;</w:t>
            </w:r>
          </w:p>
          <w:p w14:paraId="3F295C38" w14:textId="77777777" w:rsidR="000B40A3" w:rsidRPr="000B40A3" w:rsidRDefault="000B40A3" w:rsidP="000B40A3">
            <w:pPr>
              <w:widowControl w:val="0"/>
              <w:suppressAutoHyphens/>
              <w:spacing w:line="264" w:lineRule="auto"/>
            </w:pPr>
            <w:r w:rsidRPr="000B40A3">
              <w:t>    &lt;/header&gt;</w:t>
            </w:r>
          </w:p>
          <w:p w14:paraId="30C3B3C6" w14:textId="77777777" w:rsidR="000B40A3" w:rsidRPr="000B40A3" w:rsidRDefault="000B40A3" w:rsidP="000B40A3">
            <w:pPr>
              <w:widowControl w:val="0"/>
              <w:suppressAutoHyphens/>
              <w:spacing w:line="264" w:lineRule="auto"/>
            </w:pPr>
            <w:r w:rsidRPr="000B40A3">
              <w:t>    &lt;section class="hero"&gt;</w:t>
            </w:r>
          </w:p>
          <w:p w14:paraId="5ED48E31" w14:textId="77777777" w:rsidR="000B40A3" w:rsidRPr="000B40A3" w:rsidRDefault="000B40A3" w:rsidP="000B40A3">
            <w:pPr>
              <w:widowControl w:val="0"/>
              <w:suppressAutoHyphens/>
              <w:spacing w:line="264" w:lineRule="auto"/>
            </w:pPr>
            <w:r w:rsidRPr="000B40A3">
              <w:t>        &lt;h1&gt;NEW COLLECTION 2026&lt;/h1&gt;</w:t>
            </w:r>
          </w:p>
          <w:p w14:paraId="1B5FD0C9" w14:textId="77777777" w:rsidR="000B40A3" w:rsidRPr="000B40A3" w:rsidRDefault="000B40A3" w:rsidP="000B40A3">
            <w:pPr>
              <w:widowControl w:val="0"/>
              <w:suppressAutoHyphens/>
              <w:spacing w:line="264" w:lineRule="auto"/>
            </w:pPr>
            <w:r w:rsidRPr="000B40A3">
              <w:t xml:space="preserve">        &lt;a </w:t>
            </w:r>
            <w:proofErr w:type="spellStart"/>
            <w:r w:rsidRPr="000B40A3">
              <w:t>href</w:t>
            </w:r>
            <w:proofErr w:type="spellEnd"/>
            <w:r w:rsidRPr="000B40A3">
              <w:t>="catalogue.html" class="</w:t>
            </w:r>
            <w:proofErr w:type="spellStart"/>
            <w:r w:rsidRPr="000B40A3">
              <w:t>btn</w:t>
            </w:r>
            <w:proofErr w:type="spellEnd"/>
            <w:r w:rsidRPr="000B40A3">
              <w:t>" style="</w:t>
            </w:r>
            <w:proofErr w:type="spellStart"/>
            <w:proofErr w:type="gramStart"/>
            <w:r w:rsidRPr="000B40A3">
              <w:t>width:auto</w:t>
            </w:r>
            <w:proofErr w:type="spellEnd"/>
            <w:proofErr w:type="gramEnd"/>
            <w:r w:rsidRPr="000B40A3">
              <w:t>; padding:15px 40px;"&gt;Discover Runway&lt;/a&gt;</w:t>
            </w:r>
          </w:p>
          <w:p w14:paraId="45D96079" w14:textId="77777777" w:rsidR="000B40A3" w:rsidRPr="000B40A3" w:rsidRDefault="000B40A3" w:rsidP="000B40A3">
            <w:pPr>
              <w:widowControl w:val="0"/>
              <w:suppressAutoHyphens/>
              <w:spacing w:line="264" w:lineRule="auto"/>
            </w:pPr>
            <w:r w:rsidRPr="000B40A3">
              <w:t>    &lt;/section&gt;</w:t>
            </w:r>
          </w:p>
          <w:p w14:paraId="3F56D74D" w14:textId="77777777" w:rsidR="000B40A3" w:rsidRPr="000B40A3" w:rsidRDefault="000B40A3" w:rsidP="000B40A3">
            <w:pPr>
              <w:widowControl w:val="0"/>
              <w:suppressAutoHyphens/>
              <w:spacing w:line="264" w:lineRule="auto"/>
            </w:pPr>
            <w:r w:rsidRPr="000B40A3">
              <w:t>    &lt;main class="grid"&gt;</w:t>
            </w:r>
          </w:p>
          <w:p w14:paraId="018E7A8B" w14:textId="77777777" w:rsidR="000B40A3" w:rsidRPr="000B40A3" w:rsidRDefault="000B40A3" w:rsidP="000B40A3">
            <w:pPr>
              <w:widowControl w:val="0"/>
              <w:suppressAutoHyphens/>
              <w:spacing w:line="264" w:lineRule="auto"/>
            </w:pPr>
            <w:r w:rsidRPr="000B40A3">
              <w:t>        &lt;div class="card item-1"&gt;&lt;div class="</w:t>
            </w:r>
            <w:proofErr w:type="spellStart"/>
            <w:r w:rsidRPr="000B40A3">
              <w:t>img</w:t>
            </w:r>
            <w:proofErr w:type="spellEnd"/>
            <w:r w:rsidRPr="000B40A3">
              <w:t xml:space="preserve">-wrap"&gt;&lt;/div&gt;&lt;div class="details"&gt;&lt;h3&gt;Brioni Tailored Suit&lt;/h3&gt;&lt;p class="price"&gt;₹1,45,000&lt;/p&gt;&lt;a </w:t>
            </w:r>
            <w:proofErr w:type="spellStart"/>
            <w:r w:rsidRPr="000B40A3">
              <w:t>href</w:t>
            </w:r>
            <w:proofErr w:type="spellEnd"/>
            <w:r w:rsidRPr="000B40A3">
              <w:t>="catalogue.html" class="</w:t>
            </w:r>
            <w:proofErr w:type="spellStart"/>
            <w:r w:rsidRPr="000B40A3">
              <w:t>btn</w:t>
            </w:r>
            <w:proofErr w:type="spellEnd"/>
            <w:r w:rsidRPr="000B40A3">
              <w:t>"&gt;Shop Now&lt;/a&gt;&lt;/div&gt;&lt;/div&gt;</w:t>
            </w:r>
          </w:p>
          <w:p w14:paraId="51FFEA9B" w14:textId="77777777" w:rsidR="000B40A3" w:rsidRPr="000B40A3" w:rsidRDefault="000B40A3" w:rsidP="000B40A3">
            <w:pPr>
              <w:widowControl w:val="0"/>
              <w:suppressAutoHyphens/>
              <w:spacing w:line="264" w:lineRule="auto"/>
            </w:pPr>
            <w:r w:rsidRPr="000B40A3">
              <w:t>        &lt;div class="card item-2"&gt;&lt;div class="</w:t>
            </w:r>
            <w:proofErr w:type="spellStart"/>
            <w:r w:rsidRPr="000B40A3">
              <w:t>img</w:t>
            </w:r>
            <w:proofErr w:type="spellEnd"/>
            <w:r w:rsidRPr="000B40A3">
              <w:t xml:space="preserve">-wrap"&gt;&lt;/div&gt;&lt;div class="details"&gt;&lt;h3&gt;Luxury Silk Dress&lt;/h3&gt;&lt;p class="price"&gt;₹45,500&lt;/p&gt;&lt;a </w:t>
            </w:r>
            <w:proofErr w:type="spellStart"/>
            <w:r w:rsidRPr="000B40A3">
              <w:t>href</w:t>
            </w:r>
            <w:proofErr w:type="spellEnd"/>
            <w:r w:rsidRPr="000B40A3">
              <w:t>="catalogue.html" class="</w:t>
            </w:r>
            <w:proofErr w:type="spellStart"/>
            <w:r w:rsidRPr="000B40A3">
              <w:t>btn</w:t>
            </w:r>
            <w:proofErr w:type="spellEnd"/>
            <w:r w:rsidRPr="000B40A3">
              <w:t>"&gt;Shop Now&lt;/a&gt;&lt;/div&gt;&lt;/div&gt;</w:t>
            </w:r>
          </w:p>
          <w:p w14:paraId="61D81A6B" w14:textId="77777777" w:rsidR="000B40A3" w:rsidRPr="000B40A3" w:rsidRDefault="000B40A3" w:rsidP="000B40A3">
            <w:pPr>
              <w:widowControl w:val="0"/>
              <w:suppressAutoHyphens/>
              <w:spacing w:line="264" w:lineRule="auto"/>
            </w:pPr>
            <w:r w:rsidRPr="000B40A3">
              <w:t>        &lt;div class="card item-3"&gt;&lt;div class="</w:t>
            </w:r>
            <w:proofErr w:type="spellStart"/>
            <w:r w:rsidRPr="000B40A3">
              <w:t>img</w:t>
            </w:r>
            <w:proofErr w:type="spellEnd"/>
            <w:r w:rsidRPr="000B40A3">
              <w:t xml:space="preserve">-wrap"&gt;&lt;/div&gt;&lt;div class="details"&gt;&lt;h3&gt;Minimalist Linen Shirt&lt;/h3&gt;&lt;p class="price"&gt;₹8,900&lt;/p&gt;&lt;a </w:t>
            </w:r>
            <w:proofErr w:type="spellStart"/>
            <w:r w:rsidRPr="000B40A3">
              <w:t>href</w:t>
            </w:r>
            <w:proofErr w:type="spellEnd"/>
            <w:r w:rsidRPr="000B40A3">
              <w:t>="catalogue.html" class="</w:t>
            </w:r>
            <w:proofErr w:type="spellStart"/>
            <w:r w:rsidRPr="000B40A3">
              <w:t>btn</w:t>
            </w:r>
            <w:proofErr w:type="spellEnd"/>
            <w:r w:rsidRPr="000B40A3">
              <w:t>"&gt;Shop Now&lt;/a&gt;&lt;/div&gt;&lt;/div&gt;</w:t>
            </w:r>
          </w:p>
          <w:p w14:paraId="3A7A6592" w14:textId="77777777" w:rsidR="000B40A3" w:rsidRPr="000B40A3" w:rsidRDefault="000B40A3" w:rsidP="000B40A3">
            <w:pPr>
              <w:widowControl w:val="0"/>
              <w:suppressAutoHyphens/>
              <w:spacing w:line="264" w:lineRule="auto"/>
            </w:pPr>
            <w:r w:rsidRPr="000B40A3">
              <w:t>    &lt;/main&gt;</w:t>
            </w:r>
          </w:p>
          <w:p w14:paraId="04975EB2" w14:textId="77777777" w:rsidR="000B40A3" w:rsidRPr="000B40A3" w:rsidRDefault="000B40A3" w:rsidP="000B40A3">
            <w:pPr>
              <w:widowControl w:val="0"/>
              <w:suppressAutoHyphens/>
              <w:spacing w:line="264" w:lineRule="auto"/>
            </w:pPr>
            <w:r w:rsidRPr="000B40A3">
              <w:t>    &lt;footer&gt;&amp;copy; 2026 ASTRA Haute Couture &amp;bull; Sustainability &amp;bull; Stores&lt;/footer&gt;</w:t>
            </w:r>
          </w:p>
          <w:p w14:paraId="3E187F2C" w14:textId="77777777" w:rsidR="000B40A3" w:rsidRPr="000B40A3" w:rsidRDefault="000B40A3" w:rsidP="000B40A3">
            <w:pPr>
              <w:widowControl w:val="0"/>
              <w:suppressAutoHyphens/>
              <w:spacing w:line="264" w:lineRule="auto"/>
            </w:pPr>
            <w:r w:rsidRPr="000B40A3">
              <w:t>&lt;/body&gt;</w:t>
            </w:r>
          </w:p>
          <w:p w14:paraId="4CD390C7" w14:textId="77777777" w:rsidR="000B40A3" w:rsidRPr="000B40A3" w:rsidRDefault="000B40A3" w:rsidP="000B40A3">
            <w:pPr>
              <w:widowControl w:val="0"/>
              <w:suppressAutoHyphens/>
              <w:spacing w:line="264" w:lineRule="auto"/>
            </w:pPr>
            <w:r w:rsidRPr="000B40A3">
              <w:t>&lt;/html&gt;</w:t>
            </w:r>
          </w:p>
          <w:p w14:paraId="6B65FB4E" w14:textId="77777777" w:rsidR="000B40A3" w:rsidRPr="000B40A3" w:rsidRDefault="000B40A3" w:rsidP="000B40A3">
            <w:pPr>
              <w:widowControl w:val="0"/>
              <w:suppressAutoHyphens/>
              <w:spacing w:line="264" w:lineRule="auto"/>
            </w:pPr>
          </w:p>
          <w:p w14:paraId="0A911CFA" w14:textId="70B30667" w:rsidR="000B40A3" w:rsidRDefault="000B40A3" w:rsidP="000B40A3">
            <w:pPr>
              <w:widowControl w:val="0"/>
              <w:suppressAutoHyphens/>
              <w:spacing w:line="264" w:lineRule="auto"/>
            </w:pPr>
            <w:proofErr w:type="gramStart"/>
            <w:r>
              <w:t>Catalogue.html:-</w:t>
            </w:r>
            <w:proofErr w:type="gramEnd"/>
          </w:p>
          <w:p w14:paraId="06E9F650" w14:textId="77777777" w:rsidR="000B40A3" w:rsidRPr="000B40A3" w:rsidRDefault="000B40A3" w:rsidP="000B40A3">
            <w:pPr>
              <w:widowControl w:val="0"/>
              <w:suppressAutoHyphens/>
              <w:spacing w:line="264" w:lineRule="auto"/>
            </w:pPr>
            <w:r w:rsidRPr="000B40A3">
              <w:t>&lt;!DOCTYPE html&gt;</w:t>
            </w:r>
          </w:p>
          <w:p w14:paraId="589B162E" w14:textId="77777777" w:rsidR="000B40A3" w:rsidRPr="000B40A3" w:rsidRDefault="000B40A3" w:rsidP="000B40A3">
            <w:pPr>
              <w:widowControl w:val="0"/>
              <w:suppressAutoHyphens/>
              <w:spacing w:line="264" w:lineRule="auto"/>
            </w:pPr>
            <w:r w:rsidRPr="000B40A3">
              <w:t>&lt;html lang="</w:t>
            </w:r>
            <w:proofErr w:type="spellStart"/>
            <w:r w:rsidRPr="000B40A3">
              <w:t>en</w:t>
            </w:r>
            <w:proofErr w:type="spellEnd"/>
            <w:r w:rsidRPr="000B40A3">
              <w:t>"&gt;</w:t>
            </w:r>
          </w:p>
          <w:p w14:paraId="50AEC89D" w14:textId="77777777" w:rsidR="000B40A3" w:rsidRPr="000B40A3" w:rsidRDefault="000B40A3" w:rsidP="000B40A3">
            <w:pPr>
              <w:widowControl w:val="0"/>
              <w:suppressAutoHyphens/>
              <w:spacing w:line="264" w:lineRule="auto"/>
            </w:pPr>
            <w:r w:rsidRPr="000B40A3">
              <w:t>&lt;head&gt;</w:t>
            </w:r>
          </w:p>
          <w:p w14:paraId="5C530A12" w14:textId="77777777" w:rsidR="000B40A3" w:rsidRPr="000B40A3" w:rsidRDefault="000B40A3" w:rsidP="000B40A3">
            <w:pPr>
              <w:widowControl w:val="0"/>
              <w:suppressAutoHyphens/>
              <w:spacing w:line="264" w:lineRule="auto"/>
            </w:pPr>
            <w:r w:rsidRPr="000B40A3">
              <w:t>    &lt;meta charset="UTF-8"&gt;&lt;meta name="viewport" content="width=device-width, initial-scale=1.0"&gt;</w:t>
            </w:r>
          </w:p>
          <w:p w14:paraId="78B648F9" w14:textId="77777777" w:rsidR="000B40A3" w:rsidRPr="000B40A3" w:rsidRDefault="000B40A3" w:rsidP="000B40A3">
            <w:pPr>
              <w:widowControl w:val="0"/>
              <w:suppressAutoHyphens/>
              <w:spacing w:line="264" w:lineRule="auto"/>
            </w:pPr>
            <w:r w:rsidRPr="000B40A3">
              <w:t xml:space="preserve">    &lt;title&gt;Shop Collection | ASTRA&lt;/title&gt;&lt;link </w:t>
            </w:r>
            <w:proofErr w:type="spellStart"/>
            <w:r w:rsidRPr="000B40A3">
              <w:t>rel</w:t>
            </w:r>
            <w:proofErr w:type="spellEnd"/>
            <w:r w:rsidRPr="000B40A3">
              <w:t xml:space="preserve">="stylesheet" </w:t>
            </w:r>
            <w:proofErr w:type="spellStart"/>
            <w:r w:rsidRPr="000B40A3">
              <w:t>href</w:t>
            </w:r>
            <w:proofErr w:type="spellEnd"/>
            <w:r w:rsidRPr="000B40A3">
              <w:t>="style.css"&gt;</w:t>
            </w:r>
          </w:p>
          <w:p w14:paraId="041A8301" w14:textId="77777777" w:rsidR="000B40A3" w:rsidRPr="000B40A3" w:rsidRDefault="000B40A3" w:rsidP="000B40A3">
            <w:pPr>
              <w:widowControl w:val="0"/>
              <w:suppressAutoHyphens/>
              <w:spacing w:line="264" w:lineRule="auto"/>
            </w:pPr>
            <w:r w:rsidRPr="000B40A3">
              <w:t>&lt;/head&gt;</w:t>
            </w:r>
          </w:p>
          <w:p w14:paraId="08206B4C" w14:textId="77777777" w:rsidR="000B40A3" w:rsidRPr="000B40A3" w:rsidRDefault="000B40A3" w:rsidP="000B40A3">
            <w:pPr>
              <w:widowControl w:val="0"/>
              <w:suppressAutoHyphens/>
              <w:spacing w:line="264" w:lineRule="auto"/>
            </w:pPr>
            <w:r w:rsidRPr="000B40A3">
              <w:t>&lt;body&gt;</w:t>
            </w:r>
          </w:p>
          <w:p w14:paraId="5EC10359" w14:textId="77777777" w:rsidR="000B40A3" w:rsidRPr="000B40A3" w:rsidRDefault="000B40A3" w:rsidP="000B40A3">
            <w:pPr>
              <w:widowControl w:val="0"/>
              <w:suppressAutoHyphens/>
              <w:spacing w:line="264" w:lineRule="auto"/>
            </w:pPr>
            <w:r w:rsidRPr="000B40A3">
              <w:t>    &lt;header&gt;</w:t>
            </w:r>
          </w:p>
          <w:p w14:paraId="2DAA44C6" w14:textId="77777777" w:rsidR="000B40A3" w:rsidRPr="000B40A3" w:rsidRDefault="000B40A3" w:rsidP="000B40A3">
            <w:pPr>
              <w:widowControl w:val="0"/>
              <w:suppressAutoHyphens/>
              <w:spacing w:line="264" w:lineRule="auto"/>
            </w:pPr>
            <w:r w:rsidRPr="000B40A3">
              <w:t xml:space="preserve">        &lt;a </w:t>
            </w:r>
            <w:proofErr w:type="spellStart"/>
            <w:r w:rsidRPr="000B40A3">
              <w:t>href</w:t>
            </w:r>
            <w:proofErr w:type="spellEnd"/>
            <w:r w:rsidRPr="000B40A3">
              <w:t>="index.html" class="logo"&gt;ASTRA&lt;/a&gt;</w:t>
            </w:r>
          </w:p>
          <w:p w14:paraId="781D38CB" w14:textId="77777777" w:rsidR="000B40A3" w:rsidRPr="000B40A3" w:rsidRDefault="000B40A3" w:rsidP="000B40A3">
            <w:pPr>
              <w:widowControl w:val="0"/>
              <w:suppressAutoHyphens/>
              <w:spacing w:line="264" w:lineRule="auto"/>
            </w:pPr>
            <w:r w:rsidRPr="000B40A3">
              <w:t xml:space="preserve">        &lt;nav&gt;&lt;a </w:t>
            </w:r>
            <w:proofErr w:type="spellStart"/>
            <w:r w:rsidRPr="000B40A3">
              <w:t>href</w:t>
            </w:r>
            <w:proofErr w:type="spellEnd"/>
            <w:r w:rsidRPr="000B40A3">
              <w:t xml:space="preserve">="index.html"&gt;Home&lt;/a&gt;&lt;a </w:t>
            </w:r>
            <w:proofErr w:type="spellStart"/>
            <w:r w:rsidRPr="000B40A3">
              <w:t>href</w:t>
            </w:r>
            <w:proofErr w:type="spellEnd"/>
            <w:r w:rsidRPr="000B40A3">
              <w:t xml:space="preserve">="catalogue.html"&gt;Shop&lt;/a&gt;&lt;a </w:t>
            </w:r>
            <w:proofErr w:type="spellStart"/>
            <w:r w:rsidRPr="000B40A3">
              <w:t>href</w:t>
            </w:r>
            <w:proofErr w:type="spellEnd"/>
            <w:r w:rsidRPr="000B40A3">
              <w:t xml:space="preserve">="login.html"&gt;Login&lt;/a&gt;&lt;a </w:t>
            </w:r>
            <w:proofErr w:type="spellStart"/>
            <w:r w:rsidRPr="000B40A3">
              <w:t>href</w:t>
            </w:r>
            <w:proofErr w:type="spellEnd"/>
            <w:r w:rsidRPr="000B40A3">
              <w:t>="register.html"&gt;Register&lt;/a&gt;&lt;/nav&gt;</w:t>
            </w:r>
          </w:p>
          <w:p w14:paraId="1418ADEC" w14:textId="77777777" w:rsidR="000B40A3" w:rsidRPr="000B40A3" w:rsidRDefault="000B40A3" w:rsidP="000B40A3">
            <w:pPr>
              <w:widowControl w:val="0"/>
              <w:suppressAutoHyphens/>
              <w:spacing w:line="264" w:lineRule="auto"/>
            </w:pPr>
            <w:r w:rsidRPr="000B40A3">
              <w:t>    &lt;/header&gt;</w:t>
            </w:r>
          </w:p>
          <w:p w14:paraId="11D4F90D" w14:textId="77777777" w:rsidR="000B40A3" w:rsidRPr="000B40A3" w:rsidRDefault="000B40A3" w:rsidP="000B40A3">
            <w:pPr>
              <w:widowControl w:val="0"/>
              <w:suppressAutoHyphens/>
              <w:spacing w:line="264" w:lineRule="auto"/>
            </w:pPr>
            <w:r w:rsidRPr="000B40A3">
              <w:t>    &lt;main class="grid"&gt;</w:t>
            </w:r>
          </w:p>
          <w:p w14:paraId="326311AF" w14:textId="77777777" w:rsidR="000B40A3" w:rsidRPr="000B40A3" w:rsidRDefault="000B40A3" w:rsidP="000B40A3">
            <w:pPr>
              <w:widowControl w:val="0"/>
              <w:suppressAutoHyphens/>
              <w:spacing w:line="264" w:lineRule="auto"/>
            </w:pPr>
            <w:r w:rsidRPr="000B40A3">
              <w:t>        &lt;div class="card item-1"&gt;&lt;div class="</w:t>
            </w:r>
            <w:proofErr w:type="spellStart"/>
            <w:r w:rsidRPr="000B40A3">
              <w:t>img</w:t>
            </w:r>
            <w:proofErr w:type="spellEnd"/>
            <w:r w:rsidRPr="000B40A3">
              <w:t xml:space="preserve">-wrap"&gt;&lt;/div&gt;&lt;div class="details"&gt;&lt;h3&gt;Brioni Tailored Suit&lt;/h3&gt;&lt;span class="cat"&gt;Suiting&lt;/span&gt;&lt;p class="price"&gt;₹1,45,000&lt;/p&gt;&lt;button </w:t>
            </w:r>
            <w:r w:rsidRPr="000B40A3">
              <w:lastRenderedPageBreak/>
              <w:t>class="</w:t>
            </w:r>
            <w:proofErr w:type="spellStart"/>
            <w:r w:rsidRPr="000B40A3">
              <w:t>btn</w:t>
            </w:r>
            <w:proofErr w:type="spellEnd"/>
            <w:r w:rsidRPr="000B40A3">
              <w:t>"&gt;Buy&lt;/button&gt;&lt;/div&gt;&lt;/div&gt;</w:t>
            </w:r>
          </w:p>
          <w:p w14:paraId="1DAA35A0" w14:textId="77777777" w:rsidR="000B40A3" w:rsidRPr="000B40A3" w:rsidRDefault="000B40A3" w:rsidP="000B40A3">
            <w:pPr>
              <w:widowControl w:val="0"/>
              <w:suppressAutoHyphens/>
              <w:spacing w:line="264" w:lineRule="auto"/>
            </w:pPr>
            <w:r w:rsidRPr="000B40A3">
              <w:t>        &lt;div class="card item-2"&gt;&lt;div class="</w:t>
            </w:r>
            <w:proofErr w:type="spellStart"/>
            <w:r w:rsidRPr="000B40A3">
              <w:t>img</w:t>
            </w:r>
            <w:proofErr w:type="spellEnd"/>
            <w:r w:rsidRPr="000B40A3">
              <w:t>-wrap"&gt;&lt;/div&gt;&lt;div class="details"&gt;&lt;h3&gt;Silk Midi Dress&lt;/h3&gt;&lt;span class="cat"&gt;Dresses&lt;/span&gt;&lt;p class="price"&gt;₹45,500&lt;/p&gt;&lt;button class="</w:t>
            </w:r>
            <w:proofErr w:type="spellStart"/>
            <w:r w:rsidRPr="000B40A3">
              <w:t>btn</w:t>
            </w:r>
            <w:proofErr w:type="spellEnd"/>
            <w:r w:rsidRPr="000B40A3">
              <w:t>"&gt;Buy&lt;/button&gt;&lt;/div&gt;&lt;/div&gt;</w:t>
            </w:r>
          </w:p>
          <w:p w14:paraId="25D806CE" w14:textId="77777777" w:rsidR="000B40A3" w:rsidRPr="000B40A3" w:rsidRDefault="000B40A3" w:rsidP="000B40A3">
            <w:pPr>
              <w:widowControl w:val="0"/>
              <w:suppressAutoHyphens/>
              <w:spacing w:line="264" w:lineRule="auto"/>
            </w:pPr>
            <w:r w:rsidRPr="000B40A3">
              <w:t>        &lt;div class="card item-3"&gt;&lt;div class="</w:t>
            </w:r>
            <w:proofErr w:type="spellStart"/>
            <w:r w:rsidRPr="000B40A3">
              <w:t>img</w:t>
            </w:r>
            <w:proofErr w:type="spellEnd"/>
            <w:r w:rsidRPr="000B40A3">
              <w:t>-wrap"&gt;&lt;/div&gt;&lt;div class="details"&gt;&lt;h3&gt;Linen Resort Shirt&lt;/h3&gt;&lt;span class="cat"&gt;Tops&lt;/span&gt;&lt;p class="price"&gt;₹8,900&lt;/p&gt;&lt;button class="</w:t>
            </w:r>
            <w:proofErr w:type="spellStart"/>
            <w:r w:rsidRPr="000B40A3">
              <w:t>btn</w:t>
            </w:r>
            <w:proofErr w:type="spellEnd"/>
            <w:r w:rsidRPr="000B40A3">
              <w:t>"&gt;Buy&lt;/button&gt;&lt;/div&gt;&lt;/div&gt;</w:t>
            </w:r>
          </w:p>
          <w:p w14:paraId="6B89D1D8" w14:textId="77777777" w:rsidR="000B40A3" w:rsidRPr="000B40A3" w:rsidRDefault="000B40A3" w:rsidP="000B40A3">
            <w:pPr>
              <w:widowControl w:val="0"/>
              <w:suppressAutoHyphens/>
              <w:spacing w:line="264" w:lineRule="auto"/>
            </w:pPr>
            <w:r w:rsidRPr="000B40A3">
              <w:t>        &lt;div class="card item-4"&gt;&lt;div class="</w:t>
            </w:r>
            <w:proofErr w:type="spellStart"/>
            <w:r w:rsidRPr="000B40A3">
              <w:t>img</w:t>
            </w:r>
            <w:proofErr w:type="spellEnd"/>
            <w:r w:rsidRPr="000B40A3">
              <w:t>-wrap"&gt;&lt;/div&gt;&lt;div class="details"&gt;&lt;h3&gt;Wide Leg Trousers&lt;/h3&gt;&lt;span class="cat"&gt;Bottoms&lt;/span&gt;&lt;p class="price"&gt;₹14,200&lt;/p&gt;&lt;button class="</w:t>
            </w:r>
            <w:proofErr w:type="spellStart"/>
            <w:r w:rsidRPr="000B40A3">
              <w:t>btn</w:t>
            </w:r>
            <w:proofErr w:type="spellEnd"/>
            <w:r w:rsidRPr="000B40A3">
              <w:t>"&gt;Buy&lt;/button&gt;&lt;/div&gt;&lt;/div&gt;</w:t>
            </w:r>
          </w:p>
          <w:p w14:paraId="21443079" w14:textId="77777777" w:rsidR="000B40A3" w:rsidRPr="000B40A3" w:rsidRDefault="000B40A3" w:rsidP="000B40A3">
            <w:pPr>
              <w:widowControl w:val="0"/>
              <w:suppressAutoHyphens/>
              <w:spacing w:line="264" w:lineRule="auto"/>
            </w:pPr>
            <w:r w:rsidRPr="000B40A3">
              <w:t>        &lt;div class="card item-5"&gt;&lt;div class="</w:t>
            </w:r>
            <w:proofErr w:type="spellStart"/>
            <w:r w:rsidRPr="000B40A3">
              <w:t>img</w:t>
            </w:r>
            <w:proofErr w:type="spellEnd"/>
            <w:r w:rsidRPr="000B40A3">
              <w:t>-wrap"&gt;&lt;/div&gt;&lt;div class="details"&gt;&lt;h3&gt;Premium Leather Boots&lt;/h3&gt;&lt;span class="cat"&gt;Shoes&lt;/span&gt;&lt;p class="price"&gt;₹32,000&lt;/p&gt;&lt;button class="</w:t>
            </w:r>
            <w:proofErr w:type="spellStart"/>
            <w:r w:rsidRPr="000B40A3">
              <w:t>btn</w:t>
            </w:r>
            <w:proofErr w:type="spellEnd"/>
            <w:r w:rsidRPr="000B40A3">
              <w:t>"&gt;Buy&lt;/button&gt;&lt;/div&gt;&lt;/div&gt;</w:t>
            </w:r>
          </w:p>
          <w:p w14:paraId="5004661A" w14:textId="77777777" w:rsidR="000B40A3" w:rsidRPr="000B40A3" w:rsidRDefault="000B40A3" w:rsidP="000B40A3">
            <w:pPr>
              <w:widowControl w:val="0"/>
              <w:suppressAutoHyphens/>
              <w:spacing w:line="264" w:lineRule="auto"/>
            </w:pPr>
            <w:r w:rsidRPr="000B40A3">
              <w:t>        &lt;div class="card item-6"&gt;&lt;div class="</w:t>
            </w:r>
            <w:proofErr w:type="spellStart"/>
            <w:r w:rsidRPr="000B40A3">
              <w:t>img</w:t>
            </w:r>
            <w:proofErr w:type="spellEnd"/>
            <w:r w:rsidRPr="000B40A3">
              <w:t>-wrap"&gt;&lt;/div&gt;&lt;div class="details"&gt;&lt;h3&gt;Suede Bomber Jacket&lt;/h3&gt;&lt;span class="cat"&gt;Outerwear&lt;/span&gt;&lt;p class="price"&gt;₹56,000&lt;/p&gt;&lt;button class="</w:t>
            </w:r>
            <w:proofErr w:type="spellStart"/>
            <w:r w:rsidRPr="000B40A3">
              <w:t>btn</w:t>
            </w:r>
            <w:proofErr w:type="spellEnd"/>
            <w:r w:rsidRPr="000B40A3">
              <w:t>"&gt;Buy&lt;/button&gt;&lt;/div&gt;&lt;/div&gt;</w:t>
            </w:r>
          </w:p>
          <w:p w14:paraId="53CDCC9C" w14:textId="77777777" w:rsidR="000B40A3" w:rsidRPr="000B40A3" w:rsidRDefault="000B40A3" w:rsidP="000B40A3">
            <w:pPr>
              <w:widowControl w:val="0"/>
              <w:suppressAutoHyphens/>
              <w:spacing w:line="264" w:lineRule="auto"/>
            </w:pPr>
            <w:r w:rsidRPr="000B40A3">
              <w:t>        &lt;div class="card item-7"&gt;&lt;div class="</w:t>
            </w:r>
            <w:proofErr w:type="spellStart"/>
            <w:r w:rsidRPr="000B40A3">
              <w:t>img</w:t>
            </w:r>
            <w:proofErr w:type="spellEnd"/>
            <w:r w:rsidRPr="000B40A3">
              <w:t>-wrap"&gt;&lt;/div&gt;&lt;div class="details"&gt;&lt;h3&gt;Selvedge Denim Jacket&lt;/h3&gt;&lt;span class="cat"&gt;Outerwear&lt;/span&gt;&lt;p class="price"&gt;₹18,500&lt;/p&gt;&lt;button class="</w:t>
            </w:r>
            <w:proofErr w:type="spellStart"/>
            <w:r w:rsidRPr="000B40A3">
              <w:t>btn</w:t>
            </w:r>
            <w:proofErr w:type="spellEnd"/>
            <w:r w:rsidRPr="000B40A3">
              <w:t>"&gt;Buy&lt;/button&gt;&lt;/div&gt;&lt;/div&gt;</w:t>
            </w:r>
          </w:p>
          <w:p w14:paraId="192F5C5C" w14:textId="77777777" w:rsidR="000B40A3" w:rsidRPr="000B40A3" w:rsidRDefault="000B40A3" w:rsidP="000B40A3">
            <w:pPr>
              <w:widowControl w:val="0"/>
              <w:suppressAutoHyphens/>
              <w:spacing w:line="264" w:lineRule="auto"/>
            </w:pPr>
            <w:r w:rsidRPr="000B40A3">
              <w:t>        &lt;div class="card item-8"&gt;&lt;div class="</w:t>
            </w:r>
            <w:proofErr w:type="spellStart"/>
            <w:r w:rsidRPr="000B40A3">
              <w:t>img</w:t>
            </w:r>
            <w:proofErr w:type="spellEnd"/>
            <w:r w:rsidRPr="000B40A3">
              <w:t>-wrap"&gt;&lt;/div&gt;&lt;div class="details"&gt;&lt;h3&gt;Asymmetric Pleated Skirt&lt;/h3&gt;&lt;span class="cat"&gt;Bottoms&lt;/span&gt;&lt;p class="price"&gt;₹11,900&lt;/p&gt;&lt;button class="</w:t>
            </w:r>
            <w:proofErr w:type="spellStart"/>
            <w:r w:rsidRPr="000B40A3">
              <w:t>btn</w:t>
            </w:r>
            <w:proofErr w:type="spellEnd"/>
            <w:r w:rsidRPr="000B40A3">
              <w:t>"&gt;Buy&lt;/button&gt;&lt;/div&gt;&lt;/div&gt;</w:t>
            </w:r>
          </w:p>
          <w:p w14:paraId="48F6E72D" w14:textId="77777777" w:rsidR="000B40A3" w:rsidRPr="000B40A3" w:rsidRDefault="000B40A3" w:rsidP="000B40A3">
            <w:pPr>
              <w:widowControl w:val="0"/>
              <w:suppressAutoHyphens/>
              <w:spacing w:line="264" w:lineRule="auto"/>
            </w:pPr>
            <w:r w:rsidRPr="000B40A3">
              <w:t>        &lt;div class="card item-9"&gt;&lt;div class="</w:t>
            </w:r>
            <w:proofErr w:type="spellStart"/>
            <w:r w:rsidRPr="000B40A3">
              <w:t>img</w:t>
            </w:r>
            <w:proofErr w:type="spellEnd"/>
            <w:r w:rsidRPr="000B40A3">
              <w:t>-wrap"&gt;&lt;/div&gt;&lt;div class="details"&gt;&lt;h3&gt;Classic Chunky Loafers&lt;/h3&gt;&lt;span class="cat"&gt;Shoes&lt;/span&gt;&lt;p class="price"&gt;₹24,000&lt;/p&gt;&lt;button class="</w:t>
            </w:r>
            <w:proofErr w:type="spellStart"/>
            <w:r w:rsidRPr="000B40A3">
              <w:t>btn</w:t>
            </w:r>
            <w:proofErr w:type="spellEnd"/>
            <w:r w:rsidRPr="000B40A3">
              <w:t>"&gt;Buy&lt;/button&gt;&lt;/div&gt;&lt;/div&gt;</w:t>
            </w:r>
          </w:p>
          <w:p w14:paraId="430F7433" w14:textId="77777777" w:rsidR="000B40A3" w:rsidRPr="000B40A3" w:rsidRDefault="000B40A3" w:rsidP="000B40A3">
            <w:pPr>
              <w:widowControl w:val="0"/>
              <w:suppressAutoHyphens/>
              <w:spacing w:line="264" w:lineRule="auto"/>
            </w:pPr>
            <w:r w:rsidRPr="000B40A3">
              <w:t>    &lt;/main&gt;</w:t>
            </w:r>
          </w:p>
          <w:p w14:paraId="42E9B3FA" w14:textId="77777777" w:rsidR="000B40A3" w:rsidRPr="000B40A3" w:rsidRDefault="000B40A3" w:rsidP="000B40A3">
            <w:pPr>
              <w:widowControl w:val="0"/>
              <w:suppressAutoHyphens/>
              <w:spacing w:line="264" w:lineRule="auto"/>
            </w:pPr>
            <w:r w:rsidRPr="000B40A3">
              <w:t>    &lt;footer&gt;&amp;copy; 2026 ASTRA Haute Couture&lt;/footer&gt;</w:t>
            </w:r>
          </w:p>
          <w:p w14:paraId="1AAA436E" w14:textId="77777777" w:rsidR="000B40A3" w:rsidRPr="000B40A3" w:rsidRDefault="000B40A3" w:rsidP="000B40A3">
            <w:pPr>
              <w:widowControl w:val="0"/>
              <w:suppressAutoHyphens/>
              <w:spacing w:line="264" w:lineRule="auto"/>
            </w:pPr>
            <w:r w:rsidRPr="000B40A3">
              <w:t>&lt;/body&gt;</w:t>
            </w:r>
          </w:p>
          <w:p w14:paraId="10E9A2FD" w14:textId="77777777" w:rsidR="000B40A3" w:rsidRPr="000B40A3" w:rsidRDefault="000B40A3" w:rsidP="000B40A3">
            <w:pPr>
              <w:widowControl w:val="0"/>
              <w:suppressAutoHyphens/>
              <w:spacing w:line="264" w:lineRule="auto"/>
            </w:pPr>
            <w:r w:rsidRPr="000B40A3">
              <w:t>&lt;/html&gt;</w:t>
            </w:r>
          </w:p>
          <w:p w14:paraId="6E1E7715" w14:textId="77777777" w:rsidR="000B40A3" w:rsidRPr="000B40A3" w:rsidRDefault="000B40A3" w:rsidP="000B40A3">
            <w:pPr>
              <w:widowControl w:val="0"/>
              <w:suppressAutoHyphens/>
              <w:spacing w:line="264" w:lineRule="auto"/>
            </w:pPr>
          </w:p>
          <w:p w14:paraId="4DFC5993" w14:textId="21396F69" w:rsidR="000B40A3" w:rsidRDefault="000B40A3" w:rsidP="000B40A3">
            <w:pPr>
              <w:widowControl w:val="0"/>
              <w:suppressAutoHyphens/>
              <w:spacing w:line="264" w:lineRule="auto"/>
            </w:pPr>
            <w:proofErr w:type="gramStart"/>
            <w:r>
              <w:t>Login.html:-</w:t>
            </w:r>
            <w:proofErr w:type="gramEnd"/>
          </w:p>
          <w:p w14:paraId="0061AEA9" w14:textId="77777777" w:rsidR="000B40A3" w:rsidRPr="000B40A3" w:rsidRDefault="000B40A3" w:rsidP="000B40A3">
            <w:pPr>
              <w:widowControl w:val="0"/>
              <w:suppressAutoHyphens/>
              <w:spacing w:line="264" w:lineRule="auto"/>
            </w:pPr>
            <w:r w:rsidRPr="000B40A3">
              <w:t>&lt;!DOCTYPE html&gt;</w:t>
            </w:r>
          </w:p>
          <w:p w14:paraId="3E7632E8" w14:textId="77777777" w:rsidR="000B40A3" w:rsidRPr="000B40A3" w:rsidRDefault="000B40A3" w:rsidP="000B40A3">
            <w:pPr>
              <w:widowControl w:val="0"/>
              <w:suppressAutoHyphens/>
              <w:spacing w:line="264" w:lineRule="auto"/>
            </w:pPr>
            <w:r w:rsidRPr="000B40A3">
              <w:t>&lt;html lang="</w:t>
            </w:r>
            <w:proofErr w:type="spellStart"/>
            <w:r w:rsidRPr="000B40A3">
              <w:t>en</w:t>
            </w:r>
            <w:proofErr w:type="spellEnd"/>
            <w:r w:rsidRPr="000B40A3">
              <w:t>"&gt;</w:t>
            </w:r>
          </w:p>
          <w:p w14:paraId="578BB9E2" w14:textId="77777777" w:rsidR="000B40A3" w:rsidRPr="000B40A3" w:rsidRDefault="000B40A3" w:rsidP="000B40A3">
            <w:pPr>
              <w:widowControl w:val="0"/>
              <w:suppressAutoHyphens/>
              <w:spacing w:line="264" w:lineRule="auto"/>
            </w:pPr>
            <w:r w:rsidRPr="000B40A3">
              <w:t>&lt;head&gt;</w:t>
            </w:r>
          </w:p>
          <w:p w14:paraId="266705E5" w14:textId="77777777" w:rsidR="000B40A3" w:rsidRPr="000B40A3" w:rsidRDefault="000B40A3" w:rsidP="000B40A3">
            <w:pPr>
              <w:widowControl w:val="0"/>
              <w:suppressAutoHyphens/>
              <w:spacing w:line="264" w:lineRule="auto"/>
            </w:pPr>
            <w:r w:rsidRPr="000B40A3">
              <w:t>    &lt;meta charset="UTF-8"&gt;&lt;meta name="viewport" content="width=device-width, initial-scale=1.0"&gt;</w:t>
            </w:r>
          </w:p>
          <w:p w14:paraId="5959E028" w14:textId="77777777" w:rsidR="000B40A3" w:rsidRPr="000B40A3" w:rsidRDefault="000B40A3" w:rsidP="000B40A3">
            <w:pPr>
              <w:widowControl w:val="0"/>
              <w:suppressAutoHyphens/>
              <w:spacing w:line="264" w:lineRule="auto"/>
            </w:pPr>
            <w:r w:rsidRPr="000B40A3">
              <w:t xml:space="preserve">    &lt;title&gt;Sign In | ASTRA&lt;/title&gt;&lt;link </w:t>
            </w:r>
            <w:proofErr w:type="spellStart"/>
            <w:r w:rsidRPr="000B40A3">
              <w:t>rel</w:t>
            </w:r>
            <w:proofErr w:type="spellEnd"/>
            <w:r w:rsidRPr="000B40A3">
              <w:t xml:space="preserve">="stylesheet" </w:t>
            </w:r>
            <w:proofErr w:type="spellStart"/>
            <w:r w:rsidRPr="000B40A3">
              <w:t>href</w:t>
            </w:r>
            <w:proofErr w:type="spellEnd"/>
            <w:r w:rsidRPr="000B40A3">
              <w:t>="style.css"&gt;</w:t>
            </w:r>
          </w:p>
          <w:p w14:paraId="67F940AF" w14:textId="77777777" w:rsidR="000B40A3" w:rsidRPr="000B40A3" w:rsidRDefault="000B40A3" w:rsidP="000B40A3">
            <w:pPr>
              <w:widowControl w:val="0"/>
              <w:suppressAutoHyphens/>
              <w:spacing w:line="264" w:lineRule="auto"/>
            </w:pPr>
            <w:r w:rsidRPr="000B40A3">
              <w:t>&lt;/head&gt;</w:t>
            </w:r>
          </w:p>
          <w:p w14:paraId="603377D4" w14:textId="77777777" w:rsidR="000B40A3" w:rsidRPr="000B40A3" w:rsidRDefault="000B40A3" w:rsidP="000B40A3">
            <w:pPr>
              <w:widowControl w:val="0"/>
              <w:suppressAutoHyphens/>
              <w:spacing w:line="264" w:lineRule="auto"/>
            </w:pPr>
            <w:r w:rsidRPr="000B40A3">
              <w:t>&lt;body&gt;</w:t>
            </w:r>
          </w:p>
          <w:p w14:paraId="3188DC54" w14:textId="77777777" w:rsidR="000B40A3" w:rsidRPr="000B40A3" w:rsidRDefault="000B40A3" w:rsidP="000B40A3">
            <w:pPr>
              <w:widowControl w:val="0"/>
              <w:suppressAutoHyphens/>
              <w:spacing w:line="264" w:lineRule="auto"/>
            </w:pPr>
            <w:r w:rsidRPr="000B40A3">
              <w:t>    &lt;header&gt;</w:t>
            </w:r>
          </w:p>
          <w:p w14:paraId="6A7953F6" w14:textId="77777777" w:rsidR="000B40A3" w:rsidRPr="000B40A3" w:rsidRDefault="000B40A3" w:rsidP="000B40A3">
            <w:pPr>
              <w:widowControl w:val="0"/>
              <w:suppressAutoHyphens/>
              <w:spacing w:line="264" w:lineRule="auto"/>
            </w:pPr>
            <w:r w:rsidRPr="000B40A3">
              <w:t xml:space="preserve">        &lt;a </w:t>
            </w:r>
            <w:proofErr w:type="spellStart"/>
            <w:r w:rsidRPr="000B40A3">
              <w:t>href</w:t>
            </w:r>
            <w:proofErr w:type="spellEnd"/>
            <w:r w:rsidRPr="000B40A3">
              <w:t>="index.html" class="logo"&gt;ASTRA&lt;/a&gt;</w:t>
            </w:r>
          </w:p>
          <w:p w14:paraId="4B96EF37" w14:textId="77777777" w:rsidR="000B40A3" w:rsidRPr="000B40A3" w:rsidRDefault="000B40A3" w:rsidP="000B40A3">
            <w:pPr>
              <w:widowControl w:val="0"/>
              <w:suppressAutoHyphens/>
              <w:spacing w:line="264" w:lineRule="auto"/>
            </w:pPr>
            <w:r w:rsidRPr="000B40A3">
              <w:t xml:space="preserve">        &lt;nav&gt;&lt;a </w:t>
            </w:r>
            <w:proofErr w:type="spellStart"/>
            <w:r w:rsidRPr="000B40A3">
              <w:t>href</w:t>
            </w:r>
            <w:proofErr w:type="spellEnd"/>
            <w:r w:rsidRPr="000B40A3">
              <w:t xml:space="preserve">="index.html"&gt;Home&lt;/a&gt;&lt;a </w:t>
            </w:r>
            <w:proofErr w:type="spellStart"/>
            <w:r w:rsidRPr="000B40A3">
              <w:t>href</w:t>
            </w:r>
            <w:proofErr w:type="spellEnd"/>
            <w:r w:rsidRPr="000B40A3">
              <w:t xml:space="preserve">="catalogue.html"&gt;Shop&lt;/a&gt;&lt;a </w:t>
            </w:r>
            <w:proofErr w:type="spellStart"/>
            <w:r w:rsidRPr="000B40A3">
              <w:t>href</w:t>
            </w:r>
            <w:proofErr w:type="spellEnd"/>
            <w:r w:rsidRPr="000B40A3">
              <w:t xml:space="preserve">="login.html"&gt;Login&lt;/a&gt;&lt;a </w:t>
            </w:r>
            <w:proofErr w:type="spellStart"/>
            <w:r w:rsidRPr="000B40A3">
              <w:t>href</w:t>
            </w:r>
            <w:proofErr w:type="spellEnd"/>
            <w:r w:rsidRPr="000B40A3">
              <w:t>="register.html"&gt;Register&lt;/a&gt;&lt;/nav&gt;</w:t>
            </w:r>
          </w:p>
          <w:p w14:paraId="7863EB91" w14:textId="77777777" w:rsidR="000B40A3" w:rsidRPr="000B40A3" w:rsidRDefault="000B40A3" w:rsidP="000B40A3">
            <w:pPr>
              <w:widowControl w:val="0"/>
              <w:suppressAutoHyphens/>
              <w:spacing w:line="264" w:lineRule="auto"/>
            </w:pPr>
            <w:r w:rsidRPr="000B40A3">
              <w:lastRenderedPageBreak/>
              <w:t>    &lt;/header&gt;</w:t>
            </w:r>
          </w:p>
          <w:p w14:paraId="2C510AAB" w14:textId="77777777" w:rsidR="000B40A3" w:rsidRPr="000B40A3" w:rsidRDefault="000B40A3" w:rsidP="000B40A3">
            <w:pPr>
              <w:widowControl w:val="0"/>
              <w:suppressAutoHyphens/>
              <w:spacing w:line="264" w:lineRule="auto"/>
            </w:pPr>
            <w:r w:rsidRPr="000B40A3">
              <w:t>    &lt;div class="form-</w:t>
            </w:r>
            <w:proofErr w:type="spellStart"/>
            <w:r w:rsidRPr="000B40A3">
              <w:t>bg</w:t>
            </w:r>
            <w:proofErr w:type="spellEnd"/>
            <w:r w:rsidRPr="000B40A3">
              <w:t>"&gt;</w:t>
            </w:r>
          </w:p>
          <w:p w14:paraId="3C1318AA" w14:textId="77777777" w:rsidR="000B40A3" w:rsidRPr="000B40A3" w:rsidRDefault="000B40A3" w:rsidP="000B40A3">
            <w:pPr>
              <w:widowControl w:val="0"/>
              <w:suppressAutoHyphens/>
              <w:spacing w:line="264" w:lineRule="auto"/>
            </w:pPr>
            <w:r w:rsidRPr="000B40A3">
              <w:t>        &lt;div class="form-box"&gt;</w:t>
            </w:r>
          </w:p>
          <w:p w14:paraId="43A603BB" w14:textId="77777777" w:rsidR="000B40A3" w:rsidRPr="000B40A3" w:rsidRDefault="000B40A3" w:rsidP="000B40A3">
            <w:pPr>
              <w:widowControl w:val="0"/>
              <w:suppressAutoHyphens/>
              <w:spacing w:line="264" w:lineRule="auto"/>
            </w:pPr>
            <w:r w:rsidRPr="000B40A3">
              <w:t>            &lt;h2&gt;SIGN IN&lt;/h2&gt;</w:t>
            </w:r>
          </w:p>
          <w:p w14:paraId="52E9EBD5" w14:textId="77777777" w:rsidR="000B40A3" w:rsidRPr="000B40A3" w:rsidRDefault="000B40A3" w:rsidP="000B40A3">
            <w:pPr>
              <w:widowControl w:val="0"/>
              <w:suppressAutoHyphens/>
              <w:spacing w:line="264" w:lineRule="auto"/>
            </w:pPr>
            <w:r w:rsidRPr="000B40A3">
              <w:t>            &lt;form&gt;&lt;input type="email" placeholder="Email Address" required&gt;&lt;input type="password" placeholder="Password" required&gt;&lt;button type="submit" class="</w:t>
            </w:r>
            <w:proofErr w:type="spellStart"/>
            <w:r w:rsidRPr="000B40A3">
              <w:t>btn</w:t>
            </w:r>
            <w:proofErr w:type="spellEnd"/>
            <w:r w:rsidRPr="000B40A3">
              <w:t>"&gt;Access Account&lt;/button&gt;&lt;/form&gt;</w:t>
            </w:r>
          </w:p>
          <w:p w14:paraId="73092E7B" w14:textId="77777777" w:rsidR="000B40A3" w:rsidRPr="000B40A3" w:rsidRDefault="000B40A3" w:rsidP="000B40A3">
            <w:pPr>
              <w:widowControl w:val="0"/>
              <w:suppressAutoHyphens/>
              <w:spacing w:line="264" w:lineRule="auto"/>
            </w:pPr>
            <w:r w:rsidRPr="000B40A3">
              <w:t xml:space="preserve">            &lt;a </w:t>
            </w:r>
            <w:proofErr w:type="spellStart"/>
            <w:r w:rsidRPr="000B40A3">
              <w:t>href</w:t>
            </w:r>
            <w:proofErr w:type="spellEnd"/>
            <w:r w:rsidRPr="000B40A3">
              <w:t xml:space="preserve">="#"&gt;Forgot </w:t>
            </w:r>
            <w:proofErr w:type="gramStart"/>
            <w:r w:rsidRPr="000B40A3">
              <w:t>Password?&lt;</w:t>
            </w:r>
            <w:proofErr w:type="gramEnd"/>
            <w:r w:rsidRPr="000B40A3">
              <w:t>/a&gt;</w:t>
            </w:r>
          </w:p>
          <w:p w14:paraId="4249184C" w14:textId="77777777" w:rsidR="000B40A3" w:rsidRPr="000B40A3" w:rsidRDefault="000B40A3" w:rsidP="000B40A3">
            <w:pPr>
              <w:widowControl w:val="0"/>
              <w:suppressAutoHyphens/>
              <w:spacing w:line="264" w:lineRule="auto"/>
            </w:pPr>
            <w:r w:rsidRPr="000B40A3">
              <w:t>        &lt;/div&gt;</w:t>
            </w:r>
          </w:p>
          <w:p w14:paraId="0935FFF1" w14:textId="77777777" w:rsidR="000B40A3" w:rsidRPr="000B40A3" w:rsidRDefault="000B40A3" w:rsidP="000B40A3">
            <w:pPr>
              <w:widowControl w:val="0"/>
              <w:suppressAutoHyphens/>
              <w:spacing w:line="264" w:lineRule="auto"/>
            </w:pPr>
            <w:r w:rsidRPr="000B40A3">
              <w:t>    &lt;/div&gt;</w:t>
            </w:r>
          </w:p>
          <w:p w14:paraId="77A87C57" w14:textId="77777777" w:rsidR="000B40A3" w:rsidRPr="000B40A3" w:rsidRDefault="000B40A3" w:rsidP="000B40A3">
            <w:pPr>
              <w:widowControl w:val="0"/>
              <w:suppressAutoHyphens/>
              <w:spacing w:line="264" w:lineRule="auto"/>
            </w:pPr>
            <w:r w:rsidRPr="000B40A3">
              <w:t>    &lt;footer&gt;&amp;copy; 2026 ASTRA Haute Couture&lt;/footer&gt;</w:t>
            </w:r>
          </w:p>
          <w:p w14:paraId="15B713DD" w14:textId="77777777" w:rsidR="000B40A3" w:rsidRPr="000B40A3" w:rsidRDefault="000B40A3" w:rsidP="000B40A3">
            <w:pPr>
              <w:widowControl w:val="0"/>
              <w:suppressAutoHyphens/>
              <w:spacing w:line="264" w:lineRule="auto"/>
            </w:pPr>
            <w:r w:rsidRPr="000B40A3">
              <w:t>&lt;/body&gt;</w:t>
            </w:r>
          </w:p>
          <w:p w14:paraId="2B81BB4F" w14:textId="77777777" w:rsidR="000B40A3" w:rsidRPr="000B40A3" w:rsidRDefault="000B40A3" w:rsidP="000B40A3">
            <w:pPr>
              <w:widowControl w:val="0"/>
              <w:suppressAutoHyphens/>
              <w:spacing w:line="264" w:lineRule="auto"/>
            </w:pPr>
            <w:r w:rsidRPr="000B40A3">
              <w:t>&lt;/html&gt;</w:t>
            </w:r>
          </w:p>
          <w:p w14:paraId="2AFB9E1E" w14:textId="77777777" w:rsidR="000B40A3" w:rsidRPr="000B40A3" w:rsidRDefault="000B40A3" w:rsidP="000B40A3">
            <w:pPr>
              <w:widowControl w:val="0"/>
              <w:suppressAutoHyphens/>
              <w:spacing w:line="264" w:lineRule="auto"/>
            </w:pPr>
          </w:p>
          <w:p w14:paraId="7AB082EC" w14:textId="0BCAC48B" w:rsidR="000B40A3" w:rsidRDefault="000B40A3" w:rsidP="000B40A3">
            <w:pPr>
              <w:widowControl w:val="0"/>
              <w:suppressAutoHyphens/>
              <w:spacing w:line="264" w:lineRule="auto"/>
            </w:pPr>
            <w:proofErr w:type="gramStart"/>
            <w:r>
              <w:t>Register.html:-</w:t>
            </w:r>
            <w:proofErr w:type="gramEnd"/>
          </w:p>
          <w:p w14:paraId="1CEFE7CA" w14:textId="77777777" w:rsidR="000B40A3" w:rsidRPr="000B40A3" w:rsidRDefault="000B40A3" w:rsidP="000B40A3">
            <w:pPr>
              <w:widowControl w:val="0"/>
              <w:suppressAutoHyphens/>
              <w:spacing w:line="264" w:lineRule="auto"/>
            </w:pPr>
            <w:r w:rsidRPr="000B40A3">
              <w:t>&lt;!DOCTYPE html&gt;</w:t>
            </w:r>
          </w:p>
          <w:p w14:paraId="3A9BEC67" w14:textId="77777777" w:rsidR="000B40A3" w:rsidRPr="000B40A3" w:rsidRDefault="000B40A3" w:rsidP="000B40A3">
            <w:pPr>
              <w:widowControl w:val="0"/>
              <w:suppressAutoHyphens/>
              <w:spacing w:line="264" w:lineRule="auto"/>
            </w:pPr>
            <w:r w:rsidRPr="000B40A3">
              <w:t>&lt;html lang="</w:t>
            </w:r>
            <w:proofErr w:type="spellStart"/>
            <w:r w:rsidRPr="000B40A3">
              <w:t>en</w:t>
            </w:r>
            <w:proofErr w:type="spellEnd"/>
            <w:r w:rsidRPr="000B40A3">
              <w:t>"&gt;</w:t>
            </w:r>
          </w:p>
          <w:p w14:paraId="0AC8F1DB" w14:textId="77777777" w:rsidR="000B40A3" w:rsidRPr="000B40A3" w:rsidRDefault="000B40A3" w:rsidP="000B40A3">
            <w:pPr>
              <w:widowControl w:val="0"/>
              <w:suppressAutoHyphens/>
              <w:spacing w:line="264" w:lineRule="auto"/>
            </w:pPr>
            <w:r w:rsidRPr="000B40A3">
              <w:t>&lt;head&gt;</w:t>
            </w:r>
          </w:p>
          <w:p w14:paraId="59F30824" w14:textId="77777777" w:rsidR="000B40A3" w:rsidRPr="000B40A3" w:rsidRDefault="000B40A3" w:rsidP="000B40A3">
            <w:pPr>
              <w:widowControl w:val="0"/>
              <w:suppressAutoHyphens/>
              <w:spacing w:line="264" w:lineRule="auto"/>
            </w:pPr>
            <w:r w:rsidRPr="000B40A3">
              <w:t>    &lt;meta charset="UTF-8"&gt;&lt;meta name="viewport" content="width=device-width, initial-scale=1.0"&gt;</w:t>
            </w:r>
          </w:p>
          <w:p w14:paraId="5B8C4603" w14:textId="77777777" w:rsidR="000B40A3" w:rsidRPr="000B40A3" w:rsidRDefault="000B40A3" w:rsidP="000B40A3">
            <w:pPr>
              <w:widowControl w:val="0"/>
              <w:suppressAutoHyphens/>
              <w:spacing w:line="264" w:lineRule="auto"/>
            </w:pPr>
            <w:r w:rsidRPr="000B40A3">
              <w:t xml:space="preserve">    &lt;title&gt;Create Profile | ASTRA&lt;/title&gt;&lt;link </w:t>
            </w:r>
            <w:proofErr w:type="spellStart"/>
            <w:r w:rsidRPr="000B40A3">
              <w:t>rel</w:t>
            </w:r>
            <w:proofErr w:type="spellEnd"/>
            <w:r w:rsidRPr="000B40A3">
              <w:t xml:space="preserve">="stylesheet" </w:t>
            </w:r>
            <w:proofErr w:type="spellStart"/>
            <w:r w:rsidRPr="000B40A3">
              <w:t>href</w:t>
            </w:r>
            <w:proofErr w:type="spellEnd"/>
            <w:r w:rsidRPr="000B40A3">
              <w:t>="style.css"&gt;</w:t>
            </w:r>
          </w:p>
          <w:p w14:paraId="2F66C160" w14:textId="77777777" w:rsidR="000B40A3" w:rsidRPr="000B40A3" w:rsidRDefault="000B40A3" w:rsidP="000B40A3">
            <w:pPr>
              <w:widowControl w:val="0"/>
              <w:suppressAutoHyphens/>
              <w:spacing w:line="264" w:lineRule="auto"/>
            </w:pPr>
            <w:r w:rsidRPr="000B40A3">
              <w:t>&lt;/head&gt;</w:t>
            </w:r>
          </w:p>
          <w:p w14:paraId="14154304" w14:textId="77777777" w:rsidR="000B40A3" w:rsidRPr="000B40A3" w:rsidRDefault="000B40A3" w:rsidP="000B40A3">
            <w:pPr>
              <w:widowControl w:val="0"/>
              <w:suppressAutoHyphens/>
              <w:spacing w:line="264" w:lineRule="auto"/>
            </w:pPr>
            <w:r w:rsidRPr="000B40A3">
              <w:t>&lt;body&gt;</w:t>
            </w:r>
          </w:p>
          <w:p w14:paraId="0EB89A57" w14:textId="77777777" w:rsidR="000B40A3" w:rsidRPr="000B40A3" w:rsidRDefault="000B40A3" w:rsidP="000B40A3">
            <w:pPr>
              <w:widowControl w:val="0"/>
              <w:suppressAutoHyphens/>
              <w:spacing w:line="264" w:lineRule="auto"/>
            </w:pPr>
            <w:r w:rsidRPr="000B40A3">
              <w:t>    &lt;header&gt;</w:t>
            </w:r>
          </w:p>
          <w:p w14:paraId="5B05C3AF" w14:textId="77777777" w:rsidR="000B40A3" w:rsidRPr="000B40A3" w:rsidRDefault="000B40A3" w:rsidP="000B40A3">
            <w:pPr>
              <w:widowControl w:val="0"/>
              <w:suppressAutoHyphens/>
              <w:spacing w:line="264" w:lineRule="auto"/>
            </w:pPr>
            <w:r w:rsidRPr="000B40A3">
              <w:t xml:space="preserve">        &lt;a </w:t>
            </w:r>
            <w:proofErr w:type="spellStart"/>
            <w:r w:rsidRPr="000B40A3">
              <w:t>href</w:t>
            </w:r>
            <w:proofErr w:type="spellEnd"/>
            <w:r w:rsidRPr="000B40A3">
              <w:t>="index.html" class="logo"&gt;ASTRA&lt;/a&gt;</w:t>
            </w:r>
          </w:p>
          <w:p w14:paraId="073106BD" w14:textId="77777777" w:rsidR="000B40A3" w:rsidRPr="000B40A3" w:rsidRDefault="000B40A3" w:rsidP="000B40A3">
            <w:pPr>
              <w:widowControl w:val="0"/>
              <w:suppressAutoHyphens/>
              <w:spacing w:line="264" w:lineRule="auto"/>
            </w:pPr>
            <w:r w:rsidRPr="000B40A3">
              <w:t xml:space="preserve">        &lt;nav&gt;&lt;a </w:t>
            </w:r>
            <w:proofErr w:type="spellStart"/>
            <w:r w:rsidRPr="000B40A3">
              <w:t>href</w:t>
            </w:r>
            <w:proofErr w:type="spellEnd"/>
            <w:r w:rsidRPr="000B40A3">
              <w:t xml:space="preserve">="index.html"&gt;Home&lt;/a&gt;&lt;a </w:t>
            </w:r>
            <w:proofErr w:type="spellStart"/>
            <w:r w:rsidRPr="000B40A3">
              <w:t>href</w:t>
            </w:r>
            <w:proofErr w:type="spellEnd"/>
            <w:r w:rsidRPr="000B40A3">
              <w:t xml:space="preserve">="catalogue.html"&gt;Shop&lt;/a&gt;&lt;a </w:t>
            </w:r>
            <w:proofErr w:type="spellStart"/>
            <w:r w:rsidRPr="000B40A3">
              <w:t>href</w:t>
            </w:r>
            <w:proofErr w:type="spellEnd"/>
            <w:r w:rsidRPr="000B40A3">
              <w:t xml:space="preserve">="login.html"&gt;Login&lt;/a&gt;&lt;a </w:t>
            </w:r>
            <w:proofErr w:type="spellStart"/>
            <w:r w:rsidRPr="000B40A3">
              <w:t>href</w:t>
            </w:r>
            <w:proofErr w:type="spellEnd"/>
            <w:r w:rsidRPr="000B40A3">
              <w:t>="register.html"&gt;Register&lt;/a&gt;&lt;/nav&gt;</w:t>
            </w:r>
          </w:p>
          <w:p w14:paraId="7EDC454A" w14:textId="77777777" w:rsidR="000B40A3" w:rsidRPr="000B40A3" w:rsidRDefault="000B40A3" w:rsidP="000B40A3">
            <w:pPr>
              <w:widowControl w:val="0"/>
              <w:suppressAutoHyphens/>
              <w:spacing w:line="264" w:lineRule="auto"/>
            </w:pPr>
            <w:r w:rsidRPr="000B40A3">
              <w:t>    &lt;/header&gt;</w:t>
            </w:r>
          </w:p>
          <w:p w14:paraId="635B36C5" w14:textId="77777777" w:rsidR="000B40A3" w:rsidRPr="000B40A3" w:rsidRDefault="000B40A3" w:rsidP="000B40A3">
            <w:pPr>
              <w:widowControl w:val="0"/>
              <w:suppressAutoHyphens/>
              <w:spacing w:line="264" w:lineRule="auto"/>
            </w:pPr>
            <w:r w:rsidRPr="000B40A3">
              <w:t>    &lt;div class="form-</w:t>
            </w:r>
            <w:proofErr w:type="spellStart"/>
            <w:r w:rsidRPr="000B40A3">
              <w:t>bg</w:t>
            </w:r>
            <w:proofErr w:type="spellEnd"/>
            <w:r w:rsidRPr="000B40A3">
              <w:t>"&gt;</w:t>
            </w:r>
          </w:p>
          <w:p w14:paraId="3D510C64" w14:textId="77777777" w:rsidR="000B40A3" w:rsidRPr="000B40A3" w:rsidRDefault="000B40A3" w:rsidP="000B40A3">
            <w:pPr>
              <w:widowControl w:val="0"/>
              <w:suppressAutoHyphens/>
              <w:spacing w:line="264" w:lineRule="auto"/>
            </w:pPr>
            <w:r w:rsidRPr="000B40A3">
              <w:t>        &lt;div class="form-box" style="max-width: 540px;"&gt;</w:t>
            </w:r>
          </w:p>
          <w:p w14:paraId="69553696" w14:textId="77777777" w:rsidR="000B40A3" w:rsidRPr="000B40A3" w:rsidRDefault="000B40A3" w:rsidP="000B40A3">
            <w:pPr>
              <w:widowControl w:val="0"/>
              <w:suppressAutoHyphens/>
              <w:spacing w:line="264" w:lineRule="auto"/>
            </w:pPr>
            <w:r w:rsidRPr="000B40A3">
              <w:t>            &lt;h2&gt;CREATE PROFILE&lt;/h2&gt;</w:t>
            </w:r>
          </w:p>
          <w:p w14:paraId="051C05AB" w14:textId="77777777" w:rsidR="000B40A3" w:rsidRPr="000B40A3" w:rsidRDefault="000B40A3" w:rsidP="000B40A3">
            <w:pPr>
              <w:widowControl w:val="0"/>
              <w:suppressAutoHyphens/>
              <w:spacing w:line="264" w:lineRule="auto"/>
            </w:pPr>
            <w:r w:rsidRPr="000B40A3">
              <w:t>            &lt;form&gt;</w:t>
            </w:r>
          </w:p>
          <w:p w14:paraId="1F121730" w14:textId="77777777" w:rsidR="000B40A3" w:rsidRPr="000B40A3" w:rsidRDefault="000B40A3" w:rsidP="000B40A3">
            <w:pPr>
              <w:widowControl w:val="0"/>
              <w:suppressAutoHyphens/>
              <w:spacing w:line="264" w:lineRule="auto"/>
            </w:pPr>
            <w:r w:rsidRPr="000B40A3">
              <w:t>                &lt;input type="text" placeholder="Full Name" required&gt;&lt;input type="email" placeholder="Email Address" required&gt;</w:t>
            </w:r>
          </w:p>
          <w:p w14:paraId="14104A68" w14:textId="77777777" w:rsidR="000B40A3" w:rsidRPr="000B40A3" w:rsidRDefault="000B40A3" w:rsidP="000B40A3">
            <w:pPr>
              <w:widowControl w:val="0"/>
              <w:suppressAutoHyphens/>
              <w:spacing w:line="264" w:lineRule="auto"/>
            </w:pPr>
            <w:r w:rsidRPr="000B40A3">
              <w:t>                &lt;input type="</w:t>
            </w:r>
            <w:proofErr w:type="spellStart"/>
            <w:r w:rsidRPr="000B40A3">
              <w:t>tel</w:t>
            </w:r>
            <w:proofErr w:type="spellEnd"/>
            <w:r w:rsidRPr="000B40A3">
              <w:t>" placeholder="Mobile Number" required&gt;&lt;input type="password" placeholder="Password" required&gt;</w:t>
            </w:r>
          </w:p>
          <w:p w14:paraId="50033393" w14:textId="77777777" w:rsidR="000B40A3" w:rsidRPr="000B40A3" w:rsidRDefault="000B40A3" w:rsidP="000B40A3">
            <w:pPr>
              <w:widowControl w:val="0"/>
              <w:suppressAutoHyphens/>
              <w:spacing w:line="264" w:lineRule="auto"/>
            </w:pPr>
            <w:r w:rsidRPr="000B40A3">
              <w:t>                &lt;input type="password" placeholder="Confirm Password" required&gt;</w:t>
            </w:r>
          </w:p>
          <w:p w14:paraId="25DE664C" w14:textId="77777777" w:rsidR="000B40A3" w:rsidRPr="000B40A3" w:rsidRDefault="000B40A3" w:rsidP="000B40A3">
            <w:pPr>
              <w:widowControl w:val="0"/>
              <w:suppressAutoHyphens/>
              <w:spacing w:line="264" w:lineRule="auto"/>
            </w:pPr>
            <w:r w:rsidRPr="000B40A3">
              <w:t>                &lt;select required&gt;&lt;option value=""&gt;Select Gender&lt;/option&gt;&lt;option&gt;Female&lt;/option&gt;&lt;option&gt;Male&lt;/option&gt;&lt;option&gt;</w:t>
            </w:r>
            <w:proofErr w:type="gramStart"/>
            <w:r w:rsidRPr="000B40A3">
              <w:t>Non-Binary</w:t>
            </w:r>
            <w:proofErr w:type="gramEnd"/>
            <w:r w:rsidRPr="000B40A3">
              <w:t>&lt;/option&gt;&lt;/select&gt;</w:t>
            </w:r>
          </w:p>
          <w:p w14:paraId="6007278E" w14:textId="77777777" w:rsidR="000B40A3" w:rsidRPr="000B40A3" w:rsidRDefault="000B40A3" w:rsidP="000B40A3">
            <w:pPr>
              <w:widowControl w:val="0"/>
              <w:suppressAutoHyphens/>
              <w:spacing w:line="264" w:lineRule="auto"/>
            </w:pPr>
            <w:r w:rsidRPr="000B40A3">
              <w:t>                &lt;</w:t>
            </w:r>
            <w:proofErr w:type="spellStart"/>
            <w:r w:rsidRPr="000B40A3">
              <w:t>textarea</w:t>
            </w:r>
            <w:proofErr w:type="spellEnd"/>
            <w:r w:rsidRPr="000B40A3">
              <w:t xml:space="preserve"> placeholder="Delivery Address" rows="2" required&gt;&lt;/</w:t>
            </w:r>
            <w:proofErr w:type="spellStart"/>
            <w:r w:rsidRPr="000B40A3">
              <w:t>textarea</w:t>
            </w:r>
            <w:proofErr w:type="spellEnd"/>
            <w:r w:rsidRPr="000B40A3">
              <w:t>&gt;</w:t>
            </w:r>
          </w:p>
          <w:p w14:paraId="0D856A66" w14:textId="77777777" w:rsidR="000B40A3" w:rsidRPr="000B40A3" w:rsidRDefault="000B40A3" w:rsidP="000B40A3">
            <w:pPr>
              <w:widowControl w:val="0"/>
              <w:suppressAutoHyphens/>
              <w:spacing w:line="264" w:lineRule="auto"/>
            </w:pPr>
            <w:r w:rsidRPr="000B40A3">
              <w:t>                &lt;button type="submit" class="</w:t>
            </w:r>
            <w:proofErr w:type="spellStart"/>
            <w:r w:rsidRPr="000B40A3">
              <w:t>btn</w:t>
            </w:r>
            <w:proofErr w:type="spellEnd"/>
            <w:r w:rsidRPr="000B40A3">
              <w:t>"&gt;Register Account&lt;/button&gt;</w:t>
            </w:r>
          </w:p>
          <w:p w14:paraId="524F8F8A" w14:textId="77777777" w:rsidR="000B40A3" w:rsidRPr="000B40A3" w:rsidRDefault="000B40A3" w:rsidP="000B40A3">
            <w:pPr>
              <w:widowControl w:val="0"/>
              <w:suppressAutoHyphens/>
              <w:spacing w:line="264" w:lineRule="auto"/>
            </w:pPr>
            <w:r w:rsidRPr="000B40A3">
              <w:t>            &lt;/form&gt;</w:t>
            </w:r>
          </w:p>
          <w:p w14:paraId="51427BB8" w14:textId="77777777" w:rsidR="000B40A3" w:rsidRPr="000B40A3" w:rsidRDefault="000B40A3" w:rsidP="000B40A3">
            <w:pPr>
              <w:widowControl w:val="0"/>
              <w:suppressAutoHyphens/>
              <w:spacing w:line="264" w:lineRule="auto"/>
            </w:pPr>
            <w:r w:rsidRPr="000B40A3">
              <w:t>        &lt;/div&gt;</w:t>
            </w:r>
          </w:p>
          <w:p w14:paraId="7E9132D5" w14:textId="77777777" w:rsidR="000B40A3" w:rsidRPr="000B40A3" w:rsidRDefault="000B40A3" w:rsidP="000B40A3">
            <w:pPr>
              <w:widowControl w:val="0"/>
              <w:suppressAutoHyphens/>
              <w:spacing w:line="264" w:lineRule="auto"/>
            </w:pPr>
            <w:r w:rsidRPr="000B40A3">
              <w:t>    &lt;/div&gt;</w:t>
            </w:r>
          </w:p>
          <w:p w14:paraId="23581249" w14:textId="77777777" w:rsidR="000B40A3" w:rsidRPr="000B40A3" w:rsidRDefault="000B40A3" w:rsidP="000B40A3">
            <w:pPr>
              <w:widowControl w:val="0"/>
              <w:suppressAutoHyphens/>
              <w:spacing w:line="264" w:lineRule="auto"/>
            </w:pPr>
            <w:r w:rsidRPr="000B40A3">
              <w:lastRenderedPageBreak/>
              <w:t>    &lt;footer&gt;&amp;copy; 2026 ASTRA Haute Couture&lt;/footer&gt;</w:t>
            </w:r>
          </w:p>
          <w:p w14:paraId="04C24C92" w14:textId="77777777" w:rsidR="000B40A3" w:rsidRPr="000B40A3" w:rsidRDefault="000B40A3" w:rsidP="000B40A3">
            <w:pPr>
              <w:widowControl w:val="0"/>
              <w:suppressAutoHyphens/>
              <w:spacing w:line="264" w:lineRule="auto"/>
            </w:pPr>
            <w:r w:rsidRPr="000B40A3">
              <w:t>&lt;/body&gt;</w:t>
            </w:r>
          </w:p>
          <w:p w14:paraId="2D002C8C" w14:textId="77777777" w:rsidR="000B40A3" w:rsidRPr="000B40A3" w:rsidRDefault="000B40A3" w:rsidP="000B40A3">
            <w:pPr>
              <w:widowControl w:val="0"/>
              <w:suppressAutoHyphens/>
              <w:spacing w:line="264" w:lineRule="auto"/>
            </w:pPr>
            <w:r w:rsidRPr="000B40A3">
              <w:t>&lt;/html&gt;</w:t>
            </w:r>
          </w:p>
          <w:p w14:paraId="7AB9B07A" w14:textId="77777777" w:rsidR="000B40A3" w:rsidRPr="000B40A3" w:rsidRDefault="000B40A3" w:rsidP="000B40A3">
            <w:pPr>
              <w:widowControl w:val="0"/>
              <w:suppressAutoHyphens/>
              <w:spacing w:line="264" w:lineRule="auto"/>
            </w:pPr>
          </w:p>
          <w:p w14:paraId="12DAE4EB" w14:textId="09623E3E" w:rsidR="000B40A3" w:rsidRDefault="000B40A3" w:rsidP="000B40A3">
            <w:pPr>
              <w:widowControl w:val="0"/>
              <w:suppressAutoHyphens/>
              <w:spacing w:line="264" w:lineRule="auto"/>
            </w:pPr>
            <w:proofErr w:type="gramStart"/>
            <w:r>
              <w:t>Style.css:-</w:t>
            </w:r>
            <w:proofErr w:type="gramEnd"/>
          </w:p>
          <w:p w14:paraId="1A2D5B5E" w14:textId="77777777" w:rsidR="000B40A3" w:rsidRPr="000B40A3" w:rsidRDefault="000B40A3" w:rsidP="000B40A3">
            <w:pPr>
              <w:widowControl w:val="0"/>
              <w:suppressAutoHyphens/>
              <w:spacing w:line="264" w:lineRule="auto"/>
            </w:pPr>
            <w:r w:rsidRPr="000B40A3">
              <w:t>/* ASTRA Runway Ultra-Aesthetic Engine */</w:t>
            </w:r>
          </w:p>
          <w:p w14:paraId="5916D8B3" w14:textId="77777777" w:rsidR="000B40A3" w:rsidRPr="000B40A3" w:rsidRDefault="000B40A3" w:rsidP="000B40A3">
            <w:pPr>
              <w:widowControl w:val="0"/>
              <w:suppressAutoHyphens/>
              <w:spacing w:line="264" w:lineRule="auto"/>
            </w:pPr>
            <w:r w:rsidRPr="000B40A3">
              <w:t xml:space="preserve">@import </w:t>
            </w:r>
            <w:proofErr w:type="spellStart"/>
            <w:r w:rsidRPr="000B40A3">
              <w:t>url</w:t>
            </w:r>
            <w:proofErr w:type="spellEnd"/>
            <w:r w:rsidRPr="000B40A3">
              <w:t>('https://googleapis.com');</w:t>
            </w:r>
          </w:p>
          <w:p w14:paraId="5C8423AB" w14:textId="77777777" w:rsidR="000B40A3" w:rsidRPr="000B40A3" w:rsidRDefault="000B40A3" w:rsidP="000B40A3">
            <w:pPr>
              <w:widowControl w:val="0"/>
              <w:suppressAutoHyphens/>
              <w:spacing w:line="264" w:lineRule="auto"/>
            </w:pPr>
            <w:r w:rsidRPr="000B40A3">
              <w:t xml:space="preserve">* </w:t>
            </w:r>
            <w:proofErr w:type="gramStart"/>
            <w:r w:rsidRPr="000B40A3">
              <w:t>{ margin</w:t>
            </w:r>
            <w:proofErr w:type="gramEnd"/>
            <w:r w:rsidRPr="000B40A3">
              <w:t>: 0; padding: 0; box-sizing: border-box; font-family: 'Montserrat', sans-serif; text-decoration: none; color: #000</w:t>
            </w:r>
            <w:proofErr w:type="gramStart"/>
            <w:r w:rsidRPr="000B40A3">
              <w:t>; }</w:t>
            </w:r>
            <w:proofErr w:type="gramEnd"/>
          </w:p>
          <w:p w14:paraId="54592C63" w14:textId="77777777" w:rsidR="000B40A3" w:rsidRPr="000B40A3" w:rsidRDefault="000B40A3" w:rsidP="000B40A3">
            <w:pPr>
              <w:widowControl w:val="0"/>
              <w:suppressAutoHyphens/>
              <w:spacing w:line="264" w:lineRule="auto"/>
            </w:pPr>
            <w:r w:rsidRPr="000B40A3">
              <w:t xml:space="preserve">body </w:t>
            </w:r>
            <w:proofErr w:type="gramStart"/>
            <w:r w:rsidRPr="000B40A3">
              <w:t>{ background</w:t>
            </w:r>
            <w:proofErr w:type="gramEnd"/>
            <w:r w:rsidRPr="000B40A3">
              <w:t>: #ffffff; min-height: 100vh; display: flex; flex-direction: column</w:t>
            </w:r>
            <w:proofErr w:type="gramStart"/>
            <w:r w:rsidRPr="000B40A3">
              <w:t>; }</w:t>
            </w:r>
            <w:proofErr w:type="gramEnd"/>
          </w:p>
          <w:p w14:paraId="7C08C6ED" w14:textId="77777777" w:rsidR="000B40A3" w:rsidRPr="000B40A3" w:rsidRDefault="000B40A3" w:rsidP="000B40A3">
            <w:pPr>
              <w:widowControl w:val="0"/>
              <w:suppressAutoHyphens/>
              <w:spacing w:line="264" w:lineRule="auto"/>
            </w:pPr>
          </w:p>
          <w:p w14:paraId="77C460B0" w14:textId="77777777" w:rsidR="000B40A3" w:rsidRPr="000B40A3" w:rsidRDefault="000B40A3" w:rsidP="000B40A3">
            <w:pPr>
              <w:widowControl w:val="0"/>
              <w:suppressAutoHyphens/>
              <w:spacing w:line="264" w:lineRule="auto"/>
            </w:pPr>
            <w:r w:rsidRPr="000B40A3">
              <w:t>/* Navigation Bar with Clickable Left Logo */</w:t>
            </w:r>
          </w:p>
          <w:p w14:paraId="43BE4409" w14:textId="77777777" w:rsidR="000B40A3" w:rsidRPr="000B40A3" w:rsidRDefault="000B40A3" w:rsidP="000B40A3">
            <w:pPr>
              <w:widowControl w:val="0"/>
              <w:suppressAutoHyphens/>
              <w:spacing w:line="264" w:lineRule="auto"/>
            </w:pPr>
            <w:r w:rsidRPr="000B40A3">
              <w:t xml:space="preserve">header </w:t>
            </w:r>
            <w:proofErr w:type="gramStart"/>
            <w:r w:rsidRPr="000B40A3">
              <w:t>{ display</w:t>
            </w:r>
            <w:proofErr w:type="gramEnd"/>
            <w:r w:rsidRPr="000B40A3">
              <w:t>: flex; justify-content: space-between; align-items: center; padding: 30px 5%; background: #fff; border-bottom: 1px solid #f2f2f2; position: sticky; top: 0; z-index: 100</w:t>
            </w:r>
            <w:proofErr w:type="gramStart"/>
            <w:r w:rsidRPr="000B40A3">
              <w:t>; }</w:t>
            </w:r>
            <w:proofErr w:type="gramEnd"/>
          </w:p>
          <w:p w14:paraId="7544F019" w14:textId="77777777" w:rsidR="000B40A3" w:rsidRPr="000B40A3" w:rsidRDefault="000B40A3" w:rsidP="000B40A3">
            <w:pPr>
              <w:widowControl w:val="0"/>
              <w:suppressAutoHyphens/>
              <w:spacing w:line="264" w:lineRule="auto"/>
            </w:pPr>
            <w:proofErr w:type="gramStart"/>
            <w:r w:rsidRPr="000B40A3">
              <w:t>.logo</w:t>
            </w:r>
            <w:proofErr w:type="gramEnd"/>
            <w:r w:rsidRPr="000B40A3">
              <w:t xml:space="preserve"> </w:t>
            </w:r>
            <w:proofErr w:type="gramStart"/>
            <w:r w:rsidRPr="000B40A3">
              <w:t>{ font</w:t>
            </w:r>
            <w:proofErr w:type="gramEnd"/>
            <w:r w:rsidRPr="000B40A3">
              <w:t>-family: 'Bodoni Moda', serif; font-size: 26px; font-weight: 600; letter-spacing: 6px; cursor: pointer; display: inline-block</w:t>
            </w:r>
            <w:proofErr w:type="gramStart"/>
            <w:r w:rsidRPr="000B40A3">
              <w:t>; }</w:t>
            </w:r>
            <w:proofErr w:type="gramEnd"/>
          </w:p>
          <w:p w14:paraId="70BBDF52" w14:textId="77777777" w:rsidR="000B40A3" w:rsidRPr="000B40A3" w:rsidRDefault="000B40A3" w:rsidP="000B40A3">
            <w:pPr>
              <w:widowControl w:val="0"/>
              <w:suppressAutoHyphens/>
              <w:spacing w:line="264" w:lineRule="auto"/>
            </w:pPr>
            <w:r w:rsidRPr="000B40A3">
              <w:t xml:space="preserve">nav a </w:t>
            </w:r>
            <w:proofErr w:type="gramStart"/>
            <w:r w:rsidRPr="000B40A3">
              <w:t>{ margin</w:t>
            </w:r>
            <w:proofErr w:type="gramEnd"/>
            <w:r w:rsidRPr="000B40A3">
              <w:t>-left: 30px; font-size: 11px; text-transform: uppercase; letter-spacing: 2px; font-weight: 300; transition: opacity 0.3s</w:t>
            </w:r>
            <w:proofErr w:type="gramStart"/>
            <w:r w:rsidRPr="000B40A3">
              <w:t>; }</w:t>
            </w:r>
            <w:proofErr w:type="gramEnd"/>
          </w:p>
          <w:p w14:paraId="727350E3" w14:textId="77777777" w:rsidR="000B40A3" w:rsidRPr="000B40A3" w:rsidRDefault="000B40A3" w:rsidP="000B40A3">
            <w:pPr>
              <w:widowControl w:val="0"/>
              <w:suppressAutoHyphens/>
              <w:spacing w:line="264" w:lineRule="auto"/>
            </w:pPr>
            <w:r w:rsidRPr="000B40A3">
              <w:t xml:space="preserve">nav </w:t>
            </w:r>
            <w:proofErr w:type="gramStart"/>
            <w:r w:rsidRPr="000B40A3">
              <w:t>a:hover</w:t>
            </w:r>
            <w:proofErr w:type="gramEnd"/>
            <w:r w:rsidRPr="000B40A3">
              <w:t xml:space="preserve"> </w:t>
            </w:r>
            <w:proofErr w:type="gramStart"/>
            <w:r w:rsidRPr="000B40A3">
              <w:t>{ opacity</w:t>
            </w:r>
            <w:proofErr w:type="gramEnd"/>
            <w:r w:rsidRPr="000B40A3">
              <w:t>: 0.5</w:t>
            </w:r>
            <w:proofErr w:type="gramStart"/>
            <w:r w:rsidRPr="000B40A3">
              <w:t>; }</w:t>
            </w:r>
            <w:proofErr w:type="gramEnd"/>
          </w:p>
          <w:p w14:paraId="4CF2F74B" w14:textId="77777777" w:rsidR="000B40A3" w:rsidRPr="000B40A3" w:rsidRDefault="000B40A3" w:rsidP="000B40A3">
            <w:pPr>
              <w:widowControl w:val="0"/>
              <w:suppressAutoHyphens/>
              <w:spacing w:line="264" w:lineRule="auto"/>
            </w:pPr>
          </w:p>
          <w:p w14:paraId="2005E891" w14:textId="77777777" w:rsidR="000B40A3" w:rsidRPr="000B40A3" w:rsidRDefault="000B40A3" w:rsidP="000B40A3">
            <w:pPr>
              <w:widowControl w:val="0"/>
              <w:suppressAutoHyphens/>
              <w:spacing w:line="264" w:lineRule="auto"/>
            </w:pPr>
            <w:r w:rsidRPr="000B40A3">
              <w:t>/* Hero Banner Layout */</w:t>
            </w:r>
          </w:p>
          <w:p w14:paraId="1DB7C0DE" w14:textId="77777777" w:rsidR="000B40A3" w:rsidRPr="000B40A3" w:rsidRDefault="000B40A3" w:rsidP="000B40A3">
            <w:pPr>
              <w:widowControl w:val="0"/>
              <w:suppressAutoHyphens/>
              <w:spacing w:line="264" w:lineRule="auto"/>
            </w:pPr>
            <w:proofErr w:type="gramStart"/>
            <w:r w:rsidRPr="000B40A3">
              <w:t>.hero</w:t>
            </w:r>
            <w:proofErr w:type="gramEnd"/>
            <w:r w:rsidRPr="000B40A3">
              <w:t xml:space="preserve"> </w:t>
            </w:r>
            <w:proofErr w:type="gramStart"/>
            <w:r w:rsidRPr="000B40A3">
              <w:t>{ height</w:t>
            </w:r>
            <w:proofErr w:type="gramEnd"/>
            <w:r w:rsidRPr="000B40A3">
              <w:t>: 75vh; background: #f6f5f3; display: flex; flex-direction: column; justify-content: center; align-items: center; text-align: center; border-bottom: 1px solid #f2f2f2; padding: 0 20px</w:t>
            </w:r>
            <w:proofErr w:type="gramStart"/>
            <w:r w:rsidRPr="000B40A3">
              <w:t>; }</w:t>
            </w:r>
            <w:proofErr w:type="gramEnd"/>
          </w:p>
          <w:p w14:paraId="2D6ED559" w14:textId="77777777" w:rsidR="000B40A3" w:rsidRPr="000B40A3" w:rsidRDefault="000B40A3" w:rsidP="000B40A3">
            <w:pPr>
              <w:widowControl w:val="0"/>
              <w:suppressAutoHyphens/>
              <w:spacing w:line="264" w:lineRule="auto"/>
            </w:pPr>
            <w:proofErr w:type="gramStart"/>
            <w:r w:rsidRPr="000B40A3">
              <w:t>.hero</w:t>
            </w:r>
            <w:proofErr w:type="gramEnd"/>
            <w:r w:rsidRPr="000B40A3">
              <w:t xml:space="preserve"> h1 </w:t>
            </w:r>
            <w:proofErr w:type="gramStart"/>
            <w:r w:rsidRPr="000B40A3">
              <w:t>{ font</w:t>
            </w:r>
            <w:proofErr w:type="gramEnd"/>
            <w:r w:rsidRPr="000B40A3">
              <w:t xml:space="preserve">-family: 'Bodoni Moda', serif; font-size: </w:t>
            </w:r>
            <w:proofErr w:type="gramStart"/>
            <w:r w:rsidRPr="000B40A3">
              <w:t>clamp(</w:t>
            </w:r>
            <w:proofErr w:type="gramEnd"/>
            <w:r w:rsidRPr="000B40A3">
              <w:t>32px, 5vw, 55px); font-weight: 400; letter-spacing: 8px; margin-bottom: 25px; text-transform: uppercase</w:t>
            </w:r>
            <w:proofErr w:type="gramStart"/>
            <w:r w:rsidRPr="000B40A3">
              <w:t>; }</w:t>
            </w:r>
            <w:proofErr w:type="gramEnd"/>
          </w:p>
          <w:p w14:paraId="0FFB82DD" w14:textId="77777777" w:rsidR="000B40A3" w:rsidRPr="000B40A3" w:rsidRDefault="000B40A3" w:rsidP="000B40A3">
            <w:pPr>
              <w:widowControl w:val="0"/>
              <w:suppressAutoHyphens/>
              <w:spacing w:line="264" w:lineRule="auto"/>
            </w:pPr>
          </w:p>
          <w:p w14:paraId="3ED80F5C" w14:textId="77777777" w:rsidR="000B40A3" w:rsidRPr="000B40A3" w:rsidRDefault="000B40A3" w:rsidP="000B40A3">
            <w:pPr>
              <w:widowControl w:val="0"/>
              <w:suppressAutoHyphens/>
              <w:spacing w:line="264" w:lineRule="auto"/>
            </w:pPr>
            <w:r w:rsidRPr="000B40A3">
              <w:t>/* Pure CSS Graphic Grid Layout Framework */</w:t>
            </w:r>
          </w:p>
          <w:p w14:paraId="01D2034F" w14:textId="77777777" w:rsidR="000B40A3" w:rsidRPr="000B40A3" w:rsidRDefault="000B40A3" w:rsidP="000B40A3">
            <w:pPr>
              <w:widowControl w:val="0"/>
              <w:suppressAutoHyphens/>
              <w:spacing w:line="264" w:lineRule="auto"/>
            </w:pPr>
            <w:proofErr w:type="gramStart"/>
            <w:r w:rsidRPr="000B40A3">
              <w:t>.grid</w:t>
            </w:r>
            <w:proofErr w:type="gramEnd"/>
            <w:r w:rsidRPr="000B40A3">
              <w:t xml:space="preserve"> </w:t>
            </w:r>
            <w:proofErr w:type="gramStart"/>
            <w:r w:rsidRPr="000B40A3">
              <w:t>{ display</w:t>
            </w:r>
            <w:proofErr w:type="gramEnd"/>
            <w:r w:rsidRPr="000B40A3">
              <w:t xml:space="preserve">: grid; grid-template-columns: </w:t>
            </w:r>
            <w:proofErr w:type="gramStart"/>
            <w:r w:rsidRPr="000B40A3">
              <w:t>repeat(</w:t>
            </w:r>
            <w:proofErr w:type="gramEnd"/>
            <w:r w:rsidRPr="000B40A3">
              <w:t xml:space="preserve">auto-fit, </w:t>
            </w:r>
            <w:proofErr w:type="gramStart"/>
            <w:r w:rsidRPr="000B40A3">
              <w:t>minmax(</w:t>
            </w:r>
            <w:proofErr w:type="gramEnd"/>
            <w:r w:rsidRPr="000B40A3">
              <w:t>320px, 1fr)); gap: 50px 30px; padding: 8% 5%; max-width: 1400px; margin: 0 auto; width: 100%</w:t>
            </w:r>
            <w:proofErr w:type="gramStart"/>
            <w:r w:rsidRPr="000B40A3">
              <w:t>; }</w:t>
            </w:r>
            <w:proofErr w:type="gramEnd"/>
          </w:p>
          <w:p w14:paraId="70D59ABA" w14:textId="77777777" w:rsidR="000B40A3" w:rsidRPr="000B40A3" w:rsidRDefault="000B40A3" w:rsidP="000B40A3">
            <w:pPr>
              <w:widowControl w:val="0"/>
              <w:suppressAutoHyphens/>
              <w:spacing w:line="264" w:lineRule="auto"/>
            </w:pPr>
            <w:proofErr w:type="gramStart"/>
            <w:r w:rsidRPr="000B40A3">
              <w:t>.card</w:t>
            </w:r>
            <w:proofErr w:type="gramEnd"/>
            <w:r w:rsidRPr="000B40A3">
              <w:t xml:space="preserve"> </w:t>
            </w:r>
            <w:proofErr w:type="gramStart"/>
            <w:r w:rsidRPr="000B40A3">
              <w:t>{ display</w:t>
            </w:r>
            <w:proofErr w:type="gramEnd"/>
            <w:r w:rsidRPr="000B40A3">
              <w:t>: flex; flex-direction: column; background: #fff</w:t>
            </w:r>
            <w:proofErr w:type="gramStart"/>
            <w:r w:rsidRPr="000B40A3">
              <w:t>; }</w:t>
            </w:r>
            <w:proofErr w:type="gramEnd"/>
          </w:p>
          <w:p w14:paraId="4D9DD825" w14:textId="77777777" w:rsidR="000B40A3" w:rsidRPr="000B40A3" w:rsidRDefault="000B40A3" w:rsidP="000B40A3">
            <w:pPr>
              <w:widowControl w:val="0"/>
              <w:suppressAutoHyphens/>
              <w:spacing w:line="264" w:lineRule="auto"/>
            </w:pPr>
          </w:p>
          <w:p w14:paraId="3B79D6B0" w14:textId="77777777" w:rsidR="000B40A3" w:rsidRPr="000B40A3" w:rsidRDefault="000B40A3" w:rsidP="000B40A3">
            <w:pPr>
              <w:widowControl w:val="0"/>
              <w:suppressAutoHyphens/>
              <w:spacing w:line="264" w:lineRule="auto"/>
            </w:pPr>
            <w:r w:rsidRPr="000B40A3">
              <w:t>/* Premium Layout Grid Canvas Blocks */</w:t>
            </w:r>
          </w:p>
          <w:p w14:paraId="4C2DF035" w14:textId="77777777" w:rsidR="000B40A3" w:rsidRPr="000B40A3" w:rsidRDefault="000B40A3" w:rsidP="000B40A3">
            <w:pPr>
              <w:widowControl w:val="0"/>
              <w:suppressAutoHyphens/>
              <w:spacing w:line="264" w:lineRule="auto"/>
            </w:pPr>
            <w:r w:rsidRPr="000B40A3">
              <w:t>.</w:t>
            </w:r>
            <w:proofErr w:type="spellStart"/>
            <w:r w:rsidRPr="000B40A3">
              <w:t>img</w:t>
            </w:r>
            <w:proofErr w:type="spellEnd"/>
            <w:r w:rsidRPr="000B40A3">
              <w:t xml:space="preserve">-wrap </w:t>
            </w:r>
            <w:proofErr w:type="gramStart"/>
            <w:r w:rsidRPr="000B40A3">
              <w:t>{ width</w:t>
            </w:r>
            <w:proofErr w:type="gramEnd"/>
            <w:r w:rsidRPr="000B40A3">
              <w:t>: 100%; height: 480px; overflow: hidden; position: relative; display: flex; align-items: center; justify-content: center; transition: all 0.5s ease; border-radius: 2px</w:t>
            </w:r>
            <w:proofErr w:type="gramStart"/>
            <w:r w:rsidRPr="000B40A3">
              <w:t>; }</w:t>
            </w:r>
            <w:proofErr w:type="gramEnd"/>
          </w:p>
          <w:p w14:paraId="19650C08" w14:textId="77777777" w:rsidR="000B40A3" w:rsidRPr="000B40A3" w:rsidRDefault="000B40A3" w:rsidP="000B40A3">
            <w:pPr>
              <w:widowControl w:val="0"/>
              <w:suppressAutoHyphens/>
              <w:spacing w:line="264" w:lineRule="auto"/>
            </w:pPr>
            <w:proofErr w:type="gramStart"/>
            <w:r w:rsidRPr="000B40A3">
              <w:t>.</w:t>
            </w:r>
            <w:proofErr w:type="spellStart"/>
            <w:r w:rsidRPr="000B40A3">
              <w:t>card</w:t>
            </w:r>
            <w:proofErr w:type="gramEnd"/>
            <w:r w:rsidRPr="000B40A3">
              <w:t>:hover</w:t>
            </w:r>
            <w:proofErr w:type="spellEnd"/>
            <w:r w:rsidRPr="000B40A3">
              <w:t xml:space="preserve"> .</w:t>
            </w:r>
            <w:proofErr w:type="spellStart"/>
            <w:r w:rsidRPr="000B40A3">
              <w:t>img</w:t>
            </w:r>
            <w:proofErr w:type="spellEnd"/>
            <w:r w:rsidRPr="000B40A3">
              <w:t xml:space="preserve">-wrap </w:t>
            </w:r>
            <w:proofErr w:type="gramStart"/>
            <w:r w:rsidRPr="000B40A3">
              <w:t>{ transform</w:t>
            </w:r>
            <w:proofErr w:type="gramEnd"/>
            <w:r w:rsidRPr="000B40A3">
              <w:t xml:space="preserve">: </w:t>
            </w:r>
            <w:proofErr w:type="spellStart"/>
            <w:r w:rsidRPr="000B40A3">
              <w:t>translateY</w:t>
            </w:r>
            <w:proofErr w:type="spellEnd"/>
            <w:r w:rsidRPr="000B40A3">
              <w:t xml:space="preserve">(-4px); box-shadow: 0 15px 30px </w:t>
            </w:r>
            <w:proofErr w:type="spellStart"/>
            <w:proofErr w:type="gramStart"/>
            <w:r w:rsidRPr="000B40A3">
              <w:t>rgba</w:t>
            </w:r>
            <w:proofErr w:type="spellEnd"/>
            <w:r w:rsidRPr="000B40A3">
              <w:t>(</w:t>
            </w:r>
            <w:proofErr w:type="gramEnd"/>
            <w:r w:rsidRPr="000B40A3">
              <w:t>0,0,0,0.04)</w:t>
            </w:r>
            <w:proofErr w:type="gramStart"/>
            <w:r w:rsidRPr="000B40A3">
              <w:t>; }</w:t>
            </w:r>
            <w:proofErr w:type="gramEnd"/>
          </w:p>
          <w:p w14:paraId="548B3C29" w14:textId="77777777" w:rsidR="000B40A3" w:rsidRPr="000B40A3" w:rsidRDefault="000B40A3" w:rsidP="000B40A3">
            <w:pPr>
              <w:widowControl w:val="0"/>
              <w:suppressAutoHyphens/>
              <w:spacing w:line="264" w:lineRule="auto"/>
            </w:pPr>
          </w:p>
          <w:p w14:paraId="7C8FE601" w14:textId="77777777" w:rsidR="000B40A3" w:rsidRPr="000B40A3" w:rsidRDefault="000B40A3" w:rsidP="000B40A3">
            <w:pPr>
              <w:widowControl w:val="0"/>
              <w:suppressAutoHyphens/>
              <w:spacing w:line="264" w:lineRule="auto"/>
            </w:pPr>
            <w:r w:rsidRPr="000B40A3">
              <w:t>/* Luxury Presentation Hues (Zara Minimalist Style) */</w:t>
            </w:r>
          </w:p>
          <w:p w14:paraId="3777B0E5" w14:textId="77777777" w:rsidR="000B40A3" w:rsidRPr="000B40A3" w:rsidRDefault="000B40A3" w:rsidP="000B40A3">
            <w:pPr>
              <w:widowControl w:val="0"/>
              <w:suppressAutoHyphens/>
              <w:spacing w:line="264" w:lineRule="auto"/>
            </w:pPr>
            <w:proofErr w:type="gramStart"/>
            <w:r w:rsidRPr="000B40A3">
              <w:t>.item</w:t>
            </w:r>
            <w:proofErr w:type="gramEnd"/>
            <w:r w:rsidRPr="000B40A3">
              <w:t>-1 .</w:t>
            </w:r>
            <w:proofErr w:type="spellStart"/>
            <w:r w:rsidRPr="000B40A3">
              <w:t>img</w:t>
            </w:r>
            <w:proofErr w:type="spellEnd"/>
            <w:r w:rsidRPr="000B40A3">
              <w:t xml:space="preserve">-wrap </w:t>
            </w:r>
            <w:proofErr w:type="gramStart"/>
            <w:r w:rsidRPr="000B40A3">
              <w:t>{ background</w:t>
            </w:r>
            <w:proofErr w:type="gramEnd"/>
            <w:r w:rsidRPr="000B40A3">
              <w:t>: linear-</w:t>
            </w:r>
            <w:proofErr w:type="gramStart"/>
            <w:r w:rsidRPr="000B40A3">
              <w:t>gradient(</w:t>
            </w:r>
            <w:proofErr w:type="gramEnd"/>
            <w:r w:rsidRPr="000B40A3">
              <w:t>180deg, #dcd9d4 0%, #ece9e6 100%)</w:t>
            </w:r>
            <w:proofErr w:type="gramStart"/>
            <w:r w:rsidRPr="000B40A3">
              <w:t>; }</w:t>
            </w:r>
            <w:proofErr w:type="gramEnd"/>
          </w:p>
          <w:p w14:paraId="05CA16D7" w14:textId="77777777" w:rsidR="000B40A3" w:rsidRPr="000B40A3" w:rsidRDefault="000B40A3" w:rsidP="000B40A3">
            <w:pPr>
              <w:widowControl w:val="0"/>
              <w:suppressAutoHyphens/>
              <w:spacing w:line="264" w:lineRule="auto"/>
            </w:pPr>
            <w:proofErr w:type="gramStart"/>
            <w:r w:rsidRPr="000B40A3">
              <w:t>.item</w:t>
            </w:r>
            <w:proofErr w:type="gramEnd"/>
            <w:r w:rsidRPr="000B40A3">
              <w:t>-2 .</w:t>
            </w:r>
            <w:proofErr w:type="spellStart"/>
            <w:r w:rsidRPr="000B40A3">
              <w:t>img</w:t>
            </w:r>
            <w:proofErr w:type="spellEnd"/>
            <w:r w:rsidRPr="000B40A3">
              <w:t xml:space="preserve">-wrap </w:t>
            </w:r>
            <w:proofErr w:type="gramStart"/>
            <w:r w:rsidRPr="000B40A3">
              <w:t>{ background</w:t>
            </w:r>
            <w:proofErr w:type="gramEnd"/>
            <w:r w:rsidRPr="000B40A3">
              <w:t>: linear-</w:t>
            </w:r>
            <w:proofErr w:type="gramStart"/>
            <w:r w:rsidRPr="000B40A3">
              <w:t>gradient(</w:t>
            </w:r>
            <w:proofErr w:type="gramEnd"/>
            <w:r w:rsidRPr="000B40A3">
              <w:t>180deg, #ebdcd5 0%, #f6ebe6 100%)</w:t>
            </w:r>
            <w:proofErr w:type="gramStart"/>
            <w:r w:rsidRPr="000B40A3">
              <w:t>; }</w:t>
            </w:r>
            <w:proofErr w:type="gramEnd"/>
          </w:p>
          <w:p w14:paraId="34DADAD2" w14:textId="77777777" w:rsidR="000B40A3" w:rsidRPr="000B40A3" w:rsidRDefault="000B40A3" w:rsidP="000B40A3">
            <w:pPr>
              <w:widowControl w:val="0"/>
              <w:suppressAutoHyphens/>
              <w:spacing w:line="264" w:lineRule="auto"/>
            </w:pPr>
            <w:proofErr w:type="gramStart"/>
            <w:r w:rsidRPr="000B40A3">
              <w:t>.item</w:t>
            </w:r>
            <w:proofErr w:type="gramEnd"/>
            <w:r w:rsidRPr="000B40A3">
              <w:t>-3 .</w:t>
            </w:r>
            <w:proofErr w:type="spellStart"/>
            <w:r w:rsidRPr="000B40A3">
              <w:t>img</w:t>
            </w:r>
            <w:proofErr w:type="spellEnd"/>
            <w:r w:rsidRPr="000B40A3">
              <w:t xml:space="preserve">-wrap </w:t>
            </w:r>
            <w:proofErr w:type="gramStart"/>
            <w:r w:rsidRPr="000B40A3">
              <w:t>{ background</w:t>
            </w:r>
            <w:proofErr w:type="gramEnd"/>
            <w:r w:rsidRPr="000B40A3">
              <w:t>: linear-</w:t>
            </w:r>
            <w:proofErr w:type="gramStart"/>
            <w:r w:rsidRPr="000B40A3">
              <w:t>gradient(</w:t>
            </w:r>
            <w:proofErr w:type="gramEnd"/>
            <w:r w:rsidRPr="000B40A3">
              <w:t>180deg, #dfdad3 0%, #f0ede9 100%)</w:t>
            </w:r>
            <w:proofErr w:type="gramStart"/>
            <w:r w:rsidRPr="000B40A3">
              <w:t>; }</w:t>
            </w:r>
            <w:proofErr w:type="gramEnd"/>
          </w:p>
          <w:p w14:paraId="4B098447" w14:textId="77777777" w:rsidR="000B40A3" w:rsidRPr="000B40A3" w:rsidRDefault="000B40A3" w:rsidP="000B40A3">
            <w:pPr>
              <w:widowControl w:val="0"/>
              <w:suppressAutoHyphens/>
              <w:spacing w:line="264" w:lineRule="auto"/>
            </w:pPr>
            <w:proofErr w:type="gramStart"/>
            <w:r w:rsidRPr="000B40A3">
              <w:t>.item</w:t>
            </w:r>
            <w:proofErr w:type="gramEnd"/>
            <w:r w:rsidRPr="000B40A3">
              <w:t>-4 .</w:t>
            </w:r>
            <w:proofErr w:type="spellStart"/>
            <w:r w:rsidRPr="000B40A3">
              <w:t>img</w:t>
            </w:r>
            <w:proofErr w:type="spellEnd"/>
            <w:r w:rsidRPr="000B40A3">
              <w:t xml:space="preserve">-wrap </w:t>
            </w:r>
            <w:proofErr w:type="gramStart"/>
            <w:r w:rsidRPr="000B40A3">
              <w:t>{ background</w:t>
            </w:r>
            <w:proofErr w:type="gramEnd"/>
            <w:r w:rsidRPr="000B40A3">
              <w:t>: linear-</w:t>
            </w:r>
            <w:proofErr w:type="gramStart"/>
            <w:r w:rsidRPr="000B40A3">
              <w:t>gradient(</w:t>
            </w:r>
            <w:proofErr w:type="gramEnd"/>
            <w:r w:rsidRPr="000B40A3">
              <w:t>180deg, #cfd3d6 0%, #eef1f5 100%)</w:t>
            </w:r>
            <w:proofErr w:type="gramStart"/>
            <w:r w:rsidRPr="000B40A3">
              <w:t>; }</w:t>
            </w:r>
            <w:proofErr w:type="gramEnd"/>
          </w:p>
          <w:p w14:paraId="47247767" w14:textId="77777777" w:rsidR="000B40A3" w:rsidRPr="000B40A3" w:rsidRDefault="000B40A3" w:rsidP="000B40A3">
            <w:pPr>
              <w:widowControl w:val="0"/>
              <w:suppressAutoHyphens/>
              <w:spacing w:line="264" w:lineRule="auto"/>
            </w:pPr>
            <w:proofErr w:type="gramStart"/>
            <w:r w:rsidRPr="000B40A3">
              <w:t>.item</w:t>
            </w:r>
            <w:proofErr w:type="gramEnd"/>
            <w:r w:rsidRPr="000B40A3">
              <w:t>-5 .</w:t>
            </w:r>
            <w:proofErr w:type="spellStart"/>
            <w:r w:rsidRPr="000B40A3">
              <w:t>img</w:t>
            </w:r>
            <w:proofErr w:type="spellEnd"/>
            <w:r w:rsidRPr="000B40A3">
              <w:t xml:space="preserve">-wrap </w:t>
            </w:r>
            <w:proofErr w:type="gramStart"/>
            <w:r w:rsidRPr="000B40A3">
              <w:t>{ background</w:t>
            </w:r>
            <w:proofErr w:type="gramEnd"/>
            <w:r w:rsidRPr="000B40A3">
              <w:t>: linear-</w:t>
            </w:r>
            <w:proofErr w:type="gramStart"/>
            <w:r w:rsidRPr="000B40A3">
              <w:t>gradient(</w:t>
            </w:r>
            <w:proofErr w:type="gramEnd"/>
            <w:r w:rsidRPr="000B40A3">
              <w:t>180deg, #dcd7cf 0%, #ebe7e0 100%)</w:t>
            </w:r>
            <w:proofErr w:type="gramStart"/>
            <w:r w:rsidRPr="000B40A3">
              <w:t>; }</w:t>
            </w:r>
            <w:proofErr w:type="gramEnd"/>
          </w:p>
          <w:p w14:paraId="5D057B90" w14:textId="77777777" w:rsidR="000B40A3" w:rsidRPr="000B40A3" w:rsidRDefault="000B40A3" w:rsidP="000B40A3">
            <w:pPr>
              <w:widowControl w:val="0"/>
              <w:suppressAutoHyphens/>
              <w:spacing w:line="264" w:lineRule="auto"/>
            </w:pPr>
            <w:proofErr w:type="gramStart"/>
            <w:r w:rsidRPr="000B40A3">
              <w:lastRenderedPageBreak/>
              <w:t>.item</w:t>
            </w:r>
            <w:proofErr w:type="gramEnd"/>
            <w:r w:rsidRPr="000B40A3">
              <w:t>-6 .</w:t>
            </w:r>
            <w:proofErr w:type="spellStart"/>
            <w:r w:rsidRPr="000B40A3">
              <w:t>img</w:t>
            </w:r>
            <w:proofErr w:type="spellEnd"/>
            <w:r w:rsidRPr="000B40A3">
              <w:t xml:space="preserve">-wrap </w:t>
            </w:r>
            <w:proofErr w:type="gramStart"/>
            <w:r w:rsidRPr="000B40A3">
              <w:t>{ background</w:t>
            </w:r>
            <w:proofErr w:type="gramEnd"/>
            <w:r w:rsidRPr="000B40A3">
              <w:t>: linear-</w:t>
            </w:r>
            <w:proofErr w:type="gramStart"/>
            <w:r w:rsidRPr="000B40A3">
              <w:t>gradient(</w:t>
            </w:r>
            <w:proofErr w:type="gramEnd"/>
            <w:r w:rsidRPr="000B40A3">
              <w:t>180deg, #d2cbd4 0%, #e7e2e8 100%)</w:t>
            </w:r>
            <w:proofErr w:type="gramStart"/>
            <w:r w:rsidRPr="000B40A3">
              <w:t>; }</w:t>
            </w:r>
            <w:proofErr w:type="gramEnd"/>
          </w:p>
          <w:p w14:paraId="366238A7" w14:textId="77777777" w:rsidR="000B40A3" w:rsidRPr="000B40A3" w:rsidRDefault="000B40A3" w:rsidP="000B40A3">
            <w:pPr>
              <w:widowControl w:val="0"/>
              <w:suppressAutoHyphens/>
              <w:spacing w:line="264" w:lineRule="auto"/>
            </w:pPr>
            <w:proofErr w:type="gramStart"/>
            <w:r w:rsidRPr="000B40A3">
              <w:t>.item</w:t>
            </w:r>
            <w:proofErr w:type="gramEnd"/>
            <w:r w:rsidRPr="000B40A3">
              <w:t>-7 .</w:t>
            </w:r>
            <w:proofErr w:type="spellStart"/>
            <w:r w:rsidRPr="000B40A3">
              <w:t>img</w:t>
            </w:r>
            <w:proofErr w:type="spellEnd"/>
            <w:r w:rsidRPr="000B40A3">
              <w:t xml:space="preserve">-wrap </w:t>
            </w:r>
            <w:proofErr w:type="gramStart"/>
            <w:r w:rsidRPr="000B40A3">
              <w:t>{ background</w:t>
            </w:r>
            <w:proofErr w:type="gramEnd"/>
            <w:r w:rsidRPr="000B40A3">
              <w:t>: linear-</w:t>
            </w:r>
            <w:proofErr w:type="gramStart"/>
            <w:r w:rsidRPr="000B40A3">
              <w:t>gradient(</w:t>
            </w:r>
            <w:proofErr w:type="gramEnd"/>
            <w:r w:rsidRPr="000B40A3">
              <w:t>180deg, #cbd4d2 0%, #e2e8e7 100%)</w:t>
            </w:r>
            <w:proofErr w:type="gramStart"/>
            <w:r w:rsidRPr="000B40A3">
              <w:t>; }</w:t>
            </w:r>
            <w:proofErr w:type="gramEnd"/>
          </w:p>
          <w:p w14:paraId="71242360" w14:textId="77777777" w:rsidR="000B40A3" w:rsidRPr="000B40A3" w:rsidRDefault="000B40A3" w:rsidP="000B40A3">
            <w:pPr>
              <w:widowControl w:val="0"/>
              <w:suppressAutoHyphens/>
              <w:spacing w:line="264" w:lineRule="auto"/>
            </w:pPr>
            <w:proofErr w:type="gramStart"/>
            <w:r w:rsidRPr="000B40A3">
              <w:t>.item</w:t>
            </w:r>
            <w:proofErr w:type="gramEnd"/>
            <w:r w:rsidRPr="000B40A3">
              <w:t>-8 .</w:t>
            </w:r>
            <w:proofErr w:type="spellStart"/>
            <w:r w:rsidRPr="000B40A3">
              <w:t>img</w:t>
            </w:r>
            <w:proofErr w:type="spellEnd"/>
            <w:r w:rsidRPr="000B40A3">
              <w:t xml:space="preserve">-wrap </w:t>
            </w:r>
            <w:proofErr w:type="gramStart"/>
            <w:r w:rsidRPr="000B40A3">
              <w:t>{ background</w:t>
            </w:r>
            <w:proofErr w:type="gramEnd"/>
            <w:r w:rsidRPr="000B40A3">
              <w:t>: linear-</w:t>
            </w:r>
            <w:proofErr w:type="gramStart"/>
            <w:r w:rsidRPr="000B40A3">
              <w:t>gradient(</w:t>
            </w:r>
            <w:proofErr w:type="gramEnd"/>
            <w:r w:rsidRPr="000B40A3">
              <w:t>180deg, #ece9e6 0%, #ffffff 100%)</w:t>
            </w:r>
            <w:proofErr w:type="gramStart"/>
            <w:r w:rsidRPr="000B40A3">
              <w:t>; }</w:t>
            </w:r>
            <w:proofErr w:type="gramEnd"/>
          </w:p>
          <w:p w14:paraId="126E095F" w14:textId="77777777" w:rsidR="000B40A3" w:rsidRPr="000B40A3" w:rsidRDefault="000B40A3" w:rsidP="000B40A3">
            <w:pPr>
              <w:widowControl w:val="0"/>
              <w:suppressAutoHyphens/>
              <w:spacing w:line="264" w:lineRule="auto"/>
            </w:pPr>
            <w:proofErr w:type="gramStart"/>
            <w:r w:rsidRPr="000B40A3">
              <w:t>.item</w:t>
            </w:r>
            <w:proofErr w:type="gramEnd"/>
            <w:r w:rsidRPr="000B40A3">
              <w:t>-9 .</w:t>
            </w:r>
            <w:proofErr w:type="spellStart"/>
            <w:r w:rsidRPr="000B40A3">
              <w:t>img</w:t>
            </w:r>
            <w:proofErr w:type="spellEnd"/>
            <w:r w:rsidRPr="000B40A3">
              <w:t xml:space="preserve">-wrap </w:t>
            </w:r>
            <w:proofErr w:type="gramStart"/>
            <w:r w:rsidRPr="000B40A3">
              <w:t>{ background</w:t>
            </w:r>
            <w:proofErr w:type="gramEnd"/>
            <w:r w:rsidRPr="000B40A3">
              <w:t>: linear-</w:t>
            </w:r>
            <w:proofErr w:type="gramStart"/>
            <w:r w:rsidRPr="000B40A3">
              <w:t>gradient(</w:t>
            </w:r>
            <w:proofErr w:type="gramEnd"/>
            <w:r w:rsidRPr="000B40A3">
              <w:t>180deg, #dad6d1 0%, #f1eee9 100%)</w:t>
            </w:r>
            <w:proofErr w:type="gramStart"/>
            <w:r w:rsidRPr="000B40A3">
              <w:t>; }</w:t>
            </w:r>
            <w:proofErr w:type="gramEnd"/>
          </w:p>
          <w:p w14:paraId="226A3FC7" w14:textId="77777777" w:rsidR="000B40A3" w:rsidRPr="000B40A3" w:rsidRDefault="000B40A3" w:rsidP="000B40A3">
            <w:pPr>
              <w:widowControl w:val="0"/>
              <w:suppressAutoHyphens/>
              <w:spacing w:line="264" w:lineRule="auto"/>
            </w:pPr>
          </w:p>
          <w:p w14:paraId="611D8CF5" w14:textId="77777777" w:rsidR="000B40A3" w:rsidRPr="000B40A3" w:rsidRDefault="000B40A3" w:rsidP="000B40A3">
            <w:pPr>
              <w:widowControl w:val="0"/>
              <w:suppressAutoHyphens/>
              <w:spacing w:line="264" w:lineRule="auto"/>
            </w:pPr>
            <w:r w:rsidRPr="000B40A3">
              <w:t>.</w:t>
            </w:r>
            <w:proofErr w:type="spellStart"/>
            <w:r w:rsidRPr="000B40A3">
              <w:t>img</w:t>
            </w:r>
            <w:proofErr w:type="spellEnd"/>
            <w:r w:rsidRPr="000B40A3">
              <w:t>-</w:t>
            </w:r>
            <w:proofErr w:type="gramStart"/>
            <w:r w:rsidRPr="000B40A3">
              <w:t>wrap::</w:t>
            </w:r>
            <w:proofErr w:type="gramEnd"/>
            <w:r w:rsidRPr="000B40A3">
              <w:t xml:space="preserve">after </w:t>
            </w:r>
            <w:proofErr w:type="gramStart"/>
            <w:r w:rsidRPr="000B40A3">
              <w:t>{ content</w:t>
            </w:r>
            <w:proofErr w:type="gramEnd"/>
            <w:r w:rsidRPr="000B40A3">
              <w:t>: 'ASTRA PREMIUM'; font-size: 10px; letter-spacing: 5px; color: #7f7a70; font-weight: 300; text-transform: uppercase</w:t>
            </w:r>
            <w:proofErr w:type="gramStart"/>
            <w:r w:rsidRPr="000B40A3">
              <w:t>; }</w:t>
            </w:r>
            <w:proofErr w:type="gramEnd"/>
          </w:p>
          <w:p w14:paraId="45B580C6" w14:textId="77777777" w:rsidR="000B40A3" w:rsidRPr="000B40A3" w:rsidRDefault="000B40A3" w:rsidP="000B40A3">
            <w:pPr>
              <w:widowControl w:val="0"/>
              <w:suppressAutoHyphens/>
              <w:spacing w:line="264" w:lineRule="auto"/>
            </w:pPr>
          </w:p>
          <w:p w14:paraId="5F1A09BD" w14:textId="77777777" w:rsidR="000B40A3" w:rsidRPr="000B40A3" w:rsidRDefault="000B40A3" w:rsidP="000B40A3">
            <w:pPr>
              <w:widowControl w:val="0"/>
              <w:suppressAutoHyphens/>
              <w:spacing w:line="264" w:lineRule="auto"/>
            </w:pPr>
            <w:r w:rsidRPr="000B40A3">
              <w:t>/* Form Graphics Configuration */</w:t>
            </w:r>
          </w:p>
          <w:p w14:paraId="04F48163" w14:textId="77777777" w:rsidR="000B40A3" w:rsidRPr="000B40A3" w:rsidRDefault="000B40A3" w:rsidP="000B40A3">
            <w:pPr>
              <w:widowControl w:val="0"/>
              <w:suppressAutoHyphens/>
              <w:spacing w:line="264" w:lineRule="auto"/>
            </w:pPr>
            <w:proofErr w:type="gramStart"/>
            <w:r w:rsidRPr="000B40A3">
              <w:t>.form</w:t>
            </w:r>
            <w:proofErr w:type="gramEnd"/>
            <w:r w:rsidRPr="000B40A3">
              <w:t>-</w:t>
            </w:r>
            <w:proofErr w:type="spellStart"/>
            <w:r w:rsidRPr="000B40A3">
              <w:t>bg</w:t>
            </w:r>
            <w:proofErr w:type="spellEnd"/>
            <w:r w:rsidRPr="000B40A3">
              <w:t xml:space="preserve"> </w:t>
            </w:r>
            <w:proofErr w:type="gramStart"/>
            <w:r w:rsidRPr="000B40A3">
              <w:t>{ background</w:t>
            </w:r>
            <w:proofErr w:type="gramEnd"/>
            <w:r w:rsidRPr="000B40A3">
              <w:t>: #f6f5f3; flex: 1; display: flex; justify-content: center; align-items: center; padding: 60px 20px</w:t>
            </w:r>
            <w:proofErr w:type="gramStart"/>
            <w:r w:rsidRPr="000B40A3">
              <w:t>; }</w:t>
            </w:r>
            <w:proofErr w:type="gramEnd"/>
          </w:p>
          <w:p w14:paraId="331471C2" w14:textId="77777777" w:rsidR="000B40A3" w:rsidRPr="000B40A3" w:rsidRDefault="000B40A3" w:rsidP="000B40A3">
            <w:pPr>
              <w:widowControl w:val="0"/>
              <w:suppressAutoHyphens/>
              <w:spacing w:line="264" w:lineRule="auto"/>
            </w:pPr>
            <w:proofErr w:type="gramStart"/>
            <w:r w:rsidRPr="000B40A3">
              <w:t>.form</w:t>
            </w:r>
            <w:proofErr w:type="gramEnd"/>
            <w:r w:rsidRPr="000B40A3">
              <w:t xml:space="preserve">-box </w:t>
            </w:r>
            <w:proofErr w:type="gramStart"/>
            <w:r w:rsidRPr="000B40A3">
              <w:t>{ background</w:t>
            </w:r>
            <w:proofErr w:type="gramEnd"/>
            <w:r w:rsidRPr="000B40A3">
              <w:t xml:space="preserve">: #fff; border: 1px solid #e5e5e5; padding: 50px 40px; width: 100%; max-width: 460px; box-shadow: 0 10px 30px </w:t>
            </w:r>
            <w:proofErr w:type="spellStart"/>
            <w:proofErr w:type="gramStart"/>
            <w:r w:rsidRPr="000B40A3">
              <w:t>rgba</w:t>
            </w:r>
            <w:proofErr w:type="spellEnd"/>
            <w:r w:rsidRPr="000B40A3">
              <w:t>(</w:t>
            </w:r>
            <w:proofErr w:type="gramEnd"/>
            <w:r w:rsidRPr="000B40A3">
              <w:t>0,0,0,0.01)</w:t>
            </w:r>
            <w:proofErr w:type="gramStart"/>
            <w:r w:rsidRPr="000B40A3">
              <w:t>; }</w:t>
            </w:r>
            <w:proofErr w:type="gramEnd"/>
          </w:p>
          <w:p w14:paraId="325CDB32" w14:textId="77777777" w:rsidR="000B40A3" w:rsidRPr="000B40A3" w:rsidRDefault="000B40A3" w:rsidP="000B40A3">
            <w:pPr>
              <w:widowControl w:val="0"/>
              <w:suppressAutoHyphens/>
              <w:spacing w:line="264" w:lineRule="auto"/>
            </w:pPr>
            <w:proofErr w:type="gramStart"/>
            <w:r w:rsidRPr="000B40A3">
              <w:t>.form</w:t>
            </w:r>
            <w:proofErr w:type="gramEnd"/>
            <w:r w:rsidRPr="000B40A3">
              <w:t xml:space="preserve">-box h2 </w:t>
            </w:r>
            <w:proofErr w:type="gramStart"/>
            <w:r w:rsidRPr="000B40A3">
              <w:t>{ font</w:t>
            </w:r>
            <w:proofErr w:type="gramEnd"/>
            <w:r w:rsidRPr="000B40A3">
              <w:t>-family: 'Bodoni Moda', serif; font-size: 24px; font-weight: 400; letter-spacing: 4px; margin-bottom: 35px; text-align: center; text-transform: uppercase</w:t>
            </w:r>
            <w:proofErr w:type="gramStart"/>
            <w:r w:rsidRPr="000B40A3">
              <w:t>; }</w:t>
            </w:r>
            <w:proofErr w:type="gramEnd"/>
          </w:p>
          <w:p w14:paraId="2F51DE17" w14:textId="77777777" w:rsidR="000B40A3" w:rsidRPr="000B40A3" w:rsidRDefault="000B40A3" w:rsidP="000B40A3">
            <w:pPr>
              <w:widowControl w:val="0"/>
              <w:suppressAutoHyphens/>
              <w:spacing w:line="264" w:lineRule="auto"/>
            </w:pPr>
            <w:r w:rsidRPr="000B40A3">
              <w:t xml:space="preserve">input, select, </w:t>
            </w:r>
            <w:proofErr w:type="spellStart"/>
            <w:r w:rsidRPr="000B40A3">
              <w:t>textarea</w:t>
            </w:r>
            <w:proofErr w:type="spellEnd"/>
            <w:r w:rsidRPr="000B40A3">
              <w:t xml:space="preserve"> </w:t>
            </w:r>
            <w:proofErr w:type="gramStart"/>
            <w:r w:rsidRPr="000B40A3">
              <w:t>{ width</w:t>
            </w:r>
            <w:proofErr w:type="gramEnd"/>
            <w:r w:rsidRPr="000B40A3">
              <w:t>: 100%; padding: 14px; margin-bottom: 20px; border: 1px solid #e5e5e5; font-size: 13px; font-weight: 300; background: #fff</w:t>
            </w:r>
            <w:proofErr w:type="gramStart"/>
            <w:r w:rsidRPr="000B40A3">
              <w:t>; }</w:t>
            </w:r>
            <w:proofErr w:type="gramEnd"/>
          </w:p>
          <w:p w14:paraId="72C1D26C" w14:textId="77777777" w:rsidR="000B40A3" w:rsidRPr="000B40A3" w:rsidRDefault="000B40A3" w:rsidP="000B40A3">
            <w:pPr>
              <w:widowControl w:val="0"/>
              <w:suppressAutoHyphens/>
              <w:spacing w:line="264" w:lineRule="auto"/>
            </w:pPr>
            <w:proofErr w:type="spellStart"/>
            <w:proofErr w:type="gramStart"/>
            <w:r w:rsidRPr="000B40A3">
              <w:t>input:focus</w:t>
            </w:r>
            <w:proofErr w:type="spellEnd"/>
            <w:proofErr w:type="gramEnd"/>
            <w:r w:rsidRPr="000B40A3">
              <w:t xml:space="preserve">, </w:t>
            </w:r>
            <w:proofErr w:type="spellStart"/>
            <w:proofErr w:type="gramStart"/>
            <w:r w:rsidRPr="000B40A3">
              <w:t>select:focus</w:t>
            </w:r>
            <w:proofErr w:type="spellEnd"/>
            <w:proofErr w:type="gramEnd"/>
            <w:r w:rsidRPr="000B40A3">
              <w:t xml:space="preserve">, </w:t>
            </w:r>
            <w:proofErr w:type="spellStart"/>
            <w:proofErr w:type="gramStart"/>
            <w:r w:rsidRPr="000B40A3">
              <w:t>textarea:focus</w:t>
            </w:r>
            <w:proofErr w:type="spellEnd"/>
            <w:proofErr w:type="gramEnd"/>
            <w:r w:rsidRPr="000B40A3">
              <w:t xml:space="preserve"> </w:t>
            </w:r>
            <w:proofErr w:type="gramStart"/>
            <w:r w:rsidRPr="000B40A3">
              <w:t>{ border</w:t>
            </w:r>
            <w:proofErr w:type="gramEnd"/>
            <w:r w:rsidRPr="000B40A3">
              <w:t>-color: #000; outline: none</w:t>
            </w:r>
            <w:proofErr w:type="gramStart"/>
            <w:r w:rsidRPr="000B40A3">
              <w:t>; }</w:t>
            </w:r>
            <w:proofErr w:type="gramEnd"/>
          </w:p>
          <w:p w14:paraId="10B270AC" w14:textId="77777777" w:rsidR="000B40A3" w:rsidRPr="000B40A3" w:rsidRDefault="000B40A3" w:rsidP="000B40A3">
            <w:pPr>
              <w:widowControl w:val="0"/>
              <w:suppressAutoHyphens/>
              <w:spacing w:line="264" w:lineRule="auto"/>
            </w:pPr>
            <w:proofErr w:type="gramStart"/>
            <w:r w:rsidRPr="000B40A3">
              <w:t>.form</w:t>
            </w:r>
            <w:proofErr w:type="gramEnd"/>
            <w:r w:rsidRPr="000B40A3">
              <w:t xml:space="preserve">-box a </w:t>
            </w:r>
            <w:proofErr w:type="gramStart"/>
            <w:r w:rsidRPr="000B40A3">
              <w:t>{ display</w:t>
            </w:r>
            <w:proofErr w:type="gramEnd"/>
            <w:r w:rsidRPr="000B40A3">
              <w:t>: block; text-align: center; font-size: 11px; letter-spacing: 1px; text-transform: uppercase; margin-top: 15px; color: #777</w:t>
            </w:r>
            <w:proofErr w:type="gramStart"/>
            <w:r w:rsidRPr="000B40A3">
              <w:t>; }</w:t>
            </w:r>
            <w:proofErr w:type="gramEnd"/>
          </w:p>
          <w:p w14:paraId="28993EA4" w14:textId="77777777" w:rsidR="000B40A3" w:rsidRPr="000B40A3" w:rsidRDefault="000B40A3" w:rsidP="000B40A3">
            <w:pPr>
              <w:widowControl w:val="0"/>
              <w:suppressAutoHyphens/>
              <w:spacing w:line="264" w:lineRule="auto"/>
            </w:pPr>
          </w:p>
          <w:p w14:paraId="1A04F059" w14:textId="77777777" w:rsidR="000B40A3" w:rsidRPr="000B40A3" w:rsidRDefault="000B40A3" w:rsidP="000B40A3">
            <w:pPr>
              <w:widowControl w:val="0"/>
              <w:suppressAutoHyphens/>
              <w:spacing w:line="264" w:lineRule="auto"/>
            </w:pPr>
            <w:r w:rsidRPr="000B40A3">
              <w:t>/* Core Card Microcopy Elements */</w:t>
            </w:r>
          </w:p>
          <w:p w14:paraId="4A8546D8" w14:textId="77777777" w:rsidR="000B40A3" w:rsidRPr="000B40A3" w:rsidRDefault="000B40A3" w:rsidP="000B40A3">
            <w:pPr>
              <w:widowControl w:val="0"/>
              <w:suppressAutoHyphens/>
              <w:spacing w:line="264" w:lineRule="auto"/>
            </w:pPr>
            <w:proofErr w:type="gramStart"/>
            <w:r w:rsidRPr="000B40A3">
              <w:t>.details</w:t>
            </w:r>
            <w:proofErr w:type="gramEnd"/>
            <w:r w:rsidRPr="000B40A3">
              <w:t xml:space="preserve"> </w:t>
            </w:r>
            <w:proofErr w:type="gramStart"/>
            <w:r w:rsidRPr="000B40A3">
              <w:t>{ padding</w:t>
            </w:r>
            <w:proofErr w:type="gramEnd"/>
            <w:r w:rsidRPr="000B40A3">
              <w:t>-top: 20px; text-align: left</w:t>
            </w:r>
            <w:proofErr w:type="gramStart"/>
            <w:r w:rsidRPr="000B40A3">
              <w:t>; }</w:t>
            </w:r>
            <w:proofErr w:type="gramEnd"/>
          </w:p>
          <w:p w14:paraId="75FBB55E" w14:textId="77777777" w:rsidR="000B40A3" w:rsidRPr="000B40A3" w:rsidRDefault="000B40A3" w:rsidP="000B40A3">
            <w:pPr>
              <w:widowControl w:val="0"/>
              <w:suppressAutoHyphens/>
              <w:spacing w:line="264" w:lineRule="auto"/>
            </w:pPr>
            <w:proofErr w:type="gramStart"/>
            <w:r w:rsidRPr="000B40A3">
              <w:t>.card</w:t>
            </w:r>
            <w:proofErr w:type="gramEnd"/>
            <w:r w:rsidRPr="000B40A3">
              <w:t xml:space="preserve"> h3 </w:t>
            </w:r>
            <w:proofErr w:type="gramStart"/>
            <w:r w:rsidRPr="000B40A3">
              <w:t>{ font</w:t>
            </w:r>
            <w:proofErr w:type="gramEnd"/>
            <w:r w:rsidRPr="000B40A3">
              <w:t>-size: 14px; font-weight: 400; letter-spacing: 1px; text-transform: uppercase; margin-bottom: 6px</w:t>
            </w:r>
            <w:proofErr w:type="gramStart"/>
            <w:r w:rsidRPr="000B40A3">
              <w:t>; }</w:t>
            </w:r>
            <w:proofErr w:type="gramEnd"/>
          </w:p>
          <w:p w14:paraId="5469BC60" w14:textId="77777777" w:rsidR="000B40A3" w:rsidRPr="000B40A3" w:rsidRDefault="000B40A3" w:rsidP="000B40A3">
            <w:pPr>
              <w:widowControl w:val="0"/>
              <w:suppressAutoHyphens/>
              <w:spacing w:line="264" w:lineRule="auto"/>
            </w:pPr>
            <w:proofErr w:type="gramStart"/>
            <w:r w:rsidRPr="000B40A3">
              <w:t>.card</w:t>
            </w:r>
            <w:proofErr w:type="gramEnd"/>
            <w:r w:rsidRPr="000B40A3">
              <w:t xml:space="preserve"> .cat </w:t>
            </w:r>
            <w:proofErr w:type="gramStart"/>
            <w:r w:rsidRPr="000B40A3">
              <w:t>{ font</w:t>
            </w:r>
            <w:proofErr w:type="gramEnd"/>
            <w:r w:rsidRPr="000B40A3">
              <w:t>-size: 11px; color: #777; text-transform: uppercase; letter-spacing: 1px; margin-bottom: 8px; display: block</w:t>
            </w:r>
            <w:proofErr w:type="gramStart"/>
            <w:r w:rsidRPr="000B40A3">
              <w:t>; }</w:t>
            </w:r>
            <w:proofErr w:type="gramEnd"/>
          </w:p>
          <w:p w14:paraId="776C97FF" w14:textId="77777777" w:rsidR="000B40A3" w:rsidRPr="000B40A3" w:rsidRDefault="000B40A3" w:rsidP="000B40A3">
            <w:pPr>
              <w:widowControl w:val="0"/>
              <w:suppressAutoHyphens/>
              <w:spacing w:line="264" w:lineRule="auto"/>
            </w:pPr>
            <w:proofErr w:type="gramStart"/>
            <w:r w:rsidRPr="000B40A3">
              <w:t>.card</w:t>
            </w:r>
            <w:proofErr w:type="gramEnd"/>
            <w:r w:rsidRPr="000B40A3">
              <w:t xml:space="preserve"> </w:t>
            </w:r>
            <w:proofErr w:type="spellStart"/>
            <w:proofErr w:type="gramStart"/>
            <w:r w:rsidRPr="000B40A3">
              <w:t>p.price</w:t>
            </w:r>
            <w:proofErr w:type="spellEnd"/>
            <w:proofErr w:type="gramEnd"/>
            <w:r w:rsidRPr="000B40A3">
              <w:t xml:space="preserve"> </w:t>
            </w:r>
            <w:proofErr w:type="gramStart"/>
            <w:r w:rsidRPr="000B40A3">
              <w:t>{ font</w:t>
            </w:r>
            <w:proofErr w:type="gramEnd"/>
            <w:r w:rsidRPr="000B40A3">
              <w:t>-size: 14px; font-weight: 500; margin-bottom: 15px</w:t>
            </w:r>
            <w:proofErr w:type="gramStart"/>
            <w:r w:rsidRPr="000B40A3">
              <w:t>; }</w:t>
            </w:r>
            <w:proofErr w:type="gramEnd"/>
          </w:p>
          <w:p w14:paraId="1C100BC6" w14:textId="77777777" w:rsidR="000B40A3" w:rsidRPr="000B40A3" w:rsidRDefault="000B40A3" w:rsidP="000B40A3">
            <w:pPr>
              <w:widowControl w:val="0"/>
              <w:suppressAutoHyphens/>
              <w:spacing w:line="264" w:lineRule="auto"/>
            </w:pPr>
            <w:proofErr w:type="gramStart"/>
            <w:r w:rsidRPr="000B40A3">
              <w:t>.</w:t>
            </w:r>
            <w:proofErr w:type="spellStart"/>
            <w:r w:rsidRPr="000B40A3">
              <w:t>btn</w:t>
            </w:r>
            <w:proofErr w:type="spellEnd"/>
            <w:proofErr w:type="gramEnd"/>
            <w:r w:rsidRPr="000B40A3">
              <w:t xml:space="preserve"> </w:t>
            </w:r>
            <w:proofErr w:type="gramStart"/>
            <w:r w:rsidRPr="000B40A3">
              <w:t>{ display</w:t>
            </w:r>
            <w:proofErr w:type="gramEnd"/>
            <w:r w:rsidRPr="000B40A3">
              <w:t>: block; width: 100%; padding: 15px; background: #000; color: #fff; text-align: center; font-size: 11px; text-transform: uppercase; letter-spacing: 2px; border: 1px solid #000; transition: all 0.3s ease; cursor: pointer</w:t>
            </w:r>
            <w:proofErr w:type="gramStart"/>
            <w:r w:rsidRPr="000B40A3">
              <w:t>; }</w:t>
            </w:r>
            <w:proofErr w:type="gramEnd"/>
          </w:p>
          <w:p w14:paraId="2EA06167" w14:textId="77777777" w:rsidR="000B40A3" w:rsidRPr="000B40A3" w:rsidRDefault="000B40A3" w:rsidP="000B40A3">
            <w:pPr>
              <w:widowControl w:val="0"/>
              <w:suppressAutoHyphens/>
              <w:spacing w:line="264" w:lineRule="auto"/>
            </w:pPr>
            <w:proofErr w:type="gramStart"/>
            <w:r w:rsidRPr="000B40A3">
              <w:t>.</w:t>
            </w:r>
            <w:proofErr w:type="spellStart"/>
            <w:r w:rsidRPr="000B40A3">
              <w:t>btn</w:t>
            </w:r>
            <w:proofErr w:type="gramEnd"/>
            <w:r w:rsidRPr="000B40A3">
              <w:t>:hover</w:t>
            </w:r>
            <w:proofErr w:type="spellEnd"/>
            <w:r w:rsidRPr="000B40A3">
              <w:t xml:space="preserve"> </w:t>
            </w:r>
            <w:proofErr w:type="gramStart"/>
            <w:r w:rsidRPr="000B40A3">
              <w:t>{ background</w:t>
            </w:r>
            <w:proofErr w:type="gramEnd"/>
            <w:r w:rsidRPr="000B40A3">
              <w:t>: #fff; color: #000</w:t>
            </w:r>
            <w:proofErr w:type="gramStart"/>
            <w:r w:rsidRPr="000B40A3">
              <w:t>; }</w:t>
            </w:r>
            <w:proofErr w:type="gramEnd"/>
          </w:p>
          <w:p w14:paraId="59C58847" w14:textId="77777777" w:rsidR="000B40A3" w:rsidRPr="000B40A3" w:rsidRDefault="000B40A3" w:rsidP="000B40A3">
            <w:pPr>
              <w:widowControl w:val="0"/>
              <w:suppressAutoHyphens/>
              <w:spacing w:line="264" w:lineRule="auto"/>
            </w:pPr>
          </w:p>
          <w:p w14:paraId="0A0A0029" w14:textId="77777777" w:rsidR="000B40A3" w:rsidRPr="000B40A3" w:rsidRDefault="000B40A3" w:rsidP="000B40A3">
            <w:pPr>
              <w:widowControl w:val="0"/>
              <w:suppressAutoHyphens/>
              <w:spacing w:line="264" w:lineRule="auto"/>
            </w:pPr>
            <w:r w:rsidRPr="000B40A3">
              <w:t xml:space="preserve">footer </w:t>
            </w:r>
            <w:proofErr w:type="gramStart"/>
            <w:r w:rsidRPr="000B40A3">
              <w:t>{ margin</w:t>
            </w:r>
            <w:proofErr w:type="gramEnd"/>
            <w:r w:rsidRPr="000B40A3">
              <w:t>-top: auto; padding: 40px; text-align: center; font-size: 11px; text-transform: uppercase; letter-spacing: 2px; color: #777; border-top: 1px solid #f2f2f2; background: #fff</w:t>
            </w:r>
            <w:proofErr w:type="gramStart"/>
            <w:r w:rsidRPr="000B40A3">
              <w:t>; }</w:t>
            </w:r>
            <w:proofErr w:type="gramEnd"/>
          </w:p>
          <w:p w14:paraId="0B4227CF" w14:textId="3301C4AC" w:rsidR="00DB2AD6" w:rsidRDefault="000B40A3" w:rsidP="00D35CFA">
            <w:pPr>
              <w:widowControl w:val="0"/>
              <w:suppressAutoHyphens/>
              <w:spacing w:line="264" w:lineRule="auto"/>
            </w:pPr>
            <w:r w:rsidRPr="000B40A3">
              <w:t xml:space="preserve">@media (max-width: 768px) </w:t>
            </w:r>
            <w:proofErr w:type="gramStart"/>
            <w:r w:rsidRPr="000B40A3">
              <w:t>{ header</w:t>
            </w:r>
            <w:proofErr w:type="gramEnd"/>
            <w:r w:rsidRPr="000B40A3">
              <w:t xml:space="preserve"> </w:t>
            </w:r>
            <w:proofErr w:type="gramStart"/>
            <w:r w:rsidRPr="000B40A3">
              <w:t>{ flex</w:t>
            </w:r>
            <w:proofErr w:type="gramEnd"/>
            <w:r w:rsidRPr="000B40A3">
              <w:t>-direction: column; gap: 15px</w:t>
            </w:r>
            <w:proofErr w:type="gramStart"/>
            <w:r w:rsidRPr="000B40A3">
              <w:t>; }</w:t>
            </w:r>
            <w:proofErr w:type="gramEnd"/>
            <w:r w:rsidRPr="000B40A3">
              <w:t xml:space="preserve"> nav a </w:t>
            </w:r>
            <w:proofErr w:type="gramStart"/>
            <w:r w:rsidRPr="000B40A3">
              <w:t>{ margin</w:t>
            </w:r>
            <w:proofErr w:type="gramEnd"/>
            <w:r w:rsidRPr="000B40A3">
              <w:t>: 0 10px</w:t>
            </w:r>
            <w:proofErr w:type="gramStart"/>
            <w:r w:rsidRPr="000B40A3">
              <w:t>; }</w:t>
            </w:r>
            <w:proofErr w:type="gramEnd"/>
            <w:r w:rsidRPr="000B40A3">
              <w:t xml:space="preserve"> }</w:t>
            </w:r>
          </w:p>
          <w:p w14:paraId="3D78FC81" w14:textId="657BB29C" w:rsidR="00DB2AD6" w:rsidRDefault="00DB2AD6" w:rsidP="00796CC5">
            <w:pPr>
              <w:widowControl w:val="0"/>
              <w:suppressAutoHyphens/>
              <w:spacing w:line="264" w:lineRule="auto"/>
              <w:jc w:val="center"/>
            </w:pPr>
          </w:p>
          <w:p w14:paraId="32651B39" w14:textId="6BD22E00" w:rsidR="00DB2AD6" w:rsidRDefault="00DB2AD6" w:rsidP="00796CC5">
            <w:pPr>
              <w:widowControl w:val="0"/>
              <w:suppressAutoHyphens/>
              <w:spacing w:line="264" w:lineRule="auto"/>
              <w:jc w:val="center"/>
            </w:pPr>
          </w:p>
          <w:p w14:paraId="793B9D19" w14:textId="7F06C5E2" w:rsidR="00DB2AD6" w:rsidRDefault="00DB2AD6" w:rsidP="00796CC5">
            <w:pPr>
              <w:widowControl w:val="0"/>
              <w:suppressAutoHyphens/>
              <w:spacing w:line="264" w:lineRule="auto"/>
              <w:jc w:val="center"/>
            </w:pPr>
          </w:p>
          <w:p w14:paraId="41E26E68" w14:textId="77777777" w:rsidR="00DB2AD6" w:rsidRDefault="00DB2AD6" w:rsidP="00796CC5">
            <w:pPr>
              <w:widowControl w:val="0"/>
              <w:suppressAutoHyphens/>
              <w:spacing w:line="264" w:lineRule="auto"/>
              <w:jc w:val="center"/>
            </w:pPr>
          </w:p>
          <w:p w14:paraId="0730B451" w14:textId="728237E7" w:rsidR="003C1030" w:rsidRDefault="003C1030" w:rsidP="00796CC5">
            <w:pPr>
              <w:widowControl w:val="0"/>
              <w:suppressAutoHyphens/>
              <w:spacing w:line="264" w:lineRule="auto"/>
              <w:jc w:val="center"/>
            </w:pPr>
          </w:p>
          <w:p w14:paraId="197BC728" w14:textId="77777777" w:rsidR="00A940EA" w:rsidRDefault="00A940EA" w:rsidP="00796CC5">
            <w:pPr>
              <w:widowControl w:val="0"/>
              <w:suppressAutoHyphens/>
              <w:spacing w:line="264" w:lineRule="auto"/>
              <w:jc w:val="center"/>
              <w:rPr>
                <w:rFonts w:ascii="Times New Roman" w:hAnsi="Times New Roman"/>
                <w:b/>
                <w:color w:val="BC202E"/>
                <w:sz w:val="24"/>
                <w:szCs w:val="24"/>
              </w:rPr>
            </w:pPr>
          </w:p>
          <w:p w14:paraId="145287EB" w14:textId="77777777" w:rsidR="00DB2AD6" w:rsidRDefault="00DB2AD6" w:rsidP="00796CC5">
            <w:pPr>
              <w:widowControl w:val="0"/>
              <w:suppressAutoHyphens/>
              <w:spacing w:line="264" w:lineRule="auto"/>
              <w:jc w:val="center"/>
              <w:rPr>
                <w:rFonts w:ascii="Times New Roman" w:hAnsi="Times New Roman"/>
                <w:b/>
                <w:color w:val="BC202E"/>
                <w:sz w:val="24"/>
                <w:szCs w:val="24"/>
              </w:rPr>
            </w:pPr>
          </w:p>
          <w:p w14:paraId="362F7BD4" w14:textId="77777777" w:rsidR="00DB2AD6" w:rsidRDefault="00DB2AD6" w:rsidP="00796CC5">
            <w:pPr>
              <w:widowControl w:val="0"/>
              <w:suppressAutoHyphens/>
              <w:spacing w:line="264" w:lineRule="auto"/>
              <w:jc w:val="center"/>
              <w:rPr>
                <w:rFonts w:ascii="Times New Roman" w:hAnsi="Times New Roman"/>
                <w:b/>
                <w:color w:val="BC202E"/>
                <w:sz w:val="24"/>
                <w:szCs w:val="24"/>
              </w:rPr>
            </w:pPr>
          </w:p>
          <w:p w14:paraId="77ED9C3A" w14:textId="77777777" w:rsidR="00DB2AD6" w:rsidRDefault="00DB2AD6" w:rsidP="00796CC5">
            <w:pPr>
              <w:widowControl w:val="0"/>
              <w:suppressAutoHyphens/>
              <w:spacing w:line="264" w:lineRule="auto"/>
              <w:jc w:val="center"/>
              <w:rPr>
                <w:rFonts w:ascii="Times New Roman" w:hAnsi="Times New Roman"/>
                <w:b/>
                <w:color w:val="BC202E"/>
                <w:sz w:val="24"/>
                <w:szCs w:val="24"/>
              </w:rPr>
            </w:pPr>
          </w:p>
          <w:p w14:paraId="23E8D8F4" w14:textId="77777777" w:rsidR="00DB2AD6" w:rsidRDefault="00DB2AD6" w:rsidP="00796CC5">
            <w:pPr>
              <w:widowControl w:val="0"/>
              <w:suppressAutoHyphens/>
              <w:spacing w:line="264" w:lineRule="auto"/>
              <w:jc w:val="center"/>
              <w:rPr>
                <w:rFonts w:ascii="Times New Roman" w:hAnsi="Times New Roman"/>
                <w:b/>
                <w:color w:val="BC202E"/>
                <w:sz w:val="24"/>
                <w:szCs w:val="24"/>
              </w:rPr>
            </w:pPr>
          </w:p>
          <w:p w14:paraId="120A2684" w14:textId="77777777" w:rsidR="00DB2AD6" w:rsidRDefault="00DB2AD6" w:rsidP="00796CC5">
            <w:pPr>
              <w:widowControl w:val="0"/>
              <w:suppressAutoHyphens/>
              <w:spacing w:line="264" w:lineRule="auto"/>
              <w:jc w:val="center"/>
              <w:rPr>
                <w:rFonts w:ascii="Times New Roman" w:hAnsi="Times New Roman"/>
                <w:b/>
                <w:color w:val="BC202E"/>
                <w:sz w:val="24"/>
                <w:szCs w:val="24"/>
              </w:rPr>
            </w:pPr>
          </w:p>
          <w:p w14:paraId="4AB04CF1" w14:textId="77777777" w:rsidR="00DB2AD6" w:rsidRDefault="00DB2AD6" w:rsidP="00796CC5">
            <w:pPr>
              <w:widowControl w:val="0"/>
              <w:suppressAutoHyphens/>
              <w:spacing w:line="264" w:lineRule="auto"/>
              <w:jc w:val="center"/>
              <w:rPr>
                <w:rFonts w:ascii="Times New Roman" w:hAnsi="Times New Roman"/>
                <w:b/>
                <w:color w:val="BC202E"/>
                <w:sz w:val="24"/>
                <w:szCs w:val="24"/>
              </w:rPr>
            </w:pPr>
          </w:p>
          <w:p w14:paraId="429863AC" w14:textId="77777777" w:rsidR="00DB2AD6" w:rsidRDefault="00DB2AD6" w:rsidP="00796CC5">
            <w:pPr>
              <w:widowControl w:val="0"/>
              <w:suppressAutoHyphens/>
              <w:spacing w:line="264" w:lineRule="auto"/>
              <w:jc w:val="center"/>
              <w:rPr>
                <w:rFonts w:ascii="Times New Roman" w:hAnsi="Times New Roman"/>
                <w:b/>
                <w:color w:val="BC202E"/>
                <w:sz w:val="24"/>
                <w:szCs w:val="24"/>
              </w:rPr>
            </w:pPr>
          </w:p>
          <w:p w14:paraId="3D674EAE" w14:textId="68849D6E" w:rsidR="00DB2AD6" w:rsidRDefault="00DB2AD6" w:rsidP="00796CC5">
            <w:pPr>
              <w:widowControl w:val="0"/>
              <w:suppressAutoHyphens/>
              <w:spacing w:line="264" w:lineRule="auto"/>
              <w:jc w:val="center"/>
              <w:rPr>
                <w:rFonts w:ascii="Times New Roman" w:hAnsi="Times New Roman"/>
                <w:b/>
                <w:color w:val="BC202E"/>
                <w:sz w:val="24"/>
                <w:szCs w:val="24"/>
              </w:rPr>
            </w:pPr>
          </w:p>
        </w:tc>
      </w:tr>
      <w:tr w:rsidR="00796CC5" w14:paraId="3DAACF84" w14:textId="77777777" w:rsidTr="00141B44">
        <w:tc>
          <w:tcPr>
            <w:tcW w:w="9952" w:type="dxa"/>
          </w:tcPr>
          <w:p w14:paraId="73CFA399" w14:textId="22B2704D" w:rsidR="00DB2AD6" w:rsidRPr="00DB2AD6" w:rsidRDefault="00DB2AD6" w:rsidP="00DB2AD6">
            <w:pPr>
              <w:tabs>
                <w:tab w:val="left" w:pos="2010"/>
              </w:tabs>
              <w:autoSpaceDE w:val="0"/>
              <w:spacing w:line="100" w:lineRule="atLeast"/>
              <w:rPr>
                <w:rFonts w:ascii="Times New Roman" w:hAnsi="Times New Roman" w:cs="Times New Roman"/>
                <w:b/>
                <w:sz w:val="24"/>
                <w:szCs w:val="24"/>
              </w:rPr>
            </w:pPr>
          </w:p>
          <w:p w14:paraId="22E63A6A" w14:textId="6B3487BC" w:rsidR="00F0321D" w:rsidRDefault="00F0321D" w:rsidP="008B0362">
            <w:pPr>
              <w:autoSpaceDE w:val="0"/>
              <w:spacing w:line="100" w:lineRule="atLeast"/>
              <w:rPr>
                <w:rFonts w:ascii="Times New Roman" w:hAnsi="Times New Roman" w:cs="Times New Roman"/>
                <w:b/>
                <w:sz w:val="24"/>
                <w:szCs w:val="24"/>
              </w:rPr>
            </w:pPr>
          </w:p>
          <w:p w14:paraId="594837B9" w14:textId="428E9AEF" w:rsidR="00DB2AD6" w:rsidRDefault="00DB2AD6" w:rsidP="008B0362">
            <w:pPr>
              <w:autoSpaceDE w:val="0"/>
              <w:spacing w:line="100" w:lineRule="atLeast"/>
              <w:rPr>
                <w:rFonts w:ascii="Times New Roman" w:hAnsi="Times New Roman" w:cs="Times New Roman"/>
                <w:b/>
                <w:sz w:val="24"/>
                <w:szCs w:val="24"/>
              </w:rPr>
            </w:pPr>
          </w:p>
          <w:p w14:paraId="73DA9DC9" w14:textId="77777777" w:rsidR="00DB2AD6" w:rsidRPr="008B0362" w:rsidRDefault="00DB2AD6" w:rsidP="008B0362">
            <w:pPr>
              <w:autoSpaceDE w:val="0"/>
              <w:spacing w:line="100" w:lineRule="atLeast"/>
              <w:rPr>
                <w:rFonts w:ascii="Times New Roman" w:hAnsi="Times New Roman" w:cs="Times New Roman"/>
                <w:b/>
                <w:sz w:val="24"/>
                <w:szCs w:val="24"/>
              </w:rPr>
            </w:pPr>
          </w:p>
          <w:p w14:paraId="5D92234E" w14:textId="77777777" w:rsidR="00F0321D" w:rsidRDefault="00F0321D" w:rsidP="00DF1F07">
            <w:pPr>
              <w:pStyle w:val="ListParagraph"/>
              <w:autoSpaceDE w:val="0"/>
              <w:spacing w:line="100" w:lineRule="atLeast"/>
              <w:jc w:val="center"/>
              <w:rPr>
                <w:rFonts w:ascii="Times New Roman" w:hAnsi="Times New Roman" w:cs="Times New Roman"/>
                <w:b/>
                <w:sz w:val="24"/>
                <w:szCs w:val="24"/>
              </w:rPr>
            </w:pPr>
          </w:p>
          <w:p w14:paraId="1252D2E6" w14:textId="77777777" w:rsidR="00F0321D" w:rsidRDefault="00F0321D" w:rsidP="00DF1F07">
            <w:pPr>
              <w:pStyle w:val="ListParagraph"/>
              <w:autoSpaceDE w:val="0"/>
              <w:spacing w:line="100" w:lineRule="atLeast"/>
              <w:jc w:val="center"/>
              <w:rPr>
                <w:rFonts w:ascii="Times New Roman" w:hAnsi="Times New Roman" w:cs="Times New Roman"/>
                <w:b/>
                <w:sz w:val="24"/>
                <w:szCs w:val="24"/>
              </w:rPr>
            </w:pPr>
          </w:p>
          <w:p w14:paraId="334CF270" w14:textId="77777777" w:rsidR="00F0321D" w:rsidRDefault="00F0321D" w:rsidP="00DF1F07">
            <w:pPr>
              <w:pStyle w:val="ListParagraph"/>
              <w:autoSpaceDE w:val="0"/>
              <w:spacing w:line="100" w:lineRule="atLeast"/>
              <w:jc w:val="center"/>
              <w:rPr>
                <w:rFonts w:ascii="Times New Roman" w:hAnsi="Times New Roman" w:cs="Times New Roman"/>
                <w:b/>
                <w:sz w:val="24"/>
                <w:szCs w:val="24"/>
              </w:rPr>
            </w:pPr>
          </w:p>
          <w:p w14:paraId="7F8922C3" w14:textId="77777777" w:rsidR="00F0321D" w:rsidRDefault="00F0321D" w:rsidP="00DF1F07">
            <w:pPr>
              <w:pStyle w:val="ListParagraph"/>
              <w:autoSpaceDE w:val="0"/>
              <w:spacing w:line="100" w:lineRule="atLeast"/>
              <w:jc w:val="center"/>
              <w:rPr>
                <w:rFonts w:ascii="Times New Roman" w:hAnsi="Times New Roman" w:cs="Times New Roman"/>
                <w:b/>
                <w:sz w:val="24"/>
                <w:szCs w:val="24"/>
              </w:rPr>
            </w:pPr>
          </w:p>
          <w:p w14:paraId="7CE5DBA3" w14:textId="77777777" w:rsidR="00F0321D" w:rsidRDefault="00F0321D" w:rsidP="00DF1F07">
            <w:pPr>
              <w:pStyle w:val="ListParagraph"/>
              <w:autoSpaceDE w:val="0"/>
              <w:spacing w:line="100" w:lineRule="atLeast"/>
              <w:jc w:val="center"/>
              <w:rPr>
                <w:rFonts w:ascii="Times New Roman" w:hAnsi="Times New Roman" w:cs="Times New Roman"/>
                <w:b/>
                <w:sz w:val="24"/>
                <w:szCs w:val="24"/>
              </w:rPr>
            </w:pPr>
          </w:p>
          <w:p w14:paraId="771A0E7D" w14:textId="4B0794D7" w:rsidR="00F0321D" w:rsidRPr="00862904" w:rsidRDefault="00F0321D" w:rsidP="00DF1F07">
            <w:pPr>
              <w:pStyle w:val="ListParagraph"/>
              <w:autoSpaceDE w:val="0"/>
              <w:spacing w:line="100" w:lineRule="atLeast"/>
              <w:jc w:val="center"/>
              <w:rPr>
                <w:rFonts w:ascii="Times New Roman" w:hAnsi="Times New Roman" w:cs="Times New Roman"/>
                <w:b/>
                <w:sz w:val="24"/>
                <w:szCs w:val="24"/>
              </w:rPr>
            </w:pPr>
          </w:p>
        </w:tc>
      </w:tr>
    </w:tbl>
    <w:p w14:paraId="4948D371" w14:textId="67C70144" w:rsidR="00EE59A2" w:rsidRDefault="00EE59A2" w:rsidP="00CF031D">
      <w:pPr>
        <w:widowControl w:val="0"/>
        <w:suppressAutoHyphens/>
        <w:spacing w:after="0" w:line="264" w:lineRule="auto"/>
        <w:jc w:val="both"/>
        <w:rPr>
          <w:rFonts w:ascii="Times New Roman" w:hAnsi="Times New Roman"/>
          <w:b/>
          <w:sz w:val="24"/>
          <w:szCs w:val="24"/>
        </w:rPr>
      </w:pPr>
    </w:p>
    <w:tbl>
      <w:tblPr>
        <w:tblStyle w:val="TableGrid"/>
        <w:tblW w:w="0" w:type="auto"/>
        <w:tblInd w:w="-176" w:type="dxa"/>
        <w:tblLook w:val="04A0" w:firstRow="1" w:lastRow="0" w:firstColumn="1" w:lastColumn="0" w:noHBand="0" w:noVBand="1"/>
      </w:tblPr>
      <w:tblGrid>
        <w:gridCol w:w="9923"/>
      </w:tblGrid>
      <w:tr w:rsidR="00EE59A2" w14:paraId="35CFE84E" w14:textId="77777777" w:rsidTr="003C1030">
        <w:tc>
          <w:tcPr>
            <w:tcW w:w="9923" w:type="dxa"/>
          </w:tcPr>
          <w:p w14:paraId="3C3419D6" w14:textId="24CA4A67" w:rsidR="00EE59A2" w:rsidRPr="007609F2" w:rsidRDefault="002957F8" w:rsidP="002A50A1">
            <w:pPr>
              <w:widowControl w:val="0"/>
              <w:suppressAutoHyphens/>
              <w:spacing w:line="264" w:lineRule="auto"/>
              <w:jc w:val="both"/>
              <w:rPr>
                <w:rFonts w:ascii="Times New Roman" w:hAnsi="Times New Roman"/>
                <w:b/>
                <w:sz w:val="24"/>
                <w:szCs w:val="24"/>
              </w:rPr>
            </w:pPr>
            <w:r w:rsidRPr="00F92116">
              <w:rPr>
                <w:rFonts w:ascii="Times New Roman" w:hAnsi="Times New Roman"/>
                <w:b/>
                <w:color w:val="BC202E"/>
                <w:sz w:val="24"/>
                <w:szCs w:val="24"/>
              </w:rPr>
              <w:t>Stepwise-Procedure / Algorithm</w:t>
            </w:r>
            <w:r>
              <w:rPr>
                <w:rFonts w:ascii="Times New Roman" w:hAnsi="Times New Roman"/>
                <w:b/>
                <w:color w:val="BC202E"/>
                <w:sz w:val="24"/>
                <w:szCs w:val="24"/>
              </w:rPr>
              <w:t>:</w:t>
            </w:r>
          </w:p>
        </w:tc>
      </w:tr>
      <w:tr w:rsidR="00EE59A2" w14:paraId="16006E17" w14:textId="77777777" w:rsidTr="003C1030">
        <w:tc>
          <w:tcPr>
            <w:tcW w:w="9923" w:type="dxa"/>
          </w:tcPr>
          <w:p w14:paraId="62518AB6" w14:textId="77777777" w:rsidR="000B40A3" w:rsidRPr="000B40A3" w:rsidRDefault="008E65AB" w:rsidP="000B40A3">
            <w:pPr>
              <w:pStyle w:val="Default"/>
              <w:spacing w:line="276" w:lineRule="auto"/>
            </w:pPr>
            <w:r w:rsidRPr="00352A73">
              <w:rPr>
                <w:rFonts w:ascii="Times New Roman" w:hAnsi="Times New Roman" w:cs="Times New Roman"/>
              </w:rPr>
              <w:t xml:space="preserve">1. </w:t>
            </w:r>
            <w:proofErr w:type="gramStart"/>
            <w:r w:rsidR="000B40A3" w:rsidRPr="000B40A3">
              <w:t xml:space="preserve">  </w:t>
            </w:r>
            <w:r w:rsidR="000B40A3" w:rsidRPr="000B40A3">
              <w:rPr>
                <w:b/>
                <w:bCs/>
              </w:rPr>
              <w:t>Initialize</w:t>
            </w:r>
            <w:proofErr w:type="gramEnd"/>
            <w:r w:rsidR="000B40A3" w:rsidRPr="000B40A3">
              <w:rPr>
                <w:b/>
                <w:bCs/>
              </w:rPr>
              <w:t xml:space="preserve"> Project Setup</w:t>
            </w:r>
          </w:p>
          <w:p w14:paraId="6D434A92" w14:textId="77777777" w:rsidR="000B40A3" w:rsidRPr="000B40A3" w:rsidRDefault="000B40A3" w:rsidP="000B40A3">
            <w:pPr>
              <w:pStyle w:val="Default"/>
              <w:numPr>
                <w:ilvl w:val="0"/>
                <w:numId w:val="30"/>
              </w:numPr>
              <w:spacing w:line="276" w:lineRule="auto"/>
              <w:rPr>
                <w:rFonts w:ascii="Times New Roman" w:hAnsi="Times New Roman" w:cs="Times New Roman"/>
              </w:rPr>
            </w:pPr>
            <w:r w:rsidRPr="000B40A3">
              <w:rPr>
                <w:rFonts w:ascii="Times New Roman" w:hAnsi="Times New Roman" w:cs="Times New Roman"/>
              </w:rPr>
              <w:t>Create a project directory and set up the five required source files: index.html, catalogue.html, login.html, register.html, and style.css.</w:t>
            </w:r>
          </w:p>
          <w:p w14:paraId="4990B6CE" w14:textId="77777777" w:rsidR="000B40A3" w:rsidRPr="000B40A3" w:rsidRDefault="000B40A3" w:rsidP="000B40A3">
            <w:pPr>
              <w:pStyle w:val="Default"/>
              <w:spacing w:line="276" w:lineRule="auto"/>
              <w:rPr>
                <w:rFonts w:ascii="Times New Roman" w:hAnsi="Times New Roman" w:cs="Times New Roman"/>
              </w:rPr>
            </w:pPr>
            <w:proofErr w:type="gramStart"/>
            <w:r w:rsidRPr="000B40A3">
              <w:rPr>
                <w:rFonts w:ascii="Times New Roman" w:hAnsi="Times New Roman" w:cs="Times New Roman"/>
              </w:rPr>
              <w:t xml:space="preserve">  </w:t>
            </w:r>
            <w:r w:rsidRPr="000B40A3">
              <w:rPr>
                <w:rFonts w:ascii="Times New Roman" w:hAnsi="Times New Roman" w:cs="Times New Roman"/>
                <w:b/>
                <w:bCs/>
              </w:rPr>
              <w:t>Develop</w:t>
            </w:r>
            <w:proofErr w:type="gramEnd"/>
            <w:r w:rsidRPr="000B40A3">
              <w:rPr>
                <w:rFonts w:ascii="Times New Roman" w:hAnsi="Times New Roman" w:cs="Times New Roman"/>
                <w:b/>
                <w:bCs/>
              </w:rPr>
              <w:t xml:space="preserve"> the Home Page (index.html)</w:t>
            </w:r>
          </w:p>
          <w:p w14:paraId="4FC1C8BD" w14:textId="77777777" w:rsidR="000B40A3" w:rsidRPr="000B40A3" w:rsidRDefault="000B40A3" w:rsidP="000B40A3">
            <w:pPr>
              <w:pStyle w:val="Default"/>
              <w:numPr>
                <w:ilvl w:val="0"/>
                <w:numId w:val="31"/>
              </w:numPr>
              <w:spacing w:line="276" w:lineRule="auto"/>
              <w:rPr>
                <w:rFonts w:ascii="Times New Roman" w:hAnsi="Times New Roman" w:cs="Times New Roman"/>
              </w:rPr>
            </w:pPr>
            <w:r w:rsidRPr="000B40A3">
              <w:rPr>
                <w:rFonts w:ascii="Times New Roman" w:hAnsi="Times New Roman" w:cs="Times New Roman"/>
              </w:rPr>
              <w:t>Define the HTML5 document layout (&lt;!DOCTYPE html&gt;, &lt;html&gt;, &lt;head&gt;, &lt;body&gt;).</w:t>
            </w:r>
          </w:p>
          <w:p w14:paraId="583ED493" w14:textId="77777777" w:rsidR="000B40A3" w:rsidRPr="000B40A3" w:rsidRDefault="000B40A3" w:rsidP="000B40A3">
            <w:pPr>
              <w:pStyle w:val="Default"/>
              <w:numPr>
                <w:ilvl w:val="0"/>
                <w:numId w:val="31"/>
              </w:numPr>
              <w:spacing w:line="276" w:lineRule="auto"/>
              <w:rPr>
                <w:rFonts w:ascii="Times New Roman" w:hAnsi="Times New Roman" w:cs="Times New Roman"/>
              </w:rPr>
            </w:pPr>
            <w:r w:rsidRPr="000B40A3">
              <w:rPr>
                <w:rFonts w:ascii="Times New Roman" w:hAnsi="Times New Roman" w:cs="Times New Roman"/>
              </w:rPr>
              <w:t>Link the external stylesheet (style.css) inside the &lt;head&gt; section.</w:t>
            </w:r>
          </w:p>
          <w:p w14:paraId="7D6DE40A" w14:textId="77777777" w:rsidR="000B40A3" w:rsidRPr="000B40A3" w:rsidRDefault="000B40A3" w:rsidP="000B40A3">
            <w:pPr>
              <w:pStyle w:val="Default"/>
              <w:numPr>
                <w:ilvl w:val="0"/>
                <w:numId w:val="31"/>
              </w:numPr>
              <w:spacing w:line="276" w:lineRule="auto"/>
              <w:rPr>
                <w:rFonts w:ascii="Times New Roman" w:hAnsi="Times New Roman" w:cs="Times New Roman"/>
              </w:rPr>
            </w:pPr>
            <w:r w:rsidRPr="000B40A3">
              <w:rPr>
                <w:rFonts w:ascii="Times New Roman" w:hAnsi="Times New Roman" w:cs="Times New Roman"/>
              </w:rPr>
              <w:t>Add a sticky &lt;header&gt; with the brand logo and navigation links (&lt;nav&gt;) pointing to all site pages.</w:t>
            </w:r>
          </w:p>
          <w:p w14:paraId="7BD24F43" w14:textId="77777777" w:rsidR="000B40A3" w:rsidRPr="000B40A3" w:rsidRDefault="000B40A3" w:rsidP="000B40A3">
            <w:pPr>
              <w:pStyle w:val="Default"/>
              <w:numPr>
                <w:ilvl w:val="0"/>
                <w:numId w:val="31"/>
              </w:numPr>
              <w:spacing w:line="276" w:lineRule="auto"/>
              <w:rPr>
                <w:rFonts w:ascii="Times New Roman" w:hAnsi="Times New Roman" w:cs="Times New Roman"/>
              </w:rPr>
            </w:pPr>
            <w:r w:rsidRPr="000B40A3">
              <w:rPr>
                <w:rFonts w:ascii="Times New Roman" w:hAnsi="Times New Roman" w:cs="Times New Roman"/>
              </w:rPr>
              <w:t>Add a &lt;section class="hero"&gt; containing a main headline (&lt;h1&gt;) and a call-to-action link button (&lt;a&gt;).</w:t>
            </w:r>
          </w:p>
          <w:p w14:paraId="4E37B274" w14:textId="77777777" w:rsidR="000B40A3" w:rsidRPr="000B40A3" w:rsidRDefault="000B40A3" w:rsidP="000B40A3">
            <w:pPr>
              <w:pStyle w:val="Default"/>
              <w:numPr>
                <w:ilvl w:val="0"/>
                <w:numId w:val="31"/>
              </w:numPr>
              <w:spacing w:line="276" w:lineRule="auto"/>
              <w:rPr>
                <w:rFonts w:ascii="Times New Roman" w:hAnsi="Times New Roman" w:cs="Times New Roman"/>
              </w:rPr>
            </w:pPr>
            <w:r w:rsidRPr="000B40A3">
              <w:rPr>
                <w:rFonts w:ascii="Times New Roman" w:hAnsi="Times New Roman" w:cs="Times New Roman"/>
              </w:rPr>
              <w:t>Create a grid container (&lt;main class="grid"&gt;) displaying top featured product cards, including product image placeholders, titles, prices, and buttons.</w:t>
            </w:r>
          </w:p>
          <w:p w14:paraId="49C5E262" w14:textId="77777777" w:rsidR="000B40A3" w:rsidRPr="000B40A3" w:rsidRDefault="000B40A3" w:rsidP="000B40A3">
            <w:pPr>
              <w:pStyle w:val="Default"/>
              <w:numPr>
                <w:ilvl w:val="0"/>
                <w:numId w:val="31"/>
              </w:numPr>
              <w:spacing w:line="276" w:lineRule="auto"/>
              <w:rPr>
                <w:rFonts w:ascii="Times New Roman" w:hAnsi="Times New Roman" w:cs="Times New Roman"/>
              </w:rPr>
            </w:pPr>
            <w:r w:rsidRPr="000B40A3">
              <w:rPr>
                <w:rFonts w:ascii="Times New Roman" w:hAnsi="Times New Roman" w:cs="Times New Roman"/>
              </w:rPr>
              <w:t>Add the &lt;footer&gt; section with copyright and company details.</w:t>
            </w:r>
          </w:p>
          <w:p w14:paraId="478AA610" w14:textId="77777777" w:rsidR="000B40A3" w:rsidRPr="000B40A3" w:rsidRDefault="000B40A3" w:rsidP="000B40A3">
            <w:pPr>
              <w:pStyle w:val="Default"/>
              <w:spacing w:line="276" w:lineRule="auto"/>
              <w:rPr>
                <w:rFonts w:ascii="Times New Roman" w:hAnsi="Times New Roman" w:cs="Times New Roman"/>
              </w:rPr>
            </w:pPr>
            <w:proofErr w:type="gramStart"/>
            <w:r w:rsidRPr="000B40A3">
              <w:rPr>
                <w:rFonts w:ascii="Times New Roman" w:hAnsi="Times New Roman" w:cs="Times New Roman"/>
              </w:rPr>
              <w:t xml:space="preserve">  </w:t>
            </w:r>
            <w:r w:rsidRPr="000B40A3">
              <w:rPr>
                <w:rFonts w:ascii="Times New Roman" w:hAnsi="Times New Roman" w:cs="Times New Roman"/>
                <w:b/>
                <w:bCs/>
              </w:rPr>
              <w:t>Develop</w:t>
            </w:r>
            <w:proofErr w:type="gramEnd"/>
            <w:r w:rsidRPr="000B40A3">
              <w:rPr>
                <w:rFonts w:ascii="Times New Roman" w:hAnsi="Times New Roman" w:cs="Times New Roman"/>
                <w:b/>
                <w:bCs/>
              </w:rPr>
              <w:t xml:space="preserve"> the Shop Catalogue Page (catalogue.html)</w:t>
            </w:r>
          </w:p>
          <w:p w14:paraId="2D119333" w14:textId="77777777" w:rsidR="000B40A3" w:rsidRPr="000B40A3" w:rsidRDefault="000B40A3" w:rsidP="000B40A3">
            <w:pPr>
              <w:pStyle w:val="Default"/>
              <w:numPr>
                <w:ilvl w:val="0"/>
                <w:numId w:val="32"/>
              </w:numPr>
              <w:spacing w:line="276" w:lineRule="auto"/>
              <w:rPr>
                <w:rFonts w:ascii="Times New Roman" w:hAnsi="Times New Roman" w:cs="Times New Roman"/>
              </w:rPr>
            </w:pPr>
            <w:r w:rsidRPr="000B40A3">
              <w:rPr>
                <w:rFonts w:ascii="Times New Roman" w:hAnsi="Times New Roman" w:cs="Times New Roman"/>
              </w:rPr>
              <w:t>Maintain design consistency by including the identical &lt;header&gt; navigation and &lt;footer&gt; sections.</w:t>
            </w:r>
          </w:p>
          <w:p w14:paraId="1648C7C6" w14:textId="77777777" w:rsidR="000B40A3" w:rsidRPr="000B40A3" w:rsidRDefault="000B40A3" w:rsidP="000B40A3">
            <w:pPr>
              <w:pStyle w:val="Default"/>
              <w:numPr>
                <w:ilvl w:val="0"/>
                <w:numId w:val="32"/>
              </w:numPr>
              <w:spacing w:line="276" w:lineRule="auto"/>
              <w:rPr>
                <w:rFonts w:ascii="Times New Roman" w:hAnsi="Times New Roman" w:cs="Times New Roman"/>
              </w:rPr>
            </w:pPr>
            <w:r w:rsidRPr="000B40A3">
              <w:rPr>
                <w:rFonts w:ascii="Times New Roman" w:hAnsi="Times New Roman" w:cs="Times New Roman"/>
              </w:rPr>
              <w:t>Build an expanded product grid inside &lt;main class="grid"&gt; containing product items (item-1 through item-9).</w:t>
            </w:r>
          </w:p>
          <w:p w14:paraId="0124ABE8" w14:textId="77777777" w:rsidR="000B40A3" w:rsidRPr="000B40A3" w:rsidRDefault="000B40A3" w:rsidP="000B40A3">
            <w:pPr>
              <w:pStyle w:val="Default"/>
              <w:numPr>
                <w:ilvl w:val="0"/>
                <w:numId w:val="32"/>
              </w:numPr>
              <w:spacing w:line="276" w:lineRule="auto"/>
              <w:rPr>
                <w:rFonts w:ascii="Times New Roman" w:hAnsi="Times New Roman" w:cs="Times New Roman"/>
              </w:rPr>
            </w:pPr>
            <w:r w:rsidRPr="000B40A3">
              <w:rPr>
                <w:rFonts w:ascii="Times New Roman" w:hAnsi="Times New Roman" w:cs="Times New Roman"/>
              </w:rPr>
              <w:t>Add product details within each card: category label (&lt;span class="cat"&gt;), title (&lt;h3&gt;), price (&lt;p&gt;), and a "Buy" button (&lt;button&gt;).</w:t>
            </w:r>
          </w:p>
          <w:p w14:paraId="76E3A6DD" w14:textId="77777777" w:rsidR="000B40A3" w:rsidRPr="000B40A3" w:rsidRDefault="000B40A3" w:rsidP="000B40A3">
            <w:pPr>
              <w:pStyle w:val="Default"/>
              <w:spacing w:line="276" w:lineRule="auto"/>
              <w:rPr>
                <w:rFonts w:ascii="Times New Roman" w:hAnsi="Times New Roman" w:cs="Times New Roman"/>
              </w:rPr>
            </w:pPr>
            <w:proofErr w:type="gramStart"/>
            <w:r w:rsidRPr="000B40A3">
              <w:rPr>
                <w:rFonts w:ascii="Times New Roman" w:hAnsi="Times New Roman" w:cs="Times New Roman"/>
              </w:rPr>
              <w:t xml:space="preserve">  </w:t>
            </w:r>
            <w:r w:rsidRPr="000B40A3">
              <w:rPr>
                <w:rFonts w:ascii="Times New Roman" w:hAnsi="Times New Roman" w:cs="Times New Roman"/>
                <w:b/>
                <w:bCs/>
              </w:rPr>
              <w:t>Develop</w:t>
            </w:r>
            <w:proofErr w:type="gramEnd"/>
            <w:r w:rsidRPr="000B40A3">
              <w:rPr>
                <w:rFonts w:ascii="Times New Roman" w:hAnsi="Times New Roman" w:cs="Times New Roman"/>
                <w:b/>
                <w:bCs/>
              </w:rPr>
              <w:t xml:space="preserve"> the Login Page (login.html)</w:t>
            </w:r>
          </w:p>
          <w:p w14:paraId="16856659" w14:textId="77777777" w:rsidR="000B40A3" w:rsidRPr="000B40A3" w:rsidRDefault="000B40A3" w:rsidP="000B40A3">
            <w:pPr>
              <w:pStyle w:val="Default"/>
              <w:numPr>
                <w:ilvl w:val="0"/>
                <w:numId w:val="33"/>
              </w:numPr>
              <w:spacing w:line="276" w:lineRule="auto"/>
              <w:rPr>
                <w:rFonts w:ascii="Times New Roman" w:hAnsi="Times New Roman" w:cs="Times New Roman"/>
              </w:rPr>
            </w:pPr>
            <w:r w:rsidRPr="000B40A3">
              <w:rPr>
                <w:rFonts w:ascii="Times New Roman" w:hAnsi="Times New Roman" w:cs="Times New Roman"/>
              </w:rPr>
              <w:lastRenderedPageBreak/>
              <w:t>Reuse the global &lt;header&gt; and &lt;footer&gt;.</w:t>
            </w:r>
          </w:p>
          <w:p w14:paraId="16B41F4E" w14:textId="77777777" w:rsidR="000B40A3" w:rsidRPr="000B40A3" w:rsidRDefault="000B40A3" w:rsidP="000B40A3">
            <w:pPr>
              <w:pStyle w:val="Default"/>
              <w:numPr>
                <w:ilvl w:val="0"/>
                <w:numId w:val="33"/>
              </w:numPr>
              <w:spacing w:line="276" w:lineRule="auto"/>
              <w:rPr>
                <w:rFonts w:ascii="Times New Roman" w:hAnsi="Times New Roman" w:cs="Times New Roman"/>
              </w:rPr>
            </w:pPr>
            <w:r w:rsidRPr="000B40A3">
              <w:rPr>
                <w:rFonts w:ascii="Times New Roman" w:hAnsi="Times New Roman" w:cs="Times New Roman"/>
              </w:rPr>
              <w:t>Create a form container (&lt;div class="form-box"&gt;) inside a centered background wrapper (&lt;div class="form-</w:t>
            </w:r>
            <w:proofErr w:type="spellStart"/>
            <w:r w:rsidRPr="000B40A3">
              <w:rPr>
                <w:rFonts w:ascii="Times New Roman" w:hAnsi="Times New Roman" w:cs="Times New Roman"/>
              </w:rPr>
              <w:t>bg</w:t>
            </w:r>
            <w:proofErr w:type="spellEnd"/>
            <w:r w:rsidRPr="000B40A3">
              <w:rPr>
                <w:rFonts w:ascii="Times New Roman" w:hAnsi="Times New Roman" w:cs="Times New Roman"/>
              </w:rPr>
              <w:t>"&gt;).</w:t>
            </w:r>
          </w:p>
          <w:p w14:paraId="1721A4F1" w14:textId="77777777" w:rsidR="000B40A3" w:rsidRPr="000B40A3" w:rsidRDefault="000B40A3" w:rsidP="000B40A3">
            <w:pPr>
              <w:pStyle w:val="Default"/>
              <w:numPr>
                <w:ilvl w:val="0"/>
                <w:numId w:val="33"/>
              </w:numPr>
              <w:spacing w:line="276" w:lineRule="auto"/>
              <w:rPr>
                <w:rFonts w:ascii="Times New Roman" w:hAnsi="Times New Roman" w:cs="Times New Roman"/>
              </w:rPr>
            </w:pPr>
            <w:r w:rsidRPr="000B40A3">
              <w:rPr>
                <w:rFonts w:ascii="Times New Roman" w:hAnsi="Times New Roman" w:cs="Times New Roman"/>
              </w:rPr>
              <w:t>Build the sign-in form with required inputs for email and password, a "Submit" button, and a "Forgot Password?" hyperlink.</w:t>
            </w:r>
          </w:p>
          <w:p w14:paraId="00C16E79" w14:textId="77777777" w:rsidR="000B40A3" w:rsidRPr="000B40A3" w:rsidRDefault="000B40A3" w:rsidP="000B40A3">
            <w:pPr>
              <w:pStyle w:val="Default"/>
              <w:spacing w:line="276" w:lineRule="auto"/>
              <w:rPr>
                <w:rFonts w:ascii="Times New Roman" w:hAnsi="Times New Roman" w:cs="Times New Roman"/>
              </w:rPr>
            </w:pPr>
            <w:proofErr w:type="gramStart"/>
            <w:r w:rsidRPr="000B40A3">
              <w:rPr>
                <w:rFonts w:ascii="Times New Roman" w:hAnsi="Times New Roman" w:cs="Times New Roman"/>
              </w:rPr>
              <w:t xml:space="preserve">  </w:t>
            </w:r>
            <w:r w:rsidRPr="000B40A3">
              <w:rPr>
                <w:rFonts w:ascii="Times New Roman" w:hAnsi="Times New Roman" w:cs="Times New Roman"/>
                <w:b/>
                <w:bCs/>
              </w:rPr>
              <w:t>Develop</w:t>
            </w:r>
            <w:proofErr w:type="gramEnd"/>
            <w:r w:rsidRPr="000B40A3">
              <w:rPr>
                <w:rFonts w:ascii="Times New Roman" w:hAnsi="Times New Roman" w:cs="Times New Roman"/>
                <w:b/>
                <w:bCs/>
              </w:rPr>
              <w:t xml:space="preserve"> the Registration Page (register.html)</w:t>
            </w:r>
          </w:p>
          <w:p w14:paraId="17B7BEEC" w14:textId="77777777" w:rsidR="000B40A3" w:rsidRPr="000B40A3" w:rsidRDefault="000B40A3" w:rsidP="000B40A3">
            <w:pPr>
              <w:pStyle w:val="Default"/>
              <w:numPr>
                <w:ilvl w:val="0"/>
                <w:numId w:val="34"/>
              </w:numPr>
              <w:spacing w:line="276" w:lineRule="auto"/>
              <w:rPr>
                <w:rFonts w:ascii="Times New Roman" w:hAnsi="Times New Roman" w:cs="Times New Roman"/>
              </w:rPr>
            </w:pPr>
            <w:r w:rsidRPr="000B40A3">
              <w:rPr>
                <w:rFonts w:ascii="Times New Roman" w:hAnsi="Times New Roman" w:cs="Times New Roman"/>
              </w:rPr>
              <w:t>Reuse the global &lt;header&gt; and &lt;footer&gt;.</w:t>
            </w:r>
          </w:p>
          <w:p w14:paraId="7F242897" w14:textId="77777777" w:rsidR="000B40A3" w:rsidRPr="000B40A3" w:rsidRDefault="000B40A3" w:rsidP="000B40A3">
            <w:pPr>
              <w:pStyle w:val="Default"/>
              <w:numPr>
                <w:ilvl w:val="0"/>
                <w:numId w:val="34"/>
              </w:numPr>
              <w:spacing w:line="276" w:lineRule="auto"/>
              <w:rPr>
                <w:rFonts w:ascii="Times New Roman" w:hAnsi="Times New Roman" w:cs="Times New Roman"/>
              </w:rPr>
            </w:pPr>
            <w:r w:rsidRPr="000B40A3">
              <w:rPr>
                <w:rFonts w:ascii="Times New Roman" w:hAnsi="Times New Roman" w:cs="Times New Roman"/>
              </w:rPr>
              <w:t>Create a wider form container (&lt;div class="form-box"&gt;) to accommodate user details.</w:t>
            </w:r>
          </w:p>
          <w:p w14:paraId="293631CA" w14:textId="77777777" w:rsidR="000B40A3" w:rsidRPr="000B40A3" w:rsidRDefault="000B40A3" w:rsidP="000B40A3">
            <w:pPr>
              <w:pStyle w:val="Default"/>
              <w:numPr>
                <w:ilvl w:val="0"/>
                <w:numId w:val="34"/>
              </w:numPr>
              <w:spacing w:line="276" w:lineRule="auto"/>
              <w:rPr>
                <w:rFonts w:ascii="Times New Roman" w:hAnsi="Times New Roman" w:cs="Times New Roman"/>
              </w:rPr>
            </w:pPr>
            <w:r w:rsidRPr="000B40A3">
              <w:rPr>
                <w:rFonts w:ascii="Times New Roman" w:hAnsi="Times New Roman" w:cs="Times New Roman"/>
              </w:rPr>
              <w:t>Include input fields for Full Name (text), Email (email), Mobile Number (</w:t>
            </w:r>
            <w:proofErr w:type="spellStart"/>
            <w:r w:rsidRPr="000B40A3">
              <w:rPr>
                <w:rFonts w:ascii="Times New Roman" w:hAnsi="Times New Roman" w:cs="Times New Roman"/>
              </w:rPr>
              <w:t>tel</w:t>
            </w:r>
            <w:proofErr w:type="spellEnd"/>
            <w:r w:rsidRPr="000B40A3">
              <w:rPr>
                <w:rFonts w:ascii="Times New Roman" w:hAnsi="Times New Roman" w:cs="Times New Roman"/>
              </w:rPr>
              <w:t>), Password (password), Confirm Password (password), Gender (&lt;select&gt; dropdown), and Delivery Address (&lt;</w:t>
            </w:r>
            <w:proofErr w:type="spellStart"/>
            <w:r w:rsidRPr="000B40A3">
              <w:rPr>
                <w:rFonts w:ascii="Times New Roman" w:hAnsi="Times New Roman" w:cs="Times New Roman"/>
              </w:rPr>
              <w:t>textarea</w:t>
            </w:r>
            <w:proofErr w:type="spellEnd"/>
            <w:r w:rsidRPr="000B40A3">
              <w:rPr>
                <w:rFonts w:ascii="Times New Roman" w:hAnsi="Times New Roman" w:cs="Times New Roman"/>
              </w:rPr>
              <w:t>&gt;).</w:t>
            </w:r>
          </w:p>
          <w:p w14:paraId="1F20D718" w14:textId="77777777" w:rsidR="000B40A3" w:rsidRPr="000B40A3" w:rsidRDefault="000B40A3" w:rsidP="000B40A3">
            <w:pPr>
              <w:pStyle w:val="Default"/>
              <w:spacing w:line="276" w:lineRule="auto"/>
              <w:rPr>
                <w:rFonts w:ascii="Times New Roman" w:hAnsi="Times New Roman" w:cs="Times New Roman"/>
              </w:rPr>
            </w:pPr>
            <w:proofErr w:type="gramStart"/>
            <w:r w:rsidRPr="000B40A3">
              <w:rPr>
                <w:rFonts w:ascii="Times New Roman" w:hAnsi="Times New Roman" w:cs="Times New Roman"/>
              </w:rPr>
              <w:t xml:space="preserve">  </w:t>
            </w:r>
            <w:r w:rsidRPr="000B40A3">
              <w:rPr>
                <w:rFonts w:ascii="Times New Roman" w:hAnsi="Times New Roman" w:cs="Times New Roman"/>
                <w:b/>
                <w:bCs/>
              </w:rPr>
              <w:t>Style</w:t>
            </w:r>
            <w:proofErr w:type="gramEnd"/>
            <w:r w:rsidRPr="000B40A3">
              <w:rPr>
                <w:rFonts w:ascii="Times New Roman" w:hAnsi="Times New Roman" w:cs="Times New Roman"/>
                <w:b/>
                <w:bCs/>
              </w:rPr>
              <w:t xml:space="preserve"> and Layout the Website (style.css)</w:t>
            </w:r>
          </w:p>
          <w:p w14:paraId="49E87CD9" w14:textId="77777777" w:rsidR="000B40A3" w:rsidRPr="000B40A3" w:rsidRDefault="000B40A3" w:rsidP="000B40A3">
            <w:pPr>
              <w:pStyle w:val="Default"/>
              <w:numPr>
                <w:ilvl w:val="0"/>
                <w:numId w:val="35"/>
              </w:numPr>
              <w:spacing w:line="276" w:lineRule="auto"/>
              <w:rPr>
                <w:rFonts w:ascii="Times New Roman" w:hAnsi="Times New Roman" w:cs="Times New Roman"/>
              </w:rPr>
            </w:pPr>
            <w:r w:rsidRPr="000B40A3">
              <w:rPr>
                <w:rFonts w:ascii="Times New Roman" w:hAnsi="Times New Roman" w:cs="Times New Roman"/>
                <w:b/>
                <w:bCs/>
              </w:rPr>
              <w:t>CSS Reset &amp; Fonts:</w:t>
            </w:r>
            <w:r w:rsidRPr="000B40A3">
              <w:rPr>
                <w:rFonts w:ascii="Times New Roman" w:hAnsi="Times New Roman" w:cs="Times New Roman"/>
              </w:rPr>
              <w:t xml:space="preserve"> Reset padding/margin globally (*) and set font families (Montserrat and Bodoni Moda).</w:t>
            </w:r>
          </w:p>
          <w:p w14:paraId="770A7575" w14:textId="77777777" w:rsidR="000B40A3" w:rsidRPr="000B40A3" w:rsidRDefault="000B40A3" w:rsidP="000B40A3">
            <w:pPr>
              <w:pStyle w:val="Default"/>
              <w:numPr>
                <w:ilvl w:val="0"/>
                <w:numId w:val="35"/>
              </w:numPr>
              <w:spacing w:line="276" w:lineRule="auto"/>
              <w:rPr>
                <w:rFonts w:ascii="Times New Roman" w:hAnsi="Times New Roman" w:cs="Times New Roman"/>
              </w:rPr>
            </w:pPr>
            <w:r w:rsidRPr="000B40A3">
              <w:rPr>
                <w:rFonts w:ascii="Times New Roman" w:hAnsi="Times New Roman" w:cs="Times New Roman"/>
                <w:b/>
                <w:bCs/>
              </w:rPr>
              <w:t>Navigation &amp; Hero:</w:t>
            </w:r>
            <w:r w:rsidRPr="000B40A3">
              <w:rPr>
                <w:rFonts w:ascii="Times New Roman" w:hAnsi="Times New Roman" w:cs="Times New Roman"/>
              </w:rPr>
              <w:t xml:space="preserve"> Style the header to stick to the top (position: sticky) and align navigation links.</w:t>
            </w:r>
          </w:p>
          <w:p w14:paraId="67490788" w14:textId="77777777" w:rsidR="000B40A3" w:rsidRPr="000B40A3" w:rsidRDefault="000B40A3" w:rsidP="000B40A3">
            <w:pPr>
              <w:pStyle w:val="Default"/>
              <w:numPr>
                <w:ilvl w:val="0"/>
                <w:numId w:val="35"/>
              </w:numPr>
              <w:spacing w:line="276" w:lineRule="auto"/>
              <w:rPr>
                <w:rFonts w:ascii="Times New Roman" w:hAnsi="Times New Roman" w:cs="Times New Roman"/>
              </w:rPr>
            </w:pPr>
            <w:r w:rsidRPr="000B40A3">
              <w:rPr>
                <w:rFonts w:ascii="Times New Roman" w:hAnsi="Times New Roman" w:cs="Times New Roman"/>
                <w:b/>
                <w:bCs/>
              </w:rPr>
              <w:t>CSS Grid Layout:</w:t>
            </w:r>
            <w:r w:rsidRPr="000B40A3">
              <w:rPr>
                <w:rFonts w:ascii="Times New Roman" w:hAnsi="Times New Roman" w:cs="Times New Roman"/>
              </w:rPr>
              <w:t xml:space="preserve"> Apply display: grid with grid-template-columns: </w:t>
            </w:r>
            <w:proofErr w:type="gramStart"/>
            <w:r w:rsidRPr="000B40A3">
              <w:rPr>
                <w:rFonts w:ascii="Times New Roman" w:hAnsi="Times New Roman" w:cs="Times New Roman"/>
              </w:rPr>
              <w:t>repeat(</w:t>
            </w:r>
            <w:proofErr w:type="gramEnd"/>
            <w:r w:rsidRPr="000B40A3">
              <w:rPr>
                <w:rFonts w:ascii="Times New Roman" w:hAnsi="Times New Roman" w:cs="Times New Roman"/>
              </w:rPr>
              <w:t xml:space="preserve">auto-fit, </w:t>
            </w:r>
            <w:proofErr w:type="gramStart"/>
            <w:r w:rsidRPr="000B40A3">
              <w:rPr>
                <w:rFonts w:ascii="Times New Roman" w:hAnsi="Times New Roman" w:cs="Times New Roman"/>
              </w:rPr>
              <w:t>minmax(</w:t>
            </w:r>
            <w:proofErr w:type="gramEnd"/>
            <w:r w:rsidRPr="000B40A3">
              <w:rPr>
                <w:rFonts w:ascii="Times New Roman" w:hAnsi="Times New Roman" w:cs="Times New Roman"/>
              </w:rPr>
              <w:t>320px, 1fr)) to create a responsive product grid.</w:t>
            </w:r>
          </w:p>
          <w:p w14:paraId="77B2DA53" w14:textId="77777777" w:rsidR="000B40A3" w:rsidRPr="000B40A3" w:rsidRDefault="000B40A3" w:rsidP="000B40A3">
            <w:pPr>
              <w:pStyle w:val="Default"/>
              <w:numPr>
                <w:ilvl w:val="0"/>
                <w:numId w:val="35"/>
              </w:numPr>
              <w:spacing w:line="276" w:lineRule="auto"/>
              <w:rPr>
                <w:rFonts w:ascii="Times New Roman" w:hAnsi="Times New Roman" w:cs="Times New Roman"/>
              </w:rPr>
            </w:pPr>
            <w:r w:rsidRPr="000B40A3">
              <w:rPr>
                <w:rFonts w:ascii="Times New Roman" w:hAnsi="Times New Roman" w:cs="Times New Roman"/>
                <w:b/>
                <w:bCs/>
              </w:rPr>
              <w:t>Aesthetics &amp; Cards:</w:t>
            </w:r>
            <w:r w:rsidRPr="000B40A3">
              <w:rPr>
                <w:rFonts w:ascii="Times New Roman" w:hAnsi="Times New Roman" w:cs="Times New Roman"/>
              </w:rPr>
              <w:t xml:space="preserve"> Add soft linear-gradient background colors </w:t>
            </w:r>
            <w:proofErr w:type="gramStart"/>
            <w:r w:rsidRPr="000B40A3">
              <w:rPr>
                <w:rFonts w:ascii="Times New Roman" w:hAnsi="Times New Roman" w:cs="Times New Roman"/>
              </w:rPr>
              <w:t>(.item</w:t>
            </w:r>
            <w:proofErr w:type="gramEnd"/>
            <w:r w:rsidRPr="000B40A3">
              <w:rPr>
                <w:rFonts w:ascii="Times New Roman" w:hAnsi="Times New Roman" w:cs="Times New Roman"/>
              </w:rPr>
              <w:t xml:space="preserve">-1 </w:t>
            </w:r>
            <w:proofErr w:type="gramStart"/>
            <w:r w:rsidRPr="000B40A3">
              <w:rPr>
                <w:rFonts w:ascii="Times New Roman" w:hAnsi="Times New Roman" w:cs="Times New Roman"/>
              </w:rPr>
              <w:t>to .item</w:t>
            </w:r>
            <w:proofErr w:type="gramEnd"/>
            <w:r w:rsidRPr="000B40A3">
              <w:rPr>
                <w:rFonts w:ascii="Times New Roman" w:hAnsi="Times New Roman" w:cs="Times New Roman"/>
              </w:rPr>
              <w:t xml:space="preserve">-9) for product image wraps and implement hover animation effects (transform: </w:t>
            </w:r>
            <w:proofErr w:type="spellStart"/>
            <w:r w:rsidRPr="000B40A3">
              <w:rPr>
                <w:rFonts w:ascii="Times New Roman" w:hAnsi="Times New Roman" w:cs="Times New Roman"/>
              </w:rPr>
              <w:t>translateY</w:t>
            </w:r>
            <w:proofErr w:type="spellEnd"/>
            <w:r w:rsidRPr="000B40A3">
              <w:rPr>
                <w:rFonts w:ascii="Times New Roman" w:hAnsi="Times New Roman" w:cs="Times New Roman"/>
              </w:rPr>
              <w:t>(-4px)).</w:t>
            </w:r>
          </w:p>
          <w:p w14:paraId="236E8DE7" w14:textId="77777777" w:rsidR="000B40A3" w:rsidRPr="000B40A3" w:rsidRDefault="000B40A3" w:rsidP="000B40A3">
            <w:pPr>
              <w:pStyle w:val="Default"/>
              <w:numPr>
                <w:ilvl w:val="0"/>
                <w:numId w:val="35"/>
              </w:numPr>
              <w:spacing w:line="276" w:lineRule="auto"/>
              <w:rPr>
                <w:rFonts w:ascii="Times New Roman" w:hAnsi="Times New Roman" w:cs="Times New Roman"/>
              </w:rPr>
            </w:pPr>
            <w:r w:rsidRPr="000B40A3">
              <w:rPr>
                <w:rFonts w:ascii="Times New Roman" w:hAnsi="Times New Roman" w:cs="Times New Roman"/>
                <w:b/>
                <w:bCs/>
              </w:rPr>
              <w:t>Forms &amp; Controls:</w:t>
            </w:r>
            <w:r w:rsidRPr="000B40A3">
              <w:rPr>
                <w:rFonts w:ascii="Times New Roman" w:hAnsi="Times New Roman" w:cs="Times New Roman"/>
              </w:rPr>
              <w:t xml:space="preserve"> Style inputs, select fields, </w:t>
            </w:r>
            <w:proofErr w:type="spellStart"/>
            <w:r w:rsidRPr="000B40A3">
              <w:rPr>
                <w:rFonts w:ascii="Times New Roman" w:hAnsi="Times New Roman" w:cs="Times New Roman"/>
              </w:rPr>
              <w:t>textareas</w:t>
            </w:r>
            <w:proofErr w:type="spellEnd"/>
            <w:r w:rsidRPr="000B40A3">
              <w:rPr>
                <w:rFonts w:ascii="Times New Roman" w:hAnsi="Times New Roman" w:cs="Times New Roman"/>
              </w:rPr>
              <w:t>, and buttons (.</w:t>
            </w:r>
            <w:proofErr w:type="spellStart"/>
            <w:r w:rsidRPr="000B40A3">
              <w:rPr>
                <w:rFonts w:ascii="Times New Roman" w:hAnsi="Times New Roman" w:cs="Times New Roman"/>
              </w:rPr>
              <w:t>btn</w:t>
            </w:r>
            <w:proofErr w:type="spellEnd"/>
            <w:r w:rsidRPr="000B40A3">
              <w:rPr>
                <w:rFonts w:ascii="Times New Roman" w:hAnsi="Times New Roman" w:cs="Times New Roman"/>
              </w:rPr>
              <w:t>) with sleek border transitions and focus states.</w:t>
            </w:r>
          </w:p>
          <w:p w14:paraId="6346922F" w14:textId="77777777" w:rsidR="000B40A3" w:rsidRPr="000B40A3" w:rsidRDefault="000B40A3" w:rsidP="000B40A3">
            <w:pPr>
              <w:pStyle w:val="Default"/>
              <w:numPr>
                <w:ilvl w:val="0"/>
                <w:numId w:val="35"/>
              </w:numPr>
              <w:spacing w:line="276" w:lineRule="auto"/>
              <w:rPr>
                <w:rFonts w:ascii="Times New Roman" w:hAnsi="Times New Roman" w:cs="Times New Roman"/>
              </w:rPr>
            </w:pPr>
            <w:r w:rsidRPr="000B40A3">
              <w:rPr>
                <w:rFonts w:ascii="Times New Roman" w:hAnsi="Times New Roman" w:cs="Times New Roman"/>
                <w:b/>
                <w:bCs/>
              </w:rPr>
              <w:t>Responsiveness:</w:t>
            </w:r>
            <w:r w:rsidRPr="000B40A3">
              <w:rPr>
                <w:rFonts w:ascii="Times New Roman" w:hAnsi="Times New Roman" w:cs="Times New Roman"/>
              </w:rPr>
              <w:t xml:space="preserve"> Add media queries (@media (max-width: 768px)) to stack header elements vertically on smaller screens.</w:t>
            </w:r>
          </w:p>
          <w:p w14:paraId="256308EA" w14:textId="77777777" w:rsidR="000B40A3" w:rsidRPr="000B40A3" w:rsidRDefault="000B40A3" w:rsidP="000B40A3">
            <w:pPr>
              <w:pStyle w:val="Default"/>
              <w:spacing w:line="276" w:lineRule="auto"/>
              <w:rPr>
                <w:rFonts w:ascii="Times New Roman" w:hAnsi="Times New Roman" w:cs="Times New Roman"/>
              </w:rPr>
            </w:pPr>
            <w:proofErr w:type="gramStart"/>
            <w:r w:rsidRPr="000B40A3">
              <w:rPr>
                <w:rFonts w:ascii="Times New Roman" w:hAnsi="Times New Roman" w:cs="Times New Roman"/>
              </w:rPr>
              <w:t xml:space="preserve">  </w:t>
            </w:r>
            <w:r w:rsidRPr="000B40A3">
              <w:rPr>
                <w:rFonts w:ascii="Times New Roman" w:hAnsi="Times New Roman" w:cs="Times New Roman"/>
                <w:b/>
                <w:bCs/>
              </w:rPr>
              <w:t>Test</w:t>
            </w:r>
            <w:proofErr w:type="gramEnd"/>
            <w:r w:rsidRPr="000B40A3">
              <w:rPr>
                <w:rFonts w:ascii="Times New Roman" w:hAnsi="Times New Roman" w:cs="Times New Roman"/>
                <w:b/>
                <w:bCs/>
              </w:rPr>
              <w:t xml:space="preserve"> &amp; Verify</w:t>
            </w:r>
          </w:p>
          <w:p w14:paraId="6359CBCD" w14:textId="77777777" w:rsidR="000B40A3" w:rsidRPr="000B40A3" w:rsidRDefault="000B40A3" w:rsidP="000B40A3">
            <w:pPr>
              <w:pStyle w:val="Default"/>
              <w:numPr>
                <w:ilvl w:val="0"/>
                <w:numId w:val="36"/>
              </w:numPr>
              <w:spacing w:line="276" w:lineRule="auto"/>
              <w:rPr>
                <w:rFonts w:ascii="Times New Roman" w:hAnsi="Times New Roman" w:cs="Times New Roman"/>
              </w:rPr>
            </w:pPr>
            <w:r w:rsidRPr="000B40A3">
              <w:rPr>
                <w:rFonts w:ascii="Times New Roman" w:hAnsi="Times New Roman" w:cs="Times New Roman"/>
              </w:rPr>
              <w:t>Open index.html in a web browser to ensure seamless navigation across links, proper form validation (required attributes), and responsive visual layout.</w:t>
            </w:r>
          </w:p>
          <w:p w14:paraId="3F6FC8E9" w14:textId="06EC6CAA" w:rsidR="00003AFD" w:rsidRPr="00975FF2" w:rsidRDefault="00003AFD" w:rsidP="00003AFD">
            <w:pPr>
              <w:pStyle w:val="Default"/>
              <w:spacing w:line="276" w:lineRule="auto"/>
              <w:rPr>
                <w:rFonts w:ascii="Times New Roman" w:hAnsi="Times New Roman" w:cs="Times New Roman"/>
              </w:rPr>
            </w:pPr>
          </w:p>
          <w:p w14:paraId="6F57CA7F" w14:textId="0F1EED6A" w:rsidR="00EE59A2" w:rsidRPr="00975FF2" w:rsidRDefault="00EE59A2" w:rsidP="008E65AB">
            <w:pPr>
              <w:autoSpaceDE w:val="0"/>
              <w:spacing w:line="100" w:lineRule="atLeast"/>
              <w:rPr>
                <w:rFonts w:ascii="Times New Roman" w:hAnsi="Times New Roman" w:cs="Times New Roman"/>
                <w:sz w:val="24"/>
                <w:szCs w:val="24"/>
              </w:rPr>
            </w:pPr>
          </w:p>
        </w:tc>
      </w:tr>
    </w:tbl>
    <w:p w14:paraId="45D29F85" w14:textId="77777777" w:rsidR="00A940EA" w:rsidRDefault="00A940EA" w:rsidP="00DF1F07">
      <w:pPr>
        <w:widowControl w:val="0"/>
        <w:suppressAutoHyphens/>
        <w:spacing w:after="0" w:line="264" w:lineRule="auto"/>
        <w:jc w:val="both"/>
        <w:rPr>
          <w:rFonts w:ascii="Times New Roman" w:hAnsi="Times New Roman"/>
          <w:b/>
          <w:sz w:val="24"/>
          <w:szCs w:val="24"/>
        </w:rPr>
      </w:pPr>
    </w:p>
    <w:tbl>
      <w:tblPr>
        <w:tblStyle w:val="TableGrid"/>
        <w:tblW w:w="0" w:type="auto"/>
        <w:tblInd w:w="-176" w:type="dxa"/>
        <w:tblLook w:val="04A0" w:firstRow="1" w:lastRow="0" w:firstColumn="1" w:lastColumn="0" w:noHBand="0" w:noVBand="1"/>
      </w:tblPr>
      <w:tblGrid>
        <w:gridCol w:w="10876"/>
      </w:tblGrid>
      <w:tr w:rsidR="00497553" w14:paraId="192D51F4" w14:textId="77777777" w:rsidTr="00A940EA">
        <w:tc>
          <w:tcPr>
            <w:tcW w:w="9914" w:type="dxa"/>
          </w:tcPr>
          <w:p w14:paraId="43A12C4D" w14:textId="7C09694A" w:rsidR="00497553" w:rsidRPr="007609F2" w:rsidRDefault="00547D35" w:rsidP="002957F8">
            <w:pPr>
              <w:widowControl w:val="0"/>
              <w:suppressAutoHyphens/>
              <w:spacing w:line="264" w:lineRule="auto"/>
              <w:jc w:val="both"/>
              <w:rPr>
                <w:rFonts w:ascii="Times New Roman" w:hAnsi="Times New Roman"/>
                <w:b/>
                <w:sz w:val="24"/>
                <w:szCs w:val="24"/>
              </w:rPr>
            </w:pPr>
            <w:r>
              <w:rPr>
                <w:rFonts w:ascii="Times New Roman" w:hAnsi="Times New Roman"/>
                <w:b/>
                <w:color w:val="BC202E"/>
                <w:sz w:val="24"/>
                <w:szCs w:val="24"/>
              </w:rPr>
              <w:t>Output</w:t>
            </w:r>
          </w:p>
        </w:tc>
      </w:tr>
      <w:tr w:rsidR="00497553" w14:paraId="12A93333" w14:textId="77777777" w:rsidTr="00A940EA">
        <w:tc>
          <w:tcPr>
            <w:tcW w:w="9914" w:type="dxa"/>
          </w:tcPr>
          <w:p w14:paraId="1F837CF2" w14:textId="5DE73256" w:rsidR="00861D21" w:rsidRDefault="000B40A3" w:rsidP="000B40A3">
            <w:pPr>
              <w:tabs>
                <w:tab w:val="left" w:pos="1796"/>
              </w:tabs>
              <w:autoSpaceDE w:val="0"/>
              <w:spacing w:line="100" w:lineRule="atLeast"/>
              <w:rPr>
                <w:rFonts w:ascii="Times New Roman" w:hAnsi="Times New Roman" w:cs="Times New Roman"/>
                <w:sz w:val="24"/>
                <w:szCs w:val="24"/>
              </w:rPr>
            </w:pPr>
            <w:r w:rsidRPr="000B40A3">
              <w:rPr>
                <w:rFonts w:ascii="Times New Roman" w:hAnsi="Times New Roman" w:cs="Times New Roman"/>
                <w:sz w:val="24"/>
                <w:szCs w:val="24"/>
              </w:rPr>
              <w:lastRenderedPageBreak/>
              <w:drawing>
                <wp:inline distT="0" distB="0" distL="0" distR="0" wp14:anchorId="0982EC68" wp14:editId="7EB3F91D">
                  <wp:extent cx="6800850" cy="3402330"/>
                  <wp:effectExtent l="0" t="0" r="0" b="7620"/>
                  <wp:docPr id="716150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150152" name=""/>
                          <pic:cNvPicPr/>
                        </pic:nvPicPr>
                        <pic:blipFill>
                          <a:blip r:embed="rId7"/>
                          <a:stretch>
                            <a:fillRect/>
                          </a:stretch>
                        </pic:blipFill>
                        <pic:spPr>
                          <a:xfrm>
                            <a:off x="0" y="0"/>
                            <a:ext cx="6800850" cy="3402330"/>
                          </a:xfrm>
                          <a:prstGeom prst="rect">
                            <a:avLst/>
                          </a:prstGeom>
                        </pic:spPr>
                      </pic:pic>
                    </a:graphicData>
                  </a:graphic>
                </wp:inline>
              </w:drawing>
            </w:r>
          </w:p>
          <w:p w14:paraId="26BD6569" w14:textId="77777777" w:rsidR="000B40A3" w:rsidRDefault="000B40A3" w:rsidP="000B40A3">
            <w:pPr>
              <w:tabs>
                <w:tab w:val="left" w:pos="1796"/>
              </w:tabs>
              <w:autoSpaceDE w:val="0"/>
              <w:spacing w:line="100" w:lineRule="atLeast"/>
              <w:rPr>
                <w:rFonts w:ascii="Times New Roman" w:hAnsi="Times New Roman" w:cs="Times New Roman"/>
                <w:sz w:val="24"/>
                <w:szCs w:val="24"/>
              </w:rPr>
            </w:pPr>
          </w:p>
          <w:p w14:paraId="46E1DDCE" w14:textId="03ADF3C9" w:rsidR="000B40A3" w:rsidRDefault="000B40A3" w:rsidP="000B40A3">
            <w:pPr>
              <w:tabs>
                <w:tab w:val="left" w:pos="1796"/>
              </w:tabs>
              <w:autoSpaceDE w:val="0"/>
              <w:spacing w:line="100" w:lineRule="atLeast"/>
              <w:rPr>
                <w:rFonts w:ascii="Times New Roman" w:hAnsi="Times New Roman" w:cs="Times New Roman"/>
                <w:sz w:val="24"/>
                <w:szCs w:val="24"/>
              </w:rPr>
            </w:pPr>
            <w:r w:rsidRPr="000B40A3">
              <w:rPr>
                <w:rFonts w:ascii="Times New Roman" w:hAnsi="Times New Roman" w:cs="Times New Roman"/>
                <w:sz w:val="24"/>
                <w:szCs w:val="24"/>
              </w:rPr>
              <w:drawing>
                <wp:inline distT="0" distB="0" distL="0" distR="0" wp14:anchorId="436E27F5" wp14:editId="73FFB5D9">
                  <wp:extent cx="6800850" cy="3580130"/>
                  <wp:effectExtent l="0" t="0" r="0" b="1270"/>
                  <wp:docPr id="290329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329940" name=""/>
                          <pic:cNvPicPr/>
                        </pic:nvPicPr>
                        <pic:blipFill>
                          <a:blip r:embed="rId8"/>
                          <a:stretch>
                            <a:fillRect/>
                          </a:stretch>
                        </pic:blipFill>
                        <pic:spPr>
                          <a:xfrm>
                            <a:off x="0" y="0"/>
                            <a:ext cx="6800850" cy="3580130"/>
                          </a:xfrm>
                          <a:prstGeom prst="rect">
                            <a:avLst/>
                          </a:prstGeom>
                        </pic:spPr>
                      </pic:pic>
                    </a:graphicData>
                  </a:graphic>
                </wp:inline>
              </w:drawing>
            </w:r>
          </w:p>
          <w:p w14:paraId="1F746A5E" w14:textId="77777777" w:rsidR="000B40A3" w:rsidRDefault="000B40A3" w:rsidP="000B40A3">
            <w:pPr>
              <w:tabs>
                <w:tab w:val="left" w:pos="1796"/>
              </w:tabs>
              <w:autoSpaceDE w:val="0"/>
              <w:spacing w:line="100" w:lineRule="atLeast"/>
              <w:rPr>
                <w:rFonts w:ascii="Times New Roman" w:hAnsi="Times New Roman" w:cs="Times New Roman"/>
                <w:sz w:val="24"/>
                <w:szCs w:val="24"/>
              </w:rPr>
            </w:pPr>
          </w:p>
          <w:p w14:paraId="29FA184E" w14:textId="699B2694" w:rsidR="000B40A3" w:rsidRDefault="000B40A3" w:rsidP="000B40A3">
            <w:pPr>
              <w:tabs>
                <w:tab w:val="left" w:pos="1796"/>
              </w:tabs>
              <w:autoSpaceDE w:val="0"/>
              <w:spacing w:line="100" w:lineRule="atLeast"/>
              <w:rPr>
                <w:rFonts w:ascii="Times New Roman" w:hAnsi="Times New Roman" w:cs="Times New Roman"/>
                <w:sz w:val="24"/>
                <w:szCs w:val="24"/>
              </w:rPr>
            </w:pPr>
            <w:r w:rsidRPr="000B40A3">
              <w:rPr>
                <w:rFonts w:ascii="Times New Roman" w:hAnsi="Times New Roman" w:cs="Times New Roman"/>
                <w:sz w:val="24"/>
                <w:szCs w:val="24"/>
              </w:rPr>
              <w:lastRenderedPageBreak/>
              <w:drawing>
                <wp:inline distT="0" distB="0" distL="0" distR="0" wp14:anchorId="0023F7B4" wp14:editId="7EE25222">
                  <wp:extent cx="6800850" cy="3526155"/>
                  <wp:effectExtent l="0" t="0" r="0" b="0"/>
                  <wp:docPr id="435934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934218" name=""/>
                          <pic:cNvPicPr/>
                        </pic:nvPicPr>
                        <pic:blipFill>
                          <a:blip r:embed="rId9"/>
                          <a:stretch>
                            <a:fillRect/>
                          </a:stretch>
                        </pic:blipFill>
                        <pic:spPr>
                          <a:xfrm>
                            <a:off x="0" y="0"/>
                            <a:ext cx="6800850" cy="3526155"/>
                          </a:xfrm>
                          <a:prstGeom prst="rect">
                            <a:avLst/>
                          </a:prstGeom>
                        </pic:spPr>
                      </pic:pic>
                    </a:graphicData>
                  </a:graphic>
                </wp:inline>
              </w:drawing>
            </w:r>
          </w:p>
          <w:p w14:paraId="05251A47" w14:textId="77777777" w:rsidR="000B40A3" w:rsidRDefault="000B40A3" w:rsidP="000B40A3">
            <w:pPr>
              <w:tabs>
                <w:tab w:val="left" w:pos="1796"/>
              </w:tabs>
              <w:autoSpaceDE w:val="0"/>
              <w:spacing w:line="100" w:lineRule="atLeast"/>
              <w:rPr>
                <w:rFonts w:ascii="Times New Roman" w:hAnsi="Times New Roman" w:cs="Times New Roman"/>
                <w:sz w:val="24"/>
                <w:szCs w:val="24"/>
              </w:rPr>
            </w:pPr>
          </w:p>
          <w:p w14:paraId="3C50DEF0" w14:textId="25FDB037" w:rsidR="000B40A3" w:rsidRDefault="000B40A3" w:rsidP="000B40A3">
            <w:pPr>
              <w:tabs>
                <w:tab w:val="left" w:pos="1796"/>
              </w:tabs>
              <w:autoSpaceDE w:val="0"/>
              <w:spacing w:line="100" w:lineRule="atLeast"/>
              <w:rPr>
                <w:rFonts w:ascii="Times New Roman" w:hAnsi="Times New Roman" w:cs="Times New Roman"/>
                <w:sz w:val="24"/>
                <w:szCs w:val="24"/>
              </w:rPr>
            </w:pPr>
            <w:r w:rsidRPr="000B40A3">
              <w:rPr>
                <w:rFonts w:ascii="Times New Roman" w:hAnsi="Times New Roman" w:cs="Times New Roman"/>
                <w:sz w:val="24"/>
                <w:szCs w:val="24"/>
              </w:rPr>
              <w:drawing>
                <wp:inline distT="0" distB="0" distL="0" distR="0" wp14:anchorId="105DE26F" wp14:editId="7CC4757E">
                  <wp:extent cx="6800850" cy="3470275"/>
                  <wp:effectExtent l="0" t="0" r="0" b="0"/>
                  <wp:docPr id="45023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23820" name=""/>
                          <pic:cNvPicPr/>
                        </pic:nvPicPr>
                        <pic:blipFill>
                          <a:blip r:embed="rId10"/>
                          <a:stretch>
                            <a:fillRect/>
                          </a:stretch>
                        </pic:blipFill>
                        <pic:spPr>
                          <a:xfrm>
                            <a:off x="0" y="0"/>
                            <a:ext cx="6800850" cy="3470275"/>
                          </a:xfrm>
                          <a:prstGeom prst="rect">
                            <a:avLst/>
                          </a:prstGeom>
                        </pic:spPr>
                      </pic:pic>
                    </a:graphicData>
                  </a:graphic>
                </wp:inline>
              </w:drawing>
            </w:r>
          </w:p>
          <w:p w14:paraId="7A751DAB" w14:textId="77777777" w:rsidR="000B40A3" w:rsidRDefault="000B40A3" w:rsidP="000B40A3">
            <w:pPr>
              <w:tabs>
                <w:tab w:val="left" w:pos="1796"/>
              </w:tabs>
              <w:autoSpaceDE w:val="0"/>
              <w:spacing w:line="100" w:lineRule="atLeast"/>
              <w:rPr>
                <w:rFonts w:ascii="Times New Roman" w:hAnsi="Times New Roman" w:cs="Times New Roman"/>
                <w:sz w:val="24"/>
                <w:szCs w:val="24"/>
              </w:rPr>
            </w:pPr>
          </w:p>
          <w:p w14:paraId="721BD409" w14:textId="69B356DC" w:rsidR="000B40A3" w:rsidRDefault="000B40A3" w:rsidP="000B40A3">
            <w:pPr>
              <w:tabs>
                <w:tab w:val="left" w:pos="1796"/>
              </w:tabs>
              <w:autoSpaceDE w:val="0"/>
              <w:spacing w:line="100" w:lineRule="atLeast"/>
              <w:rPr>
                <w:rFonts w:ascii="Times New Roman" w:hAnsi="Times New Roman" w:cs="Times New Roman"/>
                <w:sz w:val="24"/>
                <w:szCs w:val="24"/>
              </w:rPr>
            </w:pPr>
            <w:r w:rsidRPr="000B40A3">
              <w:rPr>
                <w:rFonts w:ascii="Times New Roman" w:hAnsi="Times New Roman" w:cs="Times New Roman"/>
                <w:sz w:val="24"/>
                <w:szCs w:val="24"/>
              </w:rPr>
              <w:lastRenderedPageBreak/>
              <w:drawing>
                <wp:inline distT="0" distB="0" distL="0" distR="0" wp14:anchorId="20181502" wp14:editId="56EAB475">
                  <wp:extent cx="6800850" cy="3505200"/>
                  <wp:effectExtent l="0" t="0" r="0" b="0"/>
                  <wp:docPr id="1329943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943271" name=""/>
                          <pic:cNvPicPr/>
                        </pic:nvPicPr>
                        <pic:blipFill>
                          <a:blip r:embed="rId11"/>
                          <a:stretch>
                            <a:fillRect/>
                          </a:stretch>
                        </pic:blipFill>
                        <pic:spPr>
                          <a:xfrm>
                            <a:off x="0" y="0"/>
                            <a:ext cx="6800850" cy="3505200"/>
                          </a:xfrm>
                          <a:prstGeom prst="rect">
                            <a:avLst/>
                          </a:prstGeom>
                        </pic:spPr>
                      </pic:pic>
                    </a:graphicData>
                  </a:graphic>
                </wp:inline>
              </w:drawing>
            </w:r>
          </w:p>
          <w:p w14:paraId="172C6FEC" w14:textId="77777777" w:rsidR="003C1030" w:rsidRDefault="003C1030" w:rsidP="003C1030">
            <w:pPr>
              <w:tabs>
                <w:tab w:val="left" w:pos="1796"/>
              </w:tabs>
              <w:autoSpaceDE w:val="0"/>
              <w:spacing w:line="100" w:lineRule="atLeast"/>
              <w:jc w:val="center"/>
              <w:rPr>
                <w:rFonts w:ascii="Times New Roman" w:hAnsi="Times New Roman" w:cs="Times New Roman"/>
                <w:sz w:val="24"/>
                <w:szCs w:val="24"/>
              </w:rPr>
            </w:pPr>
          </w:p>
          <w:p w14:paraId="71A77D9A" w14:textId="77777777" w:rsidR="003C1030" w:rsidRDefault="003C1030" w:rsidP="003C1030">
            <w:pPr>
              <w:tabs>
                <w:tab w:val="left" w:pos="1796"/>
              </w:tabs>
              <w:autoSpaceDE w:val="0"/>
              <w:spacing w:line="100" w:lineRule="atLeast"/>
              <w:jc w:val="center"/>
              <w:rPr>
                <w:rFonts w:ascii="Times New Roman" w:hAnsi="Times New Roman" w:cs="Times New Roman"/>
                <w:sz w:val="24"/>
                <w:szCs w:val="24"/>
              </w:rPr>
            </w:pPr>
          </w:p>
          <w:p w14:paraId="770A227B" w14:textId="77777777" w:rsidR="003C1030" w:rsidRDefault="003C1030" w:rsidP="003C1030">
            <w:pPr>
              <w:tabs>
                <w:tab w:val="left" w:pos="1796"/>
              </w:tabs>
              <w:autoSpaceDE w:val="0"/>
              <w:spacing w:line="100" w:lineRule="atLeast"/>
              <w:jc w:val="center"/>
              <w:rPr>
                <w:rFonts w:ascii="Times New Roman" w:hAnsi="Times New Roman" w:cs="Times New Roman"/>
                <w:sz w:val="24"/>
                <w:szCs w:val="24"/>
              </w:rPr>
            </w:pPr>
          </w:p>
          <w:p w14:paraId="6D253F01" w14:textId="77777777" w:rsidR="003C1030" w:rsidRDefault="003C1030" w:rsidP="003C1030">
            <w:pPr>
              <w:tabs>
                <w:tab w:val="left" w:pos="1796"/>
              </w:tabs>
              <w:autoSpaceDE w:val="0"/>
              <w:spacing w:line="100" w:lineRule="atLeast"/>
              <w:jc w:val="center"/>
              <w:rPr>
                <w:rFonts w:ascii="Times New Roman" w:hAnsi="Times New Roman" w:cs="Times New Roman"/>
                <w:sz w:val="24"/>
                <w:szCs w:val="24"/>
              </w:rPr>
            </w:pPr>
          </w:p>
          <w:p w14:paraId="129A10AB" w14:textId="77777777" w:rsidR="003C1030" w:rsidRDefault="003C1030" w:rsidP="003C1030">
            <w:pPr>
              <w:tabs>
                <w:tab w:val="left" w:pos="1796"/>
              </w:tabs>
              <w:autoSpaceDE w:val="0"/>
              <w:spacing w:line="100" w:lineRule="atLeast"/>
              <w:jc w:val="center"/>
              <w:rPr>
                <w:rFonts w:ascii="Times New Roman" w:hAnsi="Times New Roman" w:cs="Times New Roman"/>
                <w:sz w:val="24"/>
                <w:szCs w:val="24"/>
              </w:rPr>
            </w:pPr>
          </w:p>
          <w:p w14:paraId="728A0658" w14:textId="77777777" w:rsidR="003C1030" w:rsidRDefault="003C1030" w:rsidP="003C1030">
            <w:pPr>
              <w:tabs>
                <w:tab w:val="left" w:pos="1796"/>
              </w:tabs>
              <w:autoSpaceDE w:val="0"/>
              <w:spacing w:line="100" w:lineRule="atLeast"/>
              <w:jc w:val="center"/>
              <w:rPr>
                <w:rFonts w:ascii="Times New Roman" w:hAnsi="Times New Roman" w:cs="Times New Roman"/>
                <w:sz w:val="24"/>
                <w:szCs w:val="24"/>
              </w:rPr>
            </w:pPr>
          </w:p>
          <w:p w14:paraId="2438FE88" w14:textId="77777777" w:rsidR="003C1030" w:rsidRDefault="003C1030" w:rsidP="003C1030">
            <w:pPr>
              <w:tabs>
                <w:tab w:val="left" w:pos="1796"/>
              </w:tabs>
              <w:autoSpaceDE w:val="0"/>
              <w:spacing w:line="100" w:lineRule="atLeast"/>
              <w:jc w:val="center"/>
              <w:rPr>
                <w:rFonts w:ascii="Times New Roman" w:hAnsi="Times New Roman" w:cs="Times New Roman"/>
                <w:sz w:val="24"/>
                <w:szCs w:val="24"/>
              </w:rPr>
            </w:pPr>
          </w:p>
          <w:p w14:paraId="67676B24" w14:textId="77777777" w:rsidR="003C1030" w:rsidRDefault="003C1030" w:rsidP="003C1030">
            <w:pPr>
              <w:tabs>
                <w:tab w:val="left" w:pos="1796"/>
              </w:tabs>
              <w:autoSpaceDE w:val="0"/>
              <w:spacing w:line="100" w:lineRule="atLeast"/>
              <w:jc w:val="center"/>
              <w:rPr>
                <w:rFonts w:ascii="Times New Roman" w:hAnsi="Times New Roman" w:cs="Times New Roman"/>
                <w:sz w:val="24"/>
                <w:szCs w:val="24"/>
              </w:rPr>
            </w:pPr>
          </w:p>
          <w:p w14:paraId="064D6581" w14:textId="77777777" w:rsidR="003C1030" w:rsidRDefault="003C1030" w:rsidP="003C1030">
            <w:pPr>
              <w:tabs>
                <w:tab w:val="left" w:pos="1796"/>
              </w:tabs>
              <w:autoSpaceDE w:val="0"/>
              <w:spacing w:line="100" w:lineRule="atLeast"/>
              <w:jc w:val="center"/>
              <w:rPr>
                <w:rFonts w:ascii="Times New Roman" w:hAnsi="Times New Roman" w:cs="Times New Roman"/>
                <w:sz w:val="24"/>
                <w:szCs w:val="24"/>
              </w:rPr>
            </w:pPr>
          </w:p>
          <w:p w14:paraId="25C6CCDC" w14:textId="77777777" w:rsidR="003C1030" w:rsidRDefault="003C1030" w:rsidP="003C1030">
            <w:pPr>
              <w:tabs>
                <w:tab w:val="left" w:pos="1796"/>
              </w:tabs>
              <w:autoSpaceDE w:val="0"/>
              <w:spacing w:line="100" w:lineRule="atLeast"/>
              <w:jc w:val="center"/>
              <w:rPr>
                <w:rFonts w:ascii="Times New Roman" w:hAnsi="Times New Roman" w:cs="Times New Roman"/>
                <w:sz w:val="24"/>
                <w:szCs w:val="24"/>
              </w:rPr>
            </w:pPr>
          </w:p>
          <w:p w14:paraId="67F7957C" w14:textId="77777777" w:rsidR="003C1030" w:rsidRDefault="003C1030" w:rsidP="003C1030">
            <w:pPr>
              <w:tabs>
                <w:tab w:val="left" w:pos="1796"/>
              </w:tabs>
              <w:autoSpaceDE w:val="0"/>
              <w:spacing w:line="100" w:lineRule="atLeast"/>
              <w:jc w:val="center"/>
              <w:rPr>
                <w:rFonts w:ascii="Times New Roman" w:hAnsi="Times New Roman" w:cs="Times New Roman"/>
                <w:sz w:val="24"/>
                <w:szCs w:val="24"/>
              </w:rPr>
            </w:pPr>
          </w:p>
          <w:p w14:paraId="3A9CAC3A" w14:textId="77777777" w:rsidR="003C1030" w:rsidRDefault="003C1030" w:rsidP="003C1030">
            <w:pPr>
              <w:tabs>
                <w:tab w:val="left" w:pos="1796"/>
              </w:tabs>
              <w:autoSpaceDE w:val="0"/>
              <w:spacing w:line="100" w:lineRule="atLeast"/>
              <w:jc w:val="center"/>
              <w:rPr>
                <w:rFonts w:ascii="Times New Roman" w:hAnsi="Times New Roman" w:cs="Times New Roman"/>
                <w:sz w:val="24"/>
                <w:szCs w:val="24"/>
              </w:rPr>
            </w:pPr>
          </w:p>
          <w:p w14:paraId="24FFF28A" w14:textId="77777777" w:rsidR="003C1030" w:rsidRDefault="003C1030" w:rsidP="003C1030">
            <w:pPr>
              <w:tabs>
                <w:tab w:val="left" w:pos="1796"/>
              </w:tabs>
              <w:autoSpaceDE w:val="0"/>
              <w:spacing w:line="100" w:lineRule="atLeast"/>
              <w:jc w:val="center"/>
              <w:rPr>
                <w:rFonts w:ascii="Times New Roman" w:hAnsi="Times New Roman" w:cs="Times New Roman"/>
                <w:sz w:val="24"/>
                <w:szCs w:val="24"/>
              </w:rPr>
            </w:pPr>
          </w:p>
          <w:p w14:paraId="7D90F716" w14:textId="77777777" w:rsidR="003C1030" w:rsidRDefault="003C1030" w:rsidP="003C1030">
            <w:pPr>
              <w:tabs>
                <w:tab w:val="left" w:pos="1796"/>
              </w:tabs>
              <w:autoSpaceDE w:val="0"/>
              <w:spacing w:line="100" w:lineRule="atLeast"/>
              <w:jc w:val="center"/>
              <w:rPr>
                <w:rFonts w:ascii="Times New Roman" w:hAnsi="Times New Roman" w:cs="Times New Roman"/>
                <w:sz w:val="24"/>
                <w:szCs w:val="24"/>
              </w:rPr>
            </w:pPr>
          </w:p>
          <w:p w14:paraId="42802ECF" w14:textId="77777777" w:rsidR="003C1030" w:rsidRDefault="003C1030" w:rsidP="003C1030">
            <w:pPr>
              <w:tabs>
                <w:tab w:val="left" w:pos="1796"/>
              </w:tabs>
              <w:autoSpaceDE w:val="0"/>
              <w:spacing w:line="100" w:lineRule="atLeast"/>
              <w:jc w:val="center"/>
              <w:rPr>
                <w:rFonts w:ascii="Times New Roman" w:hAnsi="Times New Roman" w:cs="Times New Roman"/>
                <w:sz w:val="24"/>
                <w:szCs w:val="24"/>
              </w:rPr>
            </w:pPr>
          </w:p>
          <w:p w14:paraId="27AF9270" w14:textId="77777777" w:rsidR="003C1030" w:rsidRDefault="003C1030" w:rsidP="003C1030">
            <w:pPr>
              <w:tabs>
                <w:tab w:val="left" w:pos="1796"/>
              </w:tabs>
              <w:autoSpaceDE w:val="0"/>
              <w:spacing w:line="100" w:lineRule="atLeast"/>
              <w:jc w:val="center"/>
              <w:rPr>
                <w:rFonts w:ascii="Times New Roman" w:hAnsi="Times New Roman" w:cs="Times New Roman"/>
                <w:sz w:val="24"/>
                <w:szCs w:val="24"/>
              </w:rPr>
            </w:pPr>
          </w:p>
          <w:p w14:paraId="78828F78" w14:textId="77777777" w:rsidR="008B0362" w:rsidRDefault="008B0362" w:rsidP="00465C99">
            <w:pPr>
              <w:tabs>
                <w:tab w:val="left" w:pos="1796"/>
              </w:tabs>
              <w:autoSpaceDE w:val="0"/>
              <w:spacing w:line="100" w:lineRule="atLeast"/>
              <w:rPr>
                <w:rFonts w:ascii="Times New Roman" w:hAnsi="Times New Roman" w:cs="Times New Roman"/>
                <w:sz w:val="24"/>
                <w:szCs w:val="24"/>
              </w:rPr>
            </w:pPr>
          </w:p>
          <w:p w14:paraId="210F045C" w14:textId="77777777" w:rsidR="003C1030" w:rsidRDefault="003C1030" w:rsidP="003C1030">
            <w:pPr>
              <w:tabs>
                <w:tab w:val="left" w:pos="1796"/>
              </w:tabs>
              <w:autoSpaceDE w:val="0"/>
              <w:spacing w:line="100" w:lineRule="atLeast"/>
              <w:jc w:val="center"/>
              <w:rPr>
                <w:rFonts w:ascii="Times New Roman" w:hAnsi="Times New Roman" w:cs="Times New Roman"/>
                <w:sz w:val="24"/>
                <w:szCs w:val="24"/>
              </w:rPr>
            </w:pPr>
          </w:p>
          <w:p w14:paraId="773A4D02" w14:textId="3BF42A7E" w:rsidR="003C1030" w:rsidRPr="00975FF2" w:rsidRDefault="003C1030" w:rsidP="003C1030">
            <w:pPr>
              <w:tabs>
                <w:tab w:val="left" w:pos="1796"/>
              </w:tabs>
              <w:autoSpaceDE w:val="0"/>
              <w:spacing w:line="100" w:lineRule="atLeast"/>
              <w:jc w:val="center"/>
              <w:rPr>
                <w:rFonts w:ascii="Times New Roman" w:hAnsi="Times New Roman" w:cs="Times New Roman"/>
                <w:sz w:val="24"/>
                <w:szCs w:val="24"/>
              </w:rPr>
            </w:pPr>
          </w:p>
        </w:tc>
      </w:tr>
      <w:tr w:rsidR="00547D35" w14:paraId="5BE16B67" w14:textId="77777777" w:rsidTr="00A940EA">
        <w:tc>
          <w:tcPr>
            <w:tcW w:w="9914" w:type="dxa"/>
          </w:tcPr>
          <w:p w14:paraId="308AE78A" w14:textId="2E9B3996" w:rsidR="00547D35" w:rsidRPr="00547D35" w:rsidRDefault="00547D35" w:rsidP="00547D35">
            <w:pPr>
              <w:tabs>
                <w:tab w:val="left" w:pos="1796"/>
              </w:tabs>
              <w:autoSpaceDE w:val="0"/>
              <w:spacing w:line="100" w:lineRule="atLeast"/>
              <w:rPr>
                <w:rFonts w:ascii="Times New Roman" w:hAnsi="Times New Roman" w:cs="Times New Roman"/>
                <w:b/>
                <w:sz w:val="24"/>
                <w:szCs w:val="24"/>
              </w:rPr>
            </w:pPr>
            <w:r w:rsidRPr="00547D35">
              <w:rPr>
                <w:rFonts w:ascii="Times New Roman" w:hAnsi="Times New Roman" w:cs="Times New Roman"/>
                <w:b/>
                <w:color w:val="C00000"/>
                <w:sz w:val="24"/>
                <w:szCs w:val="24"/>
              </w:rPr>
              <w:lastRenderedPageBreak/>
              <w:t>Link of the Generated website</w:t>
            </w:r>
          </w:p>
        </w:tc>
      </w:tr>
      <w:tr w:rsidR="00547D35" w14:paraId="65865DFB" w14:textId="77777777" w:rsidTr="00A940EA">
        <w:tc>
          <w:tcPr>
            <w:tcW w:w="9914" w:type="dxa"/>
          </w:tcPr>
          <w:p w14:paraId="02A5CC99" w14:textId="77777777" w:rsidR="00547D35" w:rsidRDefault="000B40A3" w:rsidP="000B40A3">
            <w:pPr>
              <w:tabs>
                <w:tab w:val="left" w:pos="1796"/>
              </w:tabs>
              <w:autoSpaceDE w:val="0"/>
              <w:spacing w:line="100" w:lineRule="atLeast"/>
              <w:rPr>
                <w:rFonts w:ascii="Times New Roman" w:hAnsi="Times New Roman" w:cs="Times New Roman"/>
                <w:sz w:val="24"/>
                <w:szCs w:val="24"/>
              </w:rPr>
            </w:pPr>
            <w:hyperlink r:id="rId12" w:history="1">
              <w:r w:rsidRPr="000B40A3">
                <w:rPr>
                  <w:rStyle w:val="Hyperlink"/>
                  <w:rFonts w:ascii="Times New Roman" w:hAnsi="Times New Roman" w:cs="Times New Roman"/>
                  <w:sz w:val="24"/>
                  <w:szCs w:val="24"/>
                </w:rPr>
                <w:t>ASTRA | Home</w:t>
              </w:r>
            </w:hyperlink>
          </w:p>
          <w:p w14:paraId="53917A9E" w14:textId="77777777" w:rsidR="000B40A3" w:rsidRDefault="000B40A3" w:rsidP="000B40A3">
            <w:pPr>
              <w:tabs>
                <w:tab w:val="left" w:pos="1796"/>
              </w:tabs>
              <w:autoSpaceDE w:val="0"/>
              <w:spacing w:line="100" w:lineRule="atLeast"/>
              <w:rPr>
                <w:rFonts w:ascii="Times New Roman" w:hAnsi="Times New Roman" w:cs="Times New Roman"/>
                <w:sz w:val="24"/>
                <w:szCs w:val="24"/>
              </w:rPr>
            </w:pPr>
          </w:p>
          <w:p w14:paraId="6D708DAD" w14:textId="77777777" w:rsidR="000B40A3" w:rsidRDefault="000B40A3" w:rsidP="000B40A3">
            <w:pPr>
              <w:tabs>
                <w:tab w:val="left" w:pos="1796"/>
              </w:tabs>
              <w:autoSpaceDE w:val="0"/>
              <w:spacing w:line="100" w:lineRule="atLeast"/>
              <w:rPr>
                <w:rFonts w:ascii="Times New Roman" w:hAnsi="Times New Roman" w:cs="Times New Roman"/>
                <w:sz w:val="24"/>
                <w:szCs w:val="24"/>
              </w:rPr>
            </w:pPr>
          </w:p>
          <w:p w14:paraId="0EB8E06D" w14:textId="3A816663" w:rsidR="000B40A3" w:rsidRDefault="000B40A3" w:rsidP="000B40A3">
            <w:pPr>
              <w:tabs>
                <w:tab w:val="left" w:pos="1796"/>
              </w:tabs>
              <w:autoSpaceDE w:val="0"/>
              <w:spacing w:line="100" w:lineRule="atLeast"/>
              <w:rPr>
                <w:rFonts w:ascii="Times New Roman" w:hAnsi="Times New Roman" w:cs="Times New Roman"/>
                <w:sz w:val="24"/>
                <w:szCs w:val="24"/>
              </w:rPr>
            </w:pPr>
          </w:p>
        </w:tc>
      </w:tr>
    </w:tbl>
    <w:p w14:paraId="2C6541FC" w14:textId="77777777" w:rsidR="00497553" w:rsidRDefault="00497553" w:rsidP="00486834">
      <w:pPr>
        <w:widowControl w:val="0"/>
        <w:suppressAutoHyphens/>
        <w:spacing w:after="0" w:line="264" w:lineRule="auto"/>
        <w:jc w:val="both"/>
        <w:rPr>
          <w:rFonts w:ascii="Times New Roman" w:hAnsi="Times New Roman"/>
          <w:b/>
          <w:sz w:val="24"/>
          <w:szCs w:val="24"/>
        </w:rPr>
      </w:pPr>
    </w:p>
    <w:tbl>
      <w:tblPr>
        <w:tblStyle w:val="TableGrid"/>
        <w:tblW w:w="0" w:type="auto"/>
        <w:tblInd w:w="-176" w:type="dxa"/>
        <w:tblLook w:val="04A0" w:firstRow="1" w:lastRow="0" w:firstColumn="1" w:lastColumn="0" w:noHBand="0" w:noVBand="1"/>
      </w:tblPr>
      <w:tblGrid>
        <w:gridCol w:w="9914"/>
      </w:tblGrid>
      <w:tr w:rsidR="00F061A3" w14:paraId="5A0C043E" w14:textId="77777777" w:rsidTr="00A940EA">
        <w:tc>
          <w:tcPr>
            <w:tcW w:w="9914" w:type="dxa"/>
          </w:tcPr>
          <w:p w14:paraId="28CCF627" w14:textId="2F6DBEF0" w:rsidR="00F061A3" w:rsidRPr="007609F2" w:rsidRDefault="00F061A3" w:rsidP="002A50A1">
            <w:pPr>
              <w:widowControl w:val="0"/>
              <w:suppressAutoHyphens/>
              <w:spacing w:line="264" w:lineRule="auto"/>
              <w:jc w:val="both"/>
              <w:rPr>
                <w:rFonts w:ascii="Times New Roman" w:hAnsi="Times New Roman"/>
                <w:b/>
                <w:sz w:val="24"/>
                <w:szCs w:val="24"/>
              </w:rPr>
            </w:pPr>
            <w:r w:rsidRPr="00F061A3">
              <w:rPr>
                <w:rFonts w:ascii="Times New Roman" w:hAnsi="Times New Roman"/>
                <w:b/>
                <w:color w:val="BC202E"/>
                <w:sz w:val="24"/>
                <w:szCs w:val="24"/>
              </w:rPr>
              <w:lastRenderedPageBreak/>
              <w:t>Post Lab Subjective/Objective type Questions</w:t>
            </w:r>
            <w:r>
              <w:rPr>
                <w:rFonts w:ascii="Times New Roman" w:hAnsi="Times New Roman"/>
                <w:b/>
                <w:color w:val="BC202E"/>
                <w:sz w:val="24"/>
                <w:szCs w:val="24"/>
              </w:rPr>
              <w:t xml:space="preserve">: </w:t>
            </w:r>
          </w:p>
        </w:tc>
      </w:tr>
      <w:tr w:rsidR="00F061A3" w14:paraId="1F3A1967" w14:textId="77777777" w:rsidTr="00A940EA">
        <w:tc>
          <w:tcPr>
            <w:tcW w:w="9914" w:type="dxa"/>
          </w:tcPr>
          <w:p w14:paraId="64533E80" w14:textId="77777777" w:rsidR="00932957" w:rsidRDefault="00932957" w:rsidP="00932957">
            <w:pPr>
              <w:numPr>
                <w:ilvl w:val="0"/>
                <w:numId w:val="28"/>
              </w:numPr>
              <w:pBdr>
                <w:top w:val="nil"/>
                <w:left w:val="nil"/>
                <w:bottom w:val="nil"/>
                <w:right w:val="nil"/>
                <w:between w:val="nil"/>
              </w:pBdr>
              <w:spacing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Write HTML code to create a hyperlink that opens in a new tab.</w:t>
            </w:r>
          </w:p>
          <w:p w14:paraId="4FF28E35" w14:textId="4D0B8DE3" w:rsidR="00D35CFA" w:rsidRDefault="00D35CFA" w:rsidP="00D35CFA">
            <w:pPr>
              <w:pBdr>
                <w:top w:val="nil"/>
                <w:left w:val="nil"/>
                <w:bottom w:val="nil"/>
                <w:right w:val="nil"/>
                <w:between w:val="nil"/>
              </w:pBdr>
              <w:spacing w:line="276" w:lineRule="auto"/>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Ans </w:t>
            </w:r>
            <w:r w:rsidRPr="00D35CFA">
              <w:rPr>
                <w:rFonts w:ascii="Times New Roman" w:eastAsia="Times New Roman" w:hAnsi="Times New Roman" w:cs="Times New Roman"/>
                <w:color w:val="000000"/>
                <w:sz w:val="24"/>
                <w:szCs w:val="24"/>
              </w:rPr>
              <w:t xml:space="preserve">&lt;a </w:t>
            </w:r>
            <w:proofErr w:type="spellStart"/>
            <w:r w:rsidRPr="00D35CFA">
              <w:rPr>
                <w:rFonts w:ascii="Times New Roman" w:eastAsia="Times New Roman" w:hAnsi="Times New Roman" w:cs="Times New Roman"/>
                <w:color w:val="000000"/>
                <w:sz w:val="24"/>
                <w:szCs w:val="24"/>
              </w:rPr>
              <w:t>href</w:t>
            </w:r>
            <w:proofErr w:type="spellEnd"/>
            <w:r w:rsidRPr="00D35CFA">
              <w:rPr>
                <w:rFonts w:ascii="Times New Roman" w:eastAsia="Times New Roman" w:hAnsi="Times New Roman" w:cs="Times New Roman"/>
                <w:color w:val="000000"/>
                <w:sz w:val="24"/>
                <w:szCs w:val="24"/>
              </w:rPr>
              <w:t xml:space="preserve">="https://example.com" target="_blank" </w:t>
            </w:r>
            <w:proofErr w:type="spellStart"/>
            <w:r w:rsidRPr="00D35CFA">
              <w:rPr>
                <w:rFonts w:ascii="Times New Roman" w:eastAsia="Times New Roman" w:hAnsi="Times New Roman" w:cs="Times New Roman"/>
                <w:color w:val="000000"/>
                <w:sz w:val="24"/>
                <w:szCs w:val="24"/>
              </w:rPr>
              <w:t>rel</w:t>
            </w:r>
            <w:proofErr w:type="spellEnd"/>
            <w:r w:rsidRPr="00D35CFA">
              <w:rPr>
                <w:rFonts w:ascii="Times New Roman" w:eastAsia="Times New Roman" w:hAnsi="Times New Roman" w:cs="Times New Roman"/>
                <w:color w:val="000000"/>
                <w:sz w:val="24"/>
                <w:szCs w:val="24"/>
              </w:rPr>
              <w:t>="</w:t>
            </w:r>
            <w:proofErr w:type="spellStart"/>
            <w:r w:rsidRPr="00D35CFA">
              <w:rPr>
                <w:rFonts w:ascii="Times New Roman" w:eastAsia="Times New Roman" w:hAnsi="Times New Roman" w:cs="Times New Roman"/>
                <w:color w:val="000000"/>
                <w:sz w:val="24"/>
                <w:szCs w:val="24"/>
              </w:rPr>
              <w:t>noopener</w:t>
            </w:r>
            <w:proofErr w:type="spellEnd"/>
            <w:r w:rsidRPr="00D35CFA">
              <w:rPr>
                <w:rFonts w:ascii="Times New Roman" w:eastAsia="Times New Roman" w:hAnsi="Times New Roman" w:cs="Times New Roman"/>
                <w:color w:val="000000"/>
                <w:sz w:val="24"/>
                <w:szCs w:val="24"/>
              </w:rPr>
              <w:t xml:space="preserve"> </w:t>
            </w:r>
            <w:proofErr w:type="spellStart"/>
            <w:r w:rsidRPr="00D35CFA">
              <w:rPr>
                <w:rFonts w:ascii="Times New Roman" w:eastAsia="Times New Roman" w:hAnsi="Times New Roman" w:cs="Times New Roman"/>
                <w:color w:val="000000"/>
                <w:sz w:val="24"/>
                <w:szCs w:val="24"/>
              </w:rPr>
              <w:t>noreferrer</w:t>
            </w:r>
            <w:proofErr w:type="spellEnd"/>
            <w:r w:rsidRPr="00D35CFA">
              <w:rPr>
                <w:rFonts w:ascii="Times New Roman" w:eastAsia="Times New Roman" w:hAnsi="Times New Roman" w:cs="Times New Roman"/>
                <w:color w:val="000000"/>
                <w:sz w:val="24"/>
                <w:szCs w:val="24"/>
              </w:rPr>
              <w:t>"&gt; Explore Collection &lt;/a&gt;</w:t>
            </w:r>
          </w:p>
          <w:p w14:paraId="68919D9F" w14:textId="77777777" w:rsidR="00932957" w:rsidRDefault="00932957" w:rsidP="00932957">
            <w:pPr>
              <w:numPr>
                <w:ilvl w:val="0"/>
                <w:numId w:val="28"/>
              </w:numPr>
              <w:pBdr>
                <w:top w:val="nil"/>
                <w:left w:val="nil"/>
                <w:bottom w:val="nil"/>
                <w:right w:val="nil"/>
                <w:between w:val="nil"/>
              </w:pBdr>
              <w:spacing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Differentiate between block-level and inline elements with examples.</w:t>
            </w:r>
          </w:p>
          <w:p w14:paraId="54A16094" w14:textId="77777777" w:rsidR="00D35CFA" w:rsidRDefault="00D35CFA" w:rsidP="00D35CFA">
            <w:pPr>
              <w:pBdr>
                <w:top w:val="nil"/>
                <w:left w:val="nil"/>
                <w:bottom w:val="nil"/>
                <w:right w:val="nil"/>
                <w:between w:val="nil"/>
              </w:pBdr>
              <w:spacing w:line="276" w:lineRule="auto"/>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Ans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5"/>
              <w:gridCol w:w="3946"/>
              <w:gridCol w:w="3971"/>
            </w:tblGrid>
            <w:tr w:rsidR="00D35CFA" w:rsidRPr="00D35CFA" w14:paraId="6A48C3BF"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02E56E" w14:textId="77777777" w:rsidR="00D35CFA" w:rsidRPr="00D35CFA" w:rsidRDefault="00D35CFA" w:rsidP="00D35CFA">
                  <w:pPr>
                    <w:spacing w:after="0" w:line="240" w:lineRule="auto"/>
                    <w:rPr>
                      <w:rFonts w:ascii="Arial" w:eastAsia="Times New Roman" w:hAnsi="Arial" w:cs="Arial"/>
                      <w:sz w:val="24"/>
                      <w:szCs w:val="24"/>
                    </w:rPr>
                  </w:pPr>
                  <w:r w:rsidRPr="00D35CFA">
                    <w:rPr>
                      <w:rFonts w:ascii="Arial" w:eastAsia="Times New Roman" w:hAnsi="Arial" w:cs="Arial"/>
                      <w:b/>
                      <w:bCs/>
                      <w:sz w:val="24"/>
                      <w:szCs w:val="24"/>
                    </w:rPr>
                    <w:t>Feature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289ABB" w14:textId="77777777" w:rsidR="00D35CFA" w:rsidRPr="00D35CFA" w:rsidRDefault="00D35CFA" w:rsidP="00D35CFA">
                  <w:pPr>
                    <w:spacing w:after="0" w:line="240" w:lineRule="auto"/>
                    <w:rPr>
                      <w:rFonts w:ascii="Arial" w:eastAsia="Times New Roman" w:hAnsi="Arial" w:cs="Arial"/>
                      <w:sz w:val="24"/>
                      <w:szCs w:val="24"/>
                    </w:rPr>
                  </w:pPr>
                  <w:r w:rsidRPr="00D35CFA">
                    <w:rPr>
                      <w:rFonts w:ascii="Arial" w:eastAsia="Times New Roman" w:hAnsi="Arial" w:cs="Arial"/>
                      <w:b/>
                      <w:bCs/>
                      <w:sz w:val="24"/>
                      <w:szCs w:val="24"/>
                    </w:rPr>
                    <w:t>Block-Level Elements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C4D5BF" w14:textId="77777777" w:rsidR="00D35CFA" w:rsidRPr="00D35CFA" w:rsidRDefault="00D35CFA" w:rsidP="00D35CFA">
                  <w:pPr>
                    <w:spacing w:after="0" w:line="240" w:lineRule="auto"/>
                    <w:rPr>
                      <w:rFonts w:ascii="Arial" w:eastAsia="Times New Roman" w:hAnsi="Arial" w:cs="Arial"/>
                      <w:sz w:val="24"/>
                      <w:szCs w:val="24"/>
                    </w:rPr>
                  </w:pPr>
                  <w:r w:rsidRPr="00D35CFA">
                    <w:rPr>
                      <w:rFonts w:ascii="Arial" w:eastAsia="Times New Roman" w:hAnsi="Arial" w:cs="Arial"/>
                      <w:b/>
                      <w:bCs/>
                      <w:sz w:val="24"/>
                      <w:szCs w:val="24"/>
                    </w:rPr>
                    <w:t>Inline Elements</w:t>
                  </w:r>
                </w:p>
              </w:tc>
            </w:tr>
            <w:tr w:rsidR="00D35CFA" w:rsidRPr="00D35CFA" w14:paraId="455F6B5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8A5B8B" w14:textId="77777777" w:rsidR="00D35CFA" w:rsidRPr="00D35CFA" w:rsidRDefault="00D35CFA" w:rsidP="00D35CFA">
                  <w:pPr>
                    <w:spacing w:after="0" w:line="240" w:lineRule="auto"/>
                    <w:rPr>
                      <w:rFonts w:ascii="Arial" w:eastAsia="Times New Roman" w:hAnsi="Arial" w:cs="Arial"/>
                      <w:sz w:val="24"/>
                      <w:szCs w:val="24"/>
                    </w:rPr>
                  </w:pPr>
                  <w:r w:rsidRPr="00D35CFA">
                    <w:rPr>
                      <w:rFonts w:ascii="Arial" w:eastAsia="Times New Roman" w:hAnsi="Arial" w:cs="Arial"/>
                      <w:b/>
                      <w:bCs/>
                      <w:sz w:val="24"/>
                      <w:szCs w:val="24"/>
                    </w:rPr>
                    <w:t>Line Behavior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E69F37" w14:textId="77777777" w:rsidR="00D35CFA" w:rsidRPr="00D35CFA" w:rsidRDefault="00D35CFA" w:rsidP="00D35CFA">
                  <w:pPr>
                    <w:spacing w:after="0" w:line="240" w:lineRule="auto"/>
                    <w:rPr>
                      <w:rFonts w:ascii="Arial" w:eastAsia="Times New Roman" w:hAnsi="Arial" w:cs="Arial"/>
                      <w:sz w:val="24"/>
                      <w:szCs w:val="24"/>
                    </w:rPr>
                  </w:pPr>
                  <w:r w:rsidRPr="00D35CFA">
                    <w:rPr>
                      <w:rFonts w:ascii="Arial" w:eastAsia="Times New Roman" w:hAnsi="Arial" w:cs="Arial"/>
                      <w:sz w:val="24"/>
                      <w:szCs w:val="24"/>
                    </w:rPr>
                    <w:t xml:space="preserve">Always starts on a </w:t>
                  </w:r>
                  <w:r w:rsidRPr="00D35CFA">
                    <w:rPr>
                      <w:rFonts w:ascii="Arial" w:eastAsia="Times New Roman" w:hAnsi="Arial" w:cs="Arial"/>
                      <w:b/>
                      <w:bCs/>
                      <w:sz w:val="24"/>
                      <w:szCs w:val="24"/>
                    </w:rPr>
                    <w:t>new line</w:t>
                  </w:r>
                  <w:r w:rsidRPr="00D35CFA">
                    <w:rPr>
                      <w:rFonts w:ascii="Arial" w:eastAsia="Times New Roman" w:hAnsi="Arial" w:cs="Arial"/>
                      <w:sz w:val="24"/>
                      <w:szCs w:val="24"/>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76D1E8" w14:textId="77777777" w:rsidR="00D35CFA" w:rsidRPr="00D35CFA" w:rsidRDefault="00D35CFA" w:rsidP="00D35CFA">
                  <w:pPr>
                    <w:spacing w:after="0" w:line="240" w:lineRule="auto"/>
                    <w:rPr>
                      <w:rFonts w:ascii="Arial" w:eastAsia="Times New Roman" w:hAnsi="Arial" w:cs="Arial"/>
                      <w:sz w:val="24"/>
                      <w:szCs w:val="24"/>
                    </w:rPr>
                  </w:pPr>
                  <w:r w:rsidRPr="00D35CFA">
                    <w:rPr>
                      <w:rFonts w:ascii="Arial" w:eastAsia="Times New Roman" w:hAnsi="Arial" w:cs="Arial"/>
                      <w:sz w:val="24"/>
                      <w:szCs w:val="24"/>
                    </w:rPr>
                    <w:t xml:space="preserve">Renders </w:t>
                  </w:r>
                  <w:r w:rsidRPr="00D35CFA">
                    <w:rPr>
                      <w:rFonts w:ascii="Arial" w:eastAsia="Times New Roman" w:hAnsi="Arial" w:cs="Arial"/>
                      <w:b/>
                      <w:bCs/>
                      <w:sz w:val="24"/>
                      <w:szCs w:val="24"/>
                    </w:rPr>
                    <w:t>inline</w:t>
                  </w:r>
                  <w:r w:rsidRPr="00D35CFA">
                    <w:rPr>
                      <w:rFonts w:ascii="Arial" w:eastAsia="Times New Roman" w:hAnsi="Arial" w:cs="Arial"/>
                      <w:sz w:val="24"/>
                      <w:szCs w:val="24"/>
                    </w:rPr>
                    <w:t xml:space="preserve"> without forcing a new line.</w:t>
                  </w:r>
                </w:p>
              </w:tc>
            </w:tr>
            <w:tr w:rsidR="00D35CFA" w:rsidRPr="00D35CFA" w14:paraId="154C876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A62CC4" w14:textId="77777777" w:rsidR="00D35CFA" w:rsidRPr="00D35CFA" w:rsidRDefault="00D35CFA" w:rsidP="00D35CFA">
                  <w:pPr>
                    <w:spacing w:after="0" w:line="240" w:lineRule="auto"/>
                    <w:rPr>
                      <w:rFonts w:ascii="Arial" w:eastAsia="Times New Roman" w:hAnsi="Arial" w:cs="Arial"/>
                      <w:sz w:val="24"/>
                      <w:szCs w:val="24"/>
                    </w:rPr>
                  </w:pPr>
                  <w:r w:rsidRPr="00D35CFA">
                    <w:rPr>
                      <w:rFonts w:ascii="Arial" w:eastAsia="Times New Roman" w:hAnsi="Arial" w:cs="Arial"/>
                      <w:b/>
                      <w:bCs/>
                      <w:sz w:val="24"/>
                      <w:szCs w:val="24"/>
                    </w:rPr>
                    <w:t>Width / Height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104993" w14:textId="77777777" w:rsidR="00D35CFA" w:rsidRPr="00D35CFA" w:rsidRDefault="00D35CFA" w:rsidP="00D35CFA">
                  <w:pPr>
                    <w:spacing w:after="0" w:line="240" w:lineRule="auto"/>
                    <w:rPr>
                      <w:rFonts w:ascii="Arial" w:eastAsia="Times New Roman" w:hAnsi="Arial" w:cs="Arial"/>
                      <w:sz w:val="24"/>
                      <w:szCs w:val="24"/>
                    </w:rPr>
                  </w:pPr>
                  <w:r w:rsidRPr="00D35CFA">
                    <w:rPr>
                      <w:rFonts w:ascii="Arial" w:eastAsia="Times New Roman" w:hAnsi="Arial" w:cs="Arial"/>
                      <w:sz w:val="24"/>
                      <w:szCs w:val="24"/>
                    </w:rPr>
                    <w:t xml:space="preserve">Takes up the </w:t>
                  </w:r>
                  <w:r w:rsidRPr="00D35CFA">
                    <w:rPr>
                      <w:rFonts w:ascii="Arial" w:eastAsia="Times New Roman" w:hAnsi="Arial" w:cs="Arial"/>
                      <w:b/>
                      <w:bCs/>
                      <w:sz w:val="24"/>
                      <w:szCs w:val="24"/>
                    </w:rPr>
                    <w:t>full available width</w:t>
                  </w:r>
                  <w:r w:rsidRPr="00D35CFA">
                    <w:rPr>
                      <w:rFonts w:ascii="Arial" w:eastAsia="Times New Roman" w:hAnsi="Arial" w:cs="Arial"/>
                      <w:sz w:val="24"/>
                      <w:szCs w:val="24"/>
                    </w:rPr>
                    <w:t xml:space="preserve"> of its parent container unless styled otherwise.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E3554E" w14:textId="77777777" w:rsidR="00D35CFA" w:rsidRPr="00D35CFA" w:rsidRDefault="00D35CFA" w:rsidP="00D35CFA">
                  <w:pPr>
                    <w:spacing w:after="0" w:line="240" w:lineRule="auto"/>
                    <w:rPr>
                      <w:rFonts w:ascii="Arial" w:eastAsia="Times New Roman" w:hAnsi="Arial" w:cs="Arial"/>
                      <w:sz w:val="24"/>
                      <w:szCs w:val="24"/>
                    </w:rPr>
                  </w:pPr>
                  <w:r w:rsidRPr="00D35CFA">
                    <w:rPr>
                      <w:rFonts w:ascii="Arial" w:eastAsia="Times New Roman" w:hAnsi="Arial" w:cs="Arial"/>
                      <w:sz w:val="24"/>
                      <w:szCs w:val="24"/>
                    </w:rPr>
                    <w:t xml:space="preserve">Takes up only </w:t>
                  </w:r>
                  <w:r w:rsidRPr="00D35CFA">
                    <w:rPr>
                      <w:rFonts w:ascii="Arial" w:eastAsia="Times New Roman" w:hAnsi="Arial" w:cs="Arial"/>
                      <w:b/>
                      <w:bCs/>
                      <w:sz w:val="24"/>
                      <w:szCs w:val="24"/>
                    </w:rPr>
                    <w:t>as much width as necessary</w:t>
                  </w:r>
                  <w:r w:rsidRPr="00D35CFA">
                    <w:rPr>
                      <w:rFonts w:ascii="Arial" w:eastAsia="Times New Roman" w:hAnsi="Arial" w:cs="Arial"/>
                      <w:sz w:val="24"/>
                      <w:szCs w:val="24"/>
                    </w:rPr>
                    <w:t xml:space="preserve"> for its content.</w:t>
                  </w:r>
                </w:p>
              </w:tc>
            </w:tr>
            <w:tr w:rsidR="00D35CFA" w:rsidRPr="00D35CFA" w14:paraId="39D4138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F41E44" w14:textId="77777777" w:rsidR="00D35CFA" w:rsidRPr="00D35CFA" w:rsidRDefault="00D35CFA" w:rsidP="00D35CFA">
                  <w:pPr>
                    <w:spacing w:after="0" w:line="240" w:lineRule="auto"/>
                    <w:rPr>
                      <w:rFonts w:ascii="Arial" w:eastAsia="Times New Roman" w:hAnsi="Arial" w:cs="Arial"/>
                      <w:sz w:val="24"/>
                      <w:szCs w:val="24"/>
                    </w:rPr>
                  </w:pPr>
                  <w:r w:rsidRPr="00D35CFA">
                    <w:rPr>
                      <w:rFonts w:ascii="Arial" w:eastAsia="Times New Roman" w:hAnsi="Arial" w:cs="Arial"/>
                      <w:b/>
                      <w:bCs/>
                      <w:sz w:val="24"/>
                      <w:szCs w:val="24"/>
                    </w:rPr>
                    <w:t>Margin / Padding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39DCFD" w14:textId="77777777" w:rsidR="00D35CFA" w:rsidRPr="00D35CFA" w:rsidRDefault="00D35CFA" w:rsidP="00D35CFA">
                  <w:pPr>
                    <w:spacing w:after="0" w:line="240" w:lineRule="auto"/>
                    <w:rPr>
                      <w:rFonts w:ascii="Arial" w:eastAsia="Times New Roman" w:hAnsi="Arial" w:cs="Arial"/>
                      <w:sz w:val="24"/>
                      <w:szCs w:val="24"/>
                    </w:rPr>
                  </w:pPr>
                  <w:r w:rsidRPr="00D35CFA">
                    <w:rPr>
                      <w:rFonts w:ascii="Arial" w:eastAsia="Times New Roman" w:hAnsi="Arial" w:cs="Arial"/>
                      <w:sz w:val="24"/>
                      <w:szCs w:val="24"/>
                    </w:rPr>
                    <w:t>Top, bottom, left, and right margins/padding are fully respected.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DF97EC" w14:textId="77777777" w:rsidR="00D35CFA" w:rsidRPr="00D35CFA" w:rsidRDefault="00D35CFA" w:rsidP="00D35CFA">
                  <w:pPr>
                    <w:spacing w:after="0" w:line="240" w:lineRule="auto"/>
                    <w:rPr>
                      <w:rFonts w:ascii="Arial" w:eastAsia="Times New Roman" w:hAnsi="Arial" w:cs="Arial"/>
                      <w:sz w:val="24"/>
                      <w:szCs w:val="24"/>
                    </w:rPr>
                  </w:pPr>
                  <w:r w:rsidRPr="00D35CFA">
                    <w:rPr>
                      <w:rFonts w:ascii="Arial" w:eastAsia="Times New Roman" w:hAnsi="Arial" w:cs="Arial"/>
                      <w:sz w:val="24"/>
                      <w:szCs w:val="24"/>
                    </w:rPr>
                    <w:t>Top and bottom margins/padding are mostly ignored; left and right are respected.</w:t>
                  </w:r>
                </w:p>
              </w:tc>
            </w:tr>
            <w:tr w:rsidR="00D35CFA" w:rsidRPr="00D35CFA" w14:paraId="63FB8D8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FEC165" w14:textId="77777777" w:rsidR="00D35CFA" w:rsidRPr="00D35CFA" w:rsidRDefault="00D35CFA" w:rsidP="00D35CFA">
                  <w:pPr>
                    <w:spacing w:after="0" w:line="240" w:lineRule="auto"/>
                    <w:rPr>
                      <w:rFonts w:ascii="Arial" w:eastAsia="Times New Roman" w:hAnsi="Arial" w:cs="Arial"/>
                      <w:sz w:val="24"/>
                      <w:szCs w:val="24"/>
                    </w:rPr>
                  </w:pPr>
                  <w:r w:rsidRPr="00D35CFA">
                    <w:rPr>
                      <w:rFonts w:ascii="Arial" w:eastAsia="Times New Roman" w:hAnsi="Arial" w:cs="Arial"/>
                      <w:b/>
                      <w:bCs/>
                      <w:sz w:val="24"/>
                      <w:szCs w:val="24"/>
                    </w:rPr>
                    <w:t>Examples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4E09DF" w14:textId="77777777" w:rsidR="00D35CFA" w:rsidRPr="00D35CFA" w:rsidRDefault="00D35CFA" w:rsidP="00D35CFA">
                  <w:pPr>
                    <w:spacing w:after="0" w:line="240" w:lineRule="auto"/>
                    <w:rPr>
                      <w:rFonts w:ascii="Arial" w:eastAsia="Times New Roman" w:hAnsi="Arial" w:cs="Arial"/>
                      <w:sz w:val="24"/>
                      <w:szCs w:val="24"/>
                    </w:rPr>
                  </w:pPr>
                  <w:r w:rsidRPr="00D35CFA">
                    <w:rPr>
                      <w:rFonts w:ascii="Arial" w:eastAsia="Times New Roman" w:hAnsi="Arial" w:cs="Arial"/>
                      <w:sz w:val="20"/>
                      <w:szCs w:val="20"/>
                    </w:rPr>
                    <w:t>&lt;div&gt;</w:t>
                  </w:r>
                  <w:r w:rsidRPr="00D35CFA">
                    <w:rPr>
                      <w:rFonts w:ascii="Arial" w:eastAsia="Times New Roman" w:hAnsi="Arial" w:cs="Arial"/>
                      <w:sz w:val="24"/>
                      <w:szCs w:val="24"/>
                    </w:rPr>
                    <w:t xml:space="preserve">, </w:t>
                  </w:r>
                  <w:r w:rsidRPr="00D35CFA">
                    <w:rPr>
                      <w:rFonts w:ascii="Arial" w:eastAsia="Times New Roman" w:hAnsi="Arial" w:cs="Arial"/>
                      <w:sz w:val="20"/>
                      <w:szCs w:val="20"/>
                    </w:rPr>
                    <w:t>&lt;p&gt;</w:t>
                  </w:r>
                  <w:r w:rsidRPr="00D35CFA">
                    <w:rPr>
                      <w:rFonts w:ascii="Arial" w:eastAsia="Times New Roman" w:hAnsi="Arial" w:cs="Arial"/>
                      <w:sz w:val="24"/>
                      <w:szCs w:val="24"/>
                    </w:rPr>
                    <w:t xml:space="preserve">, </w:t>
                  </w:r>
                  <w:r w:rsidRPr="00D35CFA">
                    <w:rPr>
                      <w:rFonts w:ascii="Arial" w:eastAsia="Times New Roman" w:hAnsi="Arial" w:cs="Arial"/>
                      <w:sz w:val="20"/>
                      <w:szCs w:val="20"/>
                    </w:rPr>
                    <w:t>&lt;h1&gt;</w:t>
                  </w:r>
                  <w:r w:rsidRPr="00D35CFA">
                    <w:rPr>
                      <w:rFonts w:ascii="Arial" w:eastAsia="Times New Roman" w:hAnsi="Arial" w:cs="Arial"/>
                      <w:sz w:val="24"/>
                      <w:szCs w:val="24"/>
                    </w:rPr>
                    <w:t>-</w:t>
                  </w:r>
                  <w:r w:rsidRPr="00D35CFA">
                    <w:rPr>
                      <w:rFonts w:ascii="Arial" w:eastAsia="Times New Roman" w:hAnsi="Arial" w:cs="Arial"/>
                      <w:sz w:val="20"/>
                      <w:szCs w:val="20"/>
                    </w:rPr>
                    <w:t>&lt;h6&gt;</w:t>
                  </w:r>
                  <w:r w:rsidRPr="00D35CFA">
                    <w:rPr>
                      <w:rFonts w:ascii="Arial" w:eastAsia="Times New Roman" w:hAnsi="Arial" w:cs="Arial"/>
                      <w:sz w:val="24"/>
                      <w:szCs w:val="24"/>
                    </w:rPr>
                    <w:t xml:space="preserve">, </w:t>
                  </w:r>
                  <w:r w:rsidRPr="00D35CFA">
                    <w:rPr>
                      <w:rFonts w:ascii="Arial" w:eastAsia="Times New Roman" w:hAnsi="Arial" w:cs="Arial"/>
                      <w:sz w:val="20"/>
                      <w:szCs w:val="20"/>
                    </w:rPr>
                    <w:t>&lt;header&gt;</w:t>
                  </w:r>
                  <w:r w:rsidRPr="00D35CFA">
                    <w:rPr>
                      <w:rFonts w:ascii="Arial" w:eastAsia="Times New Roman" w:hAnsi="Arial" w:cs="Arial"/>
                      <w:sz w:val="24"/>
                      <w:szCs w:val="24"/>
                    </w:rPr>
                    <w:t xml:space="preserve">, </w:t>
                  </w:r>
                  <w:r w:rsidRPr="00D35CFA">
                    <w:rPr>
                      <w:rFonts w:ascii="Arial" w:eastAsia="Times New Roman" w:hAnsi="Arial" w:cs="Arial"/>
                      <w:sz w:val="20"/>
                      <w:szCs w:val="20"/>
                    </w:rPr>
                    <w:t>&lt;main&gt;</w:t>
                  </w:r>
                  <w:r w:rsidRPr="00D35CFA">
                    <w:rPr>
                      <w:rFonts w:ascii="Arial" w:eastAsia="Times New Roman" w:hAnsi="Arial" w:cs="Arial"/>
                      <w:sz w:val="24"/>
                      <w:szCs w:val="24"/>
                    </w:rPr>
                    <w:t xml:space="preserve">, </w:t>
                  </w:r>
                  <w:r w:rsidRPr="00D35CFA">
                    <w:rPr>
                      <w:rFonts w:ascii="Arial" w:eastAsia="Times New Roman" w:hAnsi="Arial" w:cs="Arial"/>
                      <w:sz w:val="20"/>
                      <w:szCs w:val="20"/>
                    </w:rPr>
                    <w:t>&lt;section&gt;</w:t>
                  </w:r>
                  <w:r w:rsidRPr="00D35CFA">
                    <w:rPr>
                      <w:rFonts w:ascii="Arial" w:eastAsia="Times New Roman" w:hAnsi="Arial" w:cs="Arial"/>
                      <w:sz w:val="24"/>
                      <w:szCs w:val="24"/>
                    </w:rPr>
                    <w:t xml:space="preserve">, </w:t>
                  </w:r>
                  <w:r w:rsidRPr="00D35CFA">
                    <w:rPr>
                      <w:rFonts w:ascii="Arial" w:eastAsia="Times New Roman" w:hAnsi="Arial" w:cs="Arial"/>
                      <w:sz w:val="20"/>
                      <w:szCs w:val="20"/>
                    </w:rPr>
                    <w:t>&lt;footer&gt;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DD831C" w14:textId="77777777" w:rsidR="00D35CFA" w:rsidRPr="00D35CFA" w:rsidRDefault="00D35CFA" w:rsidP="00D35CFA">
                  <w:pPr>
                    <w:spacing w:after="0" w:line="240" w:lineRule="auto"/>
                    <w:rPr>
                      <w:rFonts w:ascii="Arial" w:eastAsia="Times New Roman" w:hAnsi="Arial" w:cs="Arial"/>
                      <w:sz w:val="24"/>
                      <w:szCs w:val="24"/>
                    </w:rPr>
                  </w:pPr>
                  <w:r w:rsidRPr="00D35CFA">
                    <w:rPr>
                      <w:rFonts w:ascii="Arial" w:eastAsia="Times New Roman" w:hAnsi="Arial" w:cs="Arial"/>
                      <w:sz w:val="20"/>
                      <w:szCs w:val="20"/>
                    </w:rPr>
                    <w:t>&lt;span&gt;</w:t>
                  </w:r>
                  <w:r w:rsidRPr="00D35CFA">
                    <w:rPr>
                      <w:rFonts w:ascii="Arial" w:eastAsia="Times New Roman" w:hAnsi="Arial" w:cs="Arial"/>
                      <w:sz w:val="24"/>
                      <w:szCs w:val="24"/>
                    </w:rPr>
                    <w:t xml:space="preserve">, </w:t>
                  </w:r>
                  <w:r w:rsidRPr="00D35CFA">
                    <w:rPr>
                      <w:rFonts w:ascii="Arial" w:eastAsia="Times New Roman" w:hAnsi="Arial" w:cs="Arial"/>
                      <w:sz w:val="20"/>
                      <w:szCs w:val="20"/>
                    </w:rPr>
                    <w:t>&lt;a&gt;</w:t>
                  </w:r>
                  <w:r w:rsidRPr="00D35CFA">
                    <w:rPr>
                      <w:rFonts w:ascii="Arial" w:eastAsia="Times New Roman" w:hAnsi="Arial" w:cs="Arial"/>
                      <w:sz w:val="24"/>
                      <w:szCs w:val="24"/>
                    </w:rPr>
                    <w:t xml:space="preserve">, </w:t>
                  </w:r>
                  <w:r w:rsidRPr="00D35CFA">
                    <w:rPr>
                      <w:rFonts w:ascii="Arial" w:eastAsia="Times New Roman" w:hAnsi="Arial" w:cs="Arial"/>
                      <w:sz w:val="20"/>
                      <w:szCs w:val="20"/>
                    </w:rPr>
                    <w:t>&lt;strong&gt;</w:t>
                  </w:r>
                  <w:r w:rsidRPr="00D35CFA">
                    <w:rPr>
                      <w:rFonts w:ascii="Arial" w:eastAsia="Times New Roman" w:hAnsi="Arial" w:cs="Arial"/>
                      <w:sz w:val="24"/>
                      <w:szCs w:val="24"/>
                    </w:rPr>
                    <w:t xml:space="preserve">, </w:t>
                  </w:r>
                  <w:r w:rsidRPr="00D35CFA">
                    <w:rPr>
                      <w:rFonts w:ascii="Arial" w:eastAsia="Times New Roman" w:hAnsi="Arial" w:cs="Arial"/>
                      <w:sz w:val="20"/>
                      <w:szCs w:val="20"/>
                    </w:rPr>
                    <w:t>&lt;</w:t>
                  </w:r>
                  <w:proofErr w:type="spellStart"/>
                  <w:r w:rsidRPr="00D35CFA">
                    <w:rPr>
                      <w:rFonts w:ascii="Arial" w:eastAsia="Times New Roman" w:hAnsi="Arial" w:cs="Arial"/>
                      <w:sz w:val="20"/>
                      <w:szCs w:val="20"/>
                    </w:rPr>
                    <w:t>em</w:t>
                  </w:r>
                  <w:proofErr w:type="spellEnd"/>
                  <w:r w:rsidRPr="00D35CFA">
                    <w:rPr>
                      <w:rFonts w:ascii="Arial" w:eastAsia="Times New Roman" w:hAnsi="Arial" w:cs="Arial"/>
                      <w:sz w:val="20"/>
                      <w:szCs w:val="20"/>
                    </w:rPr>
                    <w:t>&gt;</w:t>
                  </w:r>
                  <w:r w:rsidRPr="00D35CFA">
                    <w:rPr>
                      <w:rFonts w:ascii="Arial" w:eastAsia="Times New Roman" w:hAnsi="Arial" w:cs="Arial"/>
                      <w:sz w:val="24"/>
                      <w:szCs w:val="24"/>
                    </w:rPr>
                    <w:t xml:space="preserve">, </w:t>
                  </w:r>
                  <w:r w:rsidRPr="00D35CFA">
                    <w:rPr>
                      <w:rFonts w:ascii="Arial" w:eastAsia="Times New Roman" w:hAnsi="Arial" w:cs="Arial"/>
                      <w:sz w:val="20"/>
                      <w:szCs w:val="20"/>
                    </w:rPr>
                    <w:t>&lt;</w:t>
                  </w:r>
                  <w:proofErr w:type="spellStart"/>
                  <w:r w:rsidRPr="00D35CFA">
                    <w:rPr>
                      <w:rFonts w:ascii="Arial" w:eastAsia="Times New Roman" w:hAnsi="Arial" w:cs="Arial"/>
                      <w:sz w:val="20"/>
                      <w:szCs w:val="20"/>
                    </w:rPr>
                    <w:t>img</w:t>
                  </w:r>
                  <w:proofErr w:type="spellEnd"/>
                  <w:r w:rsidRPr="00D35CFA">
                    <w:rPr>
                      <w:rFonts w:ascii="Arial" w:eastAsia="Times New Roman" w:hAnsi="Arial" w:cs="Arial"/>
                      <w:sz w:val="20"/>
                      <w:szCs w:val="20"/>
                    </w:rPr>
                    <w:t>&gt;</w:t>
                  </w:r>
                  <w:r w:rsidRPr="00D35CFA">
                    <w:rPr>
                      <w:rFonts w:ascii="Arial" w:eastAsia="Times New Roman" w:hAnsi="Arial" w:cs="Arial"/>
                      <w:sz w:val="24"/>
                      <w:szCs w:val="24"/>
                    </w:rPr>
                    <w:t xml:space="preserve">, </w:t>
                  </w:r>
                  <w:r w:rsidRPr="00D35CFA">
                    <w:rPr>
                      <w:rFonts w:ascii="Arial" w:eastAsia="Times New Roman" w:hAnsi="Arial" w:cs="Arial"/>
                      <w:sz w:val="20"/>
                      <w:szCs w:val="20"/>
                    </w:rPr>
                    <w:t>&lt;label&gt;</w:t>
                  </w:r>
                </w:p>
              </w:tc>
            </w:tr>
          </w:tbl>
          <w:p w14:paraId="04D28621" w14:textId="03AE6690" w:rsidR="00D35CFA" w:rsidRDefault="00D35CFA" w:rsidP="00D35CFA">
            <w:pPr>
              <w:pBdr>
                <w:top w:val="nil"/>
                <w:left w:val="nil"/>
                <w:bottom w:val="nil"/>
                <w:right w:val="nil"/>
                <w:between w:val="nil"/>
              </w:pBdr>
              <w:spacing w:line="276" w:lineRule="auto"/>
              <w:ind w:left="720"/>
              <w:jc w:val="both"/>
              <w:rPr>
                <w:rFonts w:ascii="Times New Roman" w:eastAsia="Times New Roman" w:hAnsi="Times New Roman" w:cs="Times New Roman"/>
                <w:color w:val="000000"/>
                <w:sz w:val="24"/>
                <w:szCs w:val="24"/>
              </w:rPr>
            </w:pPr>
          </w:p>
          <w:p w14:paraId="3558D6E5" w14:textId="77777777" w:rsidR="00932957" w:rsidRDefault="00932957" w:rsidP="00932957">
            <w:pPr>
              <w:numPr>
                <w:ilvl w:val="0"/>
                <w:numId w:val="28"/>
              </w:numPr>
              <w:pBdr>
                <w:top w:val="nil"/>
                <w:left w:val="nil"/>
                <w:bottom w:val="nil"/>
                <w:right w:val="nil"/>
                <w:between w:val="nil"/>
              </w:pBdr>
              <w:spacing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Why are semantic tags preferred over &lt;div&gt; tags?</w:t>
            </w:r>
          </w:p>
          <w:p w14:paraId="62E05F22" w14:textId="77777777" w:rsidR="00D35CFA" w:rsidRPr="00D35CFA" w:rsidRDefault="00D35CFA" w:rsidP="00D35CFA">
            <w:pPr>
              <w:pBdr>
                <w:top w:val="nil"/>
                <w:left w:val="nil"/>
                <w:bottom w:val="nil"/>
                <w:right w:val="nil"/>
                <w:between w:val="nil"/>
              </w:pBdr>
              <w:spacing w:line="276" w:lineRule="auto"/>
              <w:ind w:left="720"/>
              <w:jc w:val="both"/>
            </w:pPr>
            <w:r>
              <w:rPr>
                <w:rFonts w:ascii="Times New Roman" w:eastAsia="Times New Roman" w:hAnsi="Times New Roman" w:cs="Times New Roman"/>
                <w:color w:val="000000"/>
                <w:sz w:val="24"/>
                <w:szCs w:val="24"/>
              </w:rPr>
              <w:t xml:space="preserve">Ans </w:t>
            </w:r>
            <w:r w:rsidRPr="00D35CFA">
              <w:t>While &lt;div&gt; elements are non-semantic containers that offer no structural context, semantic tags (&lt;header&gt;, &lt;nav&gt;, &lt;main&gt;, &lt;article&gt;, &lt;section&gt;, &lt;footer&gt;) clearly describe their meaning to both the browser and developer.</w:t>
            </w:r>
          </w:p>
          <w:p w14:paraId="54AE8992" w14:textId="77777777" w:rsidR="00D35CFA" w:rsidRPr="00D35CFA" w:rsidRDefault="00D35CFA" w:rsidP="00D35CFA">
            <w:pPr>
              <w:numPr>
                <w:ilvl w:val="0"/>
                <w:numId w:val="37"/>
              </w:numPr>
              <w:pBdr>
                <w:top w:val="nil"/>
                <w:left w:val="nil"/>
                <w:bottom w:val="nil"/>
                <w:right w:val="nil"/>
                <w:between w:val="nil"/>
              </w:pBdr>
              <w:spacing w:line="276" w:lineRule="auto"/>
              <w:jc w:val="both"/>
              <w:rPr>
                <w:rFonts w:ascii="Times New Roman" w:eastAsia="Times New Roman" w:hAnsi="Times New Roman" w:cs="Times New Roman"/>
                <w:color w:val="000000"/>
                <w:sz w:val="24"/>
                <w:szCs w:val="24"/>
              </w:rPr>
            </w:pPr>
            <w:r w:rsidRPr="00D35CFA">
              <w:rPr>
                <w:rFonts w:ascii="Times New Roman" w:eastAsia="Times New Roman" w:hAnsi="Times New Roman" w:cs="Times New Roman"/>
                <w:b/>
                <w:bCs/>
                <w:color w:val="000000"/>
                <w:sz w:val="24"/>
                <w:szCs w:val="24"/>
              </w:rPr>
              <w:t>Accessibility (a11y):</w:t>
            </w:r>
            <w:r w:rsidRPr="00D35CFA">
              <w:rPr>
                <w:rFonts w:ascii="Times New Roman" w:eastAsia="Times New Roman" w:hAnsi="Times New Roman" w:cs="Times New Roman"/>
                <w:color w:val="000000"/>
                <w:sz w:val="24"/>
                <w:szCs w:val="24"/>
              </w:rPr>
              <w:t xml:space="preserve"> Screen readers use semantic landmarks to help visually impaired users navigate directly to main content, headers, or menus.</w:t>
            </w:r>
          </w:p>
          <w:p w14:paraId="46E0874C" w14:textId="77777777" w:rsidR="00D35CFA" w:rsidRPr="00D35CFA" w:rsidRDefault="00D35CFA" w:rsidP="00D35CFA">
            <w:pPr>
              <w:numPr>
                <w:ilvl w:val="0"/>
                <w:numId w:val="37"/>
              </w:numPr>
              <w:pBdr>
                <w:top w:val="nil"/>
                <w:left w:val="nil"/>
                <w:bottom w:val="nil"/>
                <w:right w:val="nil"/>
                <w:between w:val="nil"/>
              </w:pBdr>
              <w:spacing w:line="276" w:lineRule="auto"/>
              <w:jc w:val="both"/>
              <w:rPr>
                <w:rFonts w:ascii="Times New Roman" w:eastAsia="Times New Roman" w:hAnsi="Times New Roman" w:cs="Times New Roman"/>
                <w:color w:val="000000"/>
                <w:sz w:val="24"/>
                <w:szCs w:val="24"/>
              </w:rPr>
            </w:pPr>
            <w:r w:rsidRPr="00D35CFA">
              <w:rPr>
                <w:rFonts w:ascii="Times New Roman" w:eastAsia="Times New Roman" w:hAnsi="Times New Roman" w:cs="Times New Roman"/>
                <w:b/>
                <w:bCs/>
                <w:color w:val="000000"/>
                <w:sz w:val="24"/>
                <w:szCs w:val="24"/>
              </w:rPr>
              <w:t>SEO Optimization:</w:t>
            </w:r>
            <w:r w:rsidRPr="00D35CFA">
              <w:rPr>
                <w:rFonts w:ascii="Times New Roman" w:eastAsia="Times New Roman" w:hAnsi="Times New Roman" w:cs="Times New Roman"/>
                <w:color w:val="000000"/>
                <w:sz w:val="24"/>
                <w:szCs w:val="24"/>
              </w:rPr>
              <w:t xml:space="preserve"> Search engines process semantic markup more effectively, indexing page structure and prioritizing core content.</w:t>
            </w:r>
          </w:p>
          <w:p w14:paraId="2EB33F9C" w14:textId="77777777" w:rsidR="00D35CFA" w:rsidRPr="00D35CFA" w:rsidRDefault="00D35CFA" w:rsidP="00D35CFA">
            <w:pPr>
              <w:numPr>
                <w:ilvl w:val="0"/>
                <w:numId w:val="37"/>
              </w:numPr>
              <w:pBdr>
                <w:top w:val="nil"/>
                <w:left w:val="nil"/>
                <w:bottom w:val="nil"/>
                <w:right w:val="nil"/>
                <w:between w:val="nil"/>
              </w:pBdr>
              <w:spacing w:line="276" w:lineRule="auto"/>
              <w:jc w:val="both"/>
              <w:rPr>
                <w:rFonts w:ascii="Times New Roman" w:eastAsia="Times New Roman" w:hAnsi="Times New Roman" w:cs="Times New Roman"/>
                <w:color w:val="000000"/>
                <w:sz w:val="24"/>
                <w:szCs w:val="24"/>
              </w:rPr>
            </w:pPr>
            <w:r w:rsidRPr="00D35CFA">
              <w:rPr>
                <w:rFonts w:ascii="Times New Roman" w:eastAsia="Times New Roman" w:hAnsi="Times New Roman" w:cs="Times New Roman"/>
                <w:b/>
                <w:bCs/>
                <w:color w:val="000000"/>
                <w:sz w:val="24"/>
                <w:szCs w:val="24"/>
              </w:rPr>
              <w:t>Code Maintainability:</w:t>
            </w:r>
            <w:r w:rsidRPr="00D35CFA">
              <w:rPr>
                <w:rFonts w:ascii="Times New Roman" w:eastAsia="Times New Roman" w:hAnsi="Times New Roman" w:cs="Times New Roman"/>
                <w:color w:val="000000"/>
                <w:sz w:val="24"/>
                <w:szCs w:val="24"/>
              </w:rPr>
              <w:t xml:space="preserve"> Semantic code avoids "div soup," making layouts far easier to read, debug, and maintain across development teams.</w:t>
            </w:r>
          </w:p>
          <w:p w14:paraId="1CDB5358" w14:textId="2D9C04B6" w:rsidR="00D35CFA" w:rsidRDefault="00D35CFA" w:rsidP="00D35CFA">
            <w:pPr>
              <w:pBdr>
                <w:top w:val="nil"/>
                <w:left w:val="nil"/>
                <w:bottom w:val="nil"/>
                <w:right w:val="nil"/>
                <w:between w:val="nil"/>
              </w:pBdr>
              <w:spacing w:line="276" w:lineRule="auto"/>
              <w:ind w:left="720"/>
              <w:jc w:val="both"/>
              <w:rPr>
                <w:rFonts w:ascii="Times New Roman" w:eastAsia="Times New Roman" w:hAnsi="Times New Roman" w:cs="Times New Roman"/>
                <w:color w:val="000000"/>
                <w:sz w:val="24"/>
                <w:szCs w:val="24"/>
              </w:rPr>
            </w:pPr>
          </w:p>
          <w:p w14:paraId="2C38EBE1" w14:textId="77777777" w:rsidR="00932957" w:rsidRDefault="00932957" w:rsidP="00932957">
            <w:pPr>
              <w:numPr>
                <w:ilvl w:val="0"/>
                <w:numId w:val="28"/>
              </w:numPr>
              <w:pBdr>
                <w:top w:val="nil"/>
                <w:left w:val="nil"/>
                <w:bottom w:val="nil"/>
                <w:right w:val="nil"/>
                <w:between w:val="nil"/>
              </w:pBdr>
              <w:spacing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Why is &lt;iframe&gt; preferred over &lt;frame&gt; in modern HTML?</w:t>
            </w:r>
          </w:p>
          <w:p w14:paraId="6601147E" w14:textId="77777777" w:rsidR="00D35CFA" w:rsidRPr="00D35CFA" w:rsidRDefault="00D35CFA" w:rsidP="00D35CFA">
            <w:pPr>
              <w:pBdr>
                <w:top w:val="nil"/>
                <w:left w:val="nil"/>
                <w:bottom w:val="nil"/>
                <w:right w:val="nil"/>
                <w:between w:val="nil"/>
              </w:pBdr>
              <w:spacing w:line="276" w:lineRule="auto"/>
              <w:ind w:left="720"/>
              <w:jc w:val="both"/>
            </w:pPr>
            <w:r>
              <w:rPr>
                <w:rFonts w:ascii="Times New Roman" w:eastAsia="Times New Roman" w:hAnsi="Times New Roman" w:cs="Times New Roman"/>
                <w:color w:val="000000"/>
                <w:sz w:val="24"/>
                <w:szCs w:val="24"/>
              </w:rPr>
              <w:t xml:space="preserve">Ans </w:t>
            </w:r>
            <w:proofErr w:type="gramStart"/>
            <w:r w:rsidRPr="00D35CFA">
              <w:t xml:space="preserve">  </w:t>
            </w:r>
            <w:r w:rsidRPr="00D35CFA">
              <w:rPr>
                <w:b/>
                <w:bCs/>
              </w:rPr>
              <w:t>Deprecation</w:t>
            </w:r>
            <w:proofErr w:type="gramEnd"/>
            <w:r w:rsidRPr="00D35CFA">
              <w:rPr>
                <w:b/>
                <w:bCs/>
              </w:rPr>
              <w:t>:</w:t>
            </w:r>
            <w:r w:rsidRPr="00D35CFA">
              <w:t xml:space="preserve"> The &lt;frame&gt; and &lt;frameset&gt; tags were deprecated in HTML4 and </w:t>
            </w:r>
            <w:r w:rsidRPr="00D35CFA">
              <w:rPr>
                <w:b/>
                <w:bCs/>
              </w:rPr>
              <w:t>completely removed in HTML5</w:t>
            </w:r>
            <w:r w:rsidRPr="00D35CFA">
              <w:t>. Modern browsers no longer support multi-frame window layouts.</w:t>
            </w:r>
          </w:p>
          <w:p w14:paraId="527C22FA" w14:textId="77777777" w:rsidR="00D35CFA" w:rsidRPr="00D35CFA" w:rsidRDefault="00D35CFA" w:rsidP="00D35CFA">
            <w:pPr>
              <w:pBdr>
                <w:top w:val="nil"/>
                <w:left w:val="nil"/>
                <w:bottom w:val="nil"/>
                <w:right w:val="nil"/>
                <w:between w:val="nil"/>
              </w:pBdr>
              <w:spacing w:line="276" w:lineRule="auto"/>
              <w:ind w:left="720"/>
              <w:jc w:val="both"/>
              <w:rPr>
                <w:rFonts w:ascii="Times New Roman" w:eastAsia="Times New Roman" w:hAnsi="Times New Roman" w:cs="Times New Roman"/>
                <w:color w:val="000000"/>
                <w:sz w:val="24"/>
                <w:szCs w:val="24"/>
              </w:rPr>
            </w:pPr>
            <w:proofErr w:type="gramStart"/>
            <w:r w:rsidRPr="00D35CFA">
              <w:rPr>
                <w:rFonts w:ascii="Times New Roman" w:eastAsia="Times New Roman" w:hAnsi="Times New Roman" w:cs="Times New Roman"/>
                <w:color w:val="000000"/>
                <w:sz w:val="24"/>
                <w:szCs w:val="24"/>
              </w:rPr>
              <w:t xml:space="preserve">  </w:t>
            </w:r>
            <w:r w:rsidRPr="00D35CFA">
              <w:rPr>
                <w:rFonts w:ascii="Times New Roman" w:eastAsia="Times New Roman" w:hAnsi="Times New Roman" w:cs="Times New Roman"/>
                <w:b/>
                <w:bCs/>
                <w:color w:val="000000"/>
                <w:sz w:val="24"/>
                <w:szCs w:val="24"/>
              </w:rPr>
              <w:t>Document</w:t>
            </w:r>
            <w:proofErr w:type="gramEnd"/>
            <w:r w:rsidRPr="00D35CFA">
              <w:rPr>
                <w:rFonts w:ascii="Times New Roman" w:eastAsia="Times New Roman" w:hAnsi="Times New Roman" w:cs="Times New Roman"/>
                <w:b/>
                <w:bCs/>
                <w:color w:val="000000"/>
                <w:sz w:val="24"/>
                <w:szCs w:val="24"/>
              </w:rPr>
              <w:t xml:space="preserve"> Flow Integration:</w:t>
            </w:r>
            <w:r w:rsidRPr="00D35CFA">
              <w:rPr>
                <w:rFonts w:ascii="Times New Roman" w:eastAsia="Times New Roman" w:hAnsi="Times New Roman" w:cs="Times New Roman"/>
                <w:color w:val="000000"/>
                <w:sz w:val="24"/>
                <w:szCs w:val="24"/>
              </w:rPr>
              <w:t xml:space="preserve"> &lt;</w:t>
            </w:r>
            <w:proofErr w:type="spellStart"/>
            <w:r w:rsidRPr="00D35CFA">
              <w:rPr>
                <w:rFonts w:ascii="Times New Roman" w:eastAsia="Times New Roman" w:hAnsi="Times New Roman" w:cs="Times New Roman"/>
                <w:color w:val="000000"/>
                <w:sz w:val="24"/>
                <w:szCs w:val="24"/>
              </w:rPr>
              <w:t>iframe</w:t>
            </w:r>
            <w:proofErr w:type="spellEnd"/>
            <w:r w:rsidRPr="00D35CFA">
              <w:rPr>
                <w:rFonts w:ascii="Times New Roman" w:eastAsia="Times New Roman" w:hAnsi="Times New Roman" w:cs="Times New Roman"/>
                <w:color w:val="000000"/>
                <w:sz w:val="24"/>
                <w:szCs w:val="24"/>
              </w:rPr>
              <w:t>&gt; (Inline Frame) embeds external content directly within a standard single-document DOM, allowing normal scrolling, layout control, and responsive styling via CSS.</w:t>
            </w:r>
          </w:p>
          <w:p w14:paraId="7F56BEA9" w14:textId="77777777" w:rsidR="00D35CFA" w:rsidRPr="00D35CFA" w:rsidRDefault="00D35CFA" w:rsidP="00D35CFA">
            <w:pPr>
              <w:pBdr>
                <w:top w:val="nil"/>
                <w:left w:val="nil"/>
                <w:bottom w:val="nil"/>
                <w:right w:val="nil"/>
                <w:between w:val="nil"/>
              </w:pBdr>
              <w:spacing w:line="276" w:lineRule="auto"/>
              <w:ind w:left="720"/>
              <w:jc w:val="both"/>
              <w:rPr>
                <w:rFonts w:ascii="Times New Roman" w:eastAsia="Times New Roman" w:hAnsi="Times New Roman" w:cs="Times New Roman"/>
                <w:color w:val="000000"/>
                <w:sz w:val="24"/>
                <w:szCs w:val="24"/>
              </w:rPr>
            </w:pPr>
            <w:proofErr w:type="gramStart"/>
            <w:r w:rsidRPr="00D35CFA">
              <w:rPr>
                <w:rFonts w:ascii="Times New Roman" w:eastAsia="Times New Roman" w:hAnsi="Times New Roman" w:cs="Times New Roman"/>
                <w:color w:val="000000"/>
                <w:sz w:val="24"/>
                <w:szCs w:val="24"/>
              </w:rPr>
              <w:t xml:space="preserve">  </w:t>
            </w:r>
            <w:r w:rsidRPr="00D35CFA">
              <w:rPr>
                <w:rFonts w:ascii="Times New Roman" w:eastAsia="Times New Roman" w:hAnsi="Times New Roman" w:cs="Times New Roman"/>
                <w:b/>
                <w:bCs/>
                <w:color w:val="000000"/>
                <w:sz w:val="24"/>
                <w:szCs w:val="24"/>
              </w:rPr>
              <w:t>Security</w:t>
            </w:r>
            <w:proofErr w:type="gramEnd"/>
            <w:r w:rsidRPr="00D35CFA">
              <w:rPr>
                <w:rFonts w:ascii="Times New Roman" w:eastAsia="Times New Roman" w:hAnsi="Times New Roman" w:cs="Times New Roman"/>
                <w:b/>
                <w:bCs/>
                <w:color w:val="000000"/>
                <w:sz w:val="24"/>
                <w:szCs w:val="24"/>
              </w:rPr>
              <w:t xml:space="preserve"> &amp; Control:</w:t>
            </w:r>
            <w:r w:rsidRPr="00D35CFA">
              <w:rPr>
                <w:rFonts w:ascii="Times New Roman" w:eastAsia="Times New Roman" w:hAnsi="Times New Roman" w:cs="Times New Roman"/>
                <w:color w:val="000000"/>
                <w:sz w:val="24"/>
                <w:szCs w:val="24"/>
              </w:rPr>
              <w:t xml:space="preserve"> &lt;</w:t>
            </w:r>
            <w:proofErr w:type="spellStart"/>
            <w:r w:rsidRPr="00D35CFA">
              <w:rPr>
                <w:rFonts w:ascii="Times New Roman" w:eastAsia="Times New Roman" w:hAnsi="Times New Roman" w:cs="Times New Roman"/>
                <w:color w:val="000000"/>
                <w:sz w:val="24"/>
                <w:szCs w:val="24"/>
              </w:rPr>
              <w:t>iframe</w:t>
            </w:r>
            <w:proofErr w:type="spellEnd"/>
            <w:r w:rsidRPr="00D35CFA">
              <w:rPr>
                <w:rFonts w:ascii="Times New Roman" w:eastAsia="Times New Roman" w:hAnsi="Times New Roman" w:cs="Times New Roman"/>
                <w:color w:val="000000"/>
                <w:sz w:val="24"/>
                <w:szCs w:val="24"/>
              </w:rPr>
              <w:t xml:space="preserve">&gt; supports modern HTML5 security attributes like sandbox </w:t>
            </w:r>
            <w:r w:rsidRPr="00D35CFA">
              <w:rPr>
                <w:rFonts w:ascii="Times New Roman" w:eastAsia="Times New Roman" w:hAnsi="Times New Roman" w:cs="Times New Roman"/>
                <w:color w:val="000000"/>
                <w:sz w:val="24"/>
                <w:szCs w:val="24"/>
              </w:rPr>
              <w:lastRenderedPageBreak/>
              <w:t>and allow to restrict untrusted external content.</w:t>
            </w:r>
          </w:p>
          <w:p w14:paraId="3DDD6489" w14:textId="77777777" w:rsidR="00D35CFA" w:rsidRPr="00D35CFA" w:rsidRDefault="00D35CFA" w:rsidP="00D35CFA">
            <w:pPr>
              <w:pBdr>
                <w:top w:val="nil"/>
                <w:left w:val="nil"/>
                <w:bottom w:val="nil"/>
                <w:right w:val="nil"/>
                <w:between w:val="nil"/>
              </w:pBdr>
              <w:spacing w:line="276" w:lineRule="auto"/>
              <w:ind w:left="720"/>
              <w:jc w:val="both"/>
              <w:rPr>
                <w:rFonts w:ascii="Times New Roman" w:eastAsia="Times New Roman" w:hAnsi="Times New Roman" w:cs="Times New Roman"/>
                <w:color w:val="000000"/>
                <w:sz w:val="24"/>
                <w:szCs w:val="24"/>
              </w:rPr>
            </w:pPr>
            <w:proofErr w:type="gramStart"/>
            <w:r w:rsidRPr="00D35CFA">
              <w:rPr>
                <w:rFonts w:ascii="Times New Roman" w:eastAsia="Times New Roman" w:hAnsi="Times New Roman" w:cs="Times New Roman"/>
                <w:color w:val="000000"/>
                <w:sz w:val="24"/>
                <w:szCs w:val="24"/>
              </w:rPr>
              <w:t xml:space="preserve">  </w:t>
            </w:r>
            <w:r w:rsidRPr="00D35CFA">
              <w:rPr>
                <w:rFonts w:ascii="Times New Roman" w:eastAsia="Times New Roman" w:hAnsi="Times New Roman" w:cs="Times New Roman"/>
                <w:b/>
                <w:bCs/>
                <w:color w:val="000000"/>
                <w:sz w:val="24"/>
                <w:szCs w:val="24"/>
              </w:rPr>
              <w:t>Mobile</w:t>
            </w:r>
            <w:proofErr w:type="gramEnd"/>
            <w:r w:rsidRPr="00D35CFA">
              <w:rPr>
                <w:rFonts w:ascii="Times New Roman" w:eastAsia="Times New Roman" w:hAnsi="Times New Roman" w:cs="Times New Roman"/>
                <w:b/>
                <w:bCs/>
                <w:color w:val="000000"/>
                <w:sz w:val="24"/>
                <w:szCs w:val="24"/>
              </w:rPr>
              <w:t xml:space="preserve"> &amp; Responsive Friendliness:</w:t>
            </w:r>
            <w:r w:rsidRPr="00D35CFA">
              <w:rPr>
                <w:rFonts w:ascii="Times New Roman" w:eastAsia="Times New Roman" w:hAnsi="Times New Roman" w:cs="Times New Roman"/>
                <w:color w:val="000000"/>
                <w:sz w:val="24"/>
                <w:szCs w:val="24"/>
              </w:rPr>
              <w:t xml:space="preserve"> Framesets break layout responsiveness, bookmarking, and screen navigation on mobile devices, whereas &lt;</w:t>
            </w:r>
            <w:proofErr w:type="spellStart"/>
            <w:r w:rsidRPr="00D35CFA">
              <w:rPr>
                <w:rFonts w:ascii="Times New Roman" w:eastAsia="Times New Roman" w:hAnsi="Times New Roman" w:cs="Times New Roman"/>
                <w:color w:val="000000"/>
                <w:sz w:val="24"/>
                <w:szCs w:val="24"/>
              </w:rPr>
              <w:t>iframe</w:t>
            </w:r>
            <w:proofErr w:type="spellEnd"/>
            <w:r w:rsidRPr="00D35CFA">
              <w:rPr>
                <w:rFonts w:ascii="Times New Roman" w:eastAsia="Times New Roman" w:hAnsi="Times New Roman" w:cs="Times New Roman"/>
                <w:color w:val="000000"/>
                <w:sz w:val="24"/>
                <w:szCs w:val="24"/>
              </w:rPr>
              <w:t>&gt; fits seamlessly into modern flexible layouts.</w:t>
            </w:r>
          </w:p>
          <w:p w14:paraId="3298525B" w14:textId="7166C172" w:rsidR="00D35CFA" w:rsidRDefault="00D35CFA" w:rsidP="00D35CFA">
            <w:pPr>
              <w:pBdr>
                <w:top w:val="nil"/>
                <w:left w:val="nil"/>
                <w:bottom w:val="nil"/>
                <w:right w:val="nil"/>
                <w:between w:val="nil"/>
              </w:pBdr>
              <w:spacing w:line="276" w:lineRule="auto"/>
              <w:ind w:left="720"/>
              <w:jc w:val="both"/>
              <w:rPr>
                <w:rFonts w:ascii="Times New Roman" w:eastAsia="Times New Roman" w:hAnsi="Times New Roman" w:cs="Times New Roman"/>
                <w:color w:val="000000"/>
                <w:sz w:val="24"/>
                <w:szCs w:val="24"/>
              </w:rPr>
            </w:pPr>
          </w:p>
          <w:p w14:paraId="1EBDE4AB" w14:textId="77777777" w:rsidR="00932957" w:rsidRDefault="00932957" w:rsidP="00932957">
            <w:pPr>
              <w:numPr>
                <w:ilvl w:val="0"/>
                <w:numId w:val="28"/>
              </w:numPr>
              <w:pBdr>
                <w:top w:val="nil"/>
                <w:left w:val="nil"/>
                <w:bottom w:val="nil"/>
                <w:right w:val="nil"/>
                <w:between w:val="nil"/>
              </w:pBdr>
              <w:spacing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Evaluate the importance of using alt attribute in images.</w:t>
            </w:r>
          </w:p>
          <w:p w14:paraId="21094B77" w14:textId="77777777" w:rsidR="00D35CFA" w:rsidRPr="00D35CFA" w:rsidRDefault="00D35CFA" w:rsidP="00D35CFA">
            <w:pPr>
              <w:pBdr>
                <w:top w:val="nil"/>
                <w:left w:val="nil"/>
                <w:bottom w:val="nil"/>
                <w:right w:val="nil"/>
                <w:between w:val="nil"/>
              </w:pBdr>
              <w:spacing w:line="276" w:lineRule="auto"/>
              <w:ind w:left="720"/>
              <w:jc w:val="both"/>
            </w:pPr>
            <w:r>
              <w:rPr>
                <w:rFonts w:ascii="Times New Roman" w:eastAsia="Times New Roman" w:hAnsi="Times New Roman" w:cs="Times New Roman"/>
                <w:color w:val="000000"/>
                <w:sz w:val="24"/>
                <w:szCs w:val="24"/>
              </w:rPr>
              <w:t xml:space="preserve">Ans </w:t>
            </w:r>
            <w:r w:rsidRPr="00D35CFA">
              <w:t>The alt (alternative text) attribute provides a textual fallback for images:</w:t>
            </w:r>
          </w:p>
          <w:p w14:paraId="7CA0DD48" w14:textId="77777777" w:rsidR="00D35CFA" w:rsidRPr="00D35CFA" w:rsidRDefault="00D35CFA" w:rsidP="00D35CFA">
            <w:pPr>
              <w:numPr>
                <w:ilvl w:val="0"/>
                <w:numId w:val="38"/>
              </w:numPr>
              <w:pBdr>
                <w:top w:val="nil"/>
                <w:left w:val="nil"/>
                <w:bottom w:val="nil"/>
                <w:right w:val="nil"/>
                <w:between w:val="nil"/>
              </w:pBdr>
              <w:spacing w:line="276" w:lineRule="auto"/>
              <w:jc w:val="both"/>
              <w:rPr>
                <w:rFonts w:ascii="Times New Roman" w:eastAsia="Times New Roman" w:hAnsi="Times New Roman" w:cs="Times New Roman"/>
                <w:color w:val="000000"/>
                <w:sz w:val="24"/>
                <w:szCs w:val="24"/>
              </w:rPr>
            </w:pPr>
            <w:r w:rsidRPr="00D35CFA">
              <w:rPr>
                <w:rFonts w:ascii="Times New Roman" w:eastAsia="Times New Roman" w:hAnsi="Times New Roman" w:cs="Times New Roman"/>
                <w:b/>
                <w:bCs/>
                <w:color w:val="000000"/>
                <w:sz w:val="24"/>
                <w:szCs w:val="24"/>
              </w:rPr>
              <w:t>Accessibility:</w:t>
            </w:r>
            <w:r w:rsidRPr="00D35CFA">
              <w:rPr>
                <w:rFonts w:ascii="Times New Roman" w:eastAsia="Times New Roman" w:hAnsi="Times New Roman" w:cs="Times New Roman"/>
                <w:color w:val="000000"/>
                <w:sz w:val="24"/>
                <w:szCs w:val="24"/>
              </w:rPr>
              <w:t xml:space="preserve"> Assists users with visual impairments by allowing screen readers to describe the image content aloud.</w:t>
            </w:r>
          </w:p>
          <w:p w14:paraId="4256172E" w14:textId="77777777" w:rsidR="00D35CFA" w:rsidRPr="00D35CFA" w:rsidRDefault="00D35CFA" w:rsidP="00D35CFA">
            <w:pPr>
              <w:numPr>
                <w:ilvl w:val="0"/>
                <w:numId w:val="38"/>
              </w:numPr>
              <w:pBdr>
                <w:top w:val="nil"/>
                <w:left w:val="nil"/>
                <w:bottom w:val="nil"/>
                <w:right w:val="nil"/>
                <w:between w:val="nil"/>
              </w:pBdr>
              <w:spacing w:line="276" w:lineRule="auto"/>
              <w:jc w:val="both"/>
              <w:rPr>
                <w:rFonts w:ascii="Times New Roman" w:eastAsia="Times New Roman" w:hAnsi="Times New Roman" w:cs="Times New Roman"/>
                <w:color w:val="000000"/>
                <w:sz w:val="24"/>
                <w:szCs w:val="24"/>
              </w:rPr>
            </w:pPr>
            <w:r w:rsidRPr="00D35CFA">
              <w:rPr>
                <w:rFonts w:ascii="Times New Roman" w:eastAsia="Times New Roman" w:hAnsi="Times New Roman" w:cs="Times New Roman"/>
                <w:b/>
                <w:bCs/>
                <w:color w:val="000000"/>
                <w:sz w:val="24"/>
                <w:szCs w:val="24"/>
              </w:rPr>
              <w:t>Broken Asset Fallback:</w:t>
            </w:r>
            <w:r w:rsidRPr="00D35CFA">
              <w:rPr>
                <w:rFonts w:ascii="Times New Roman" w:eastAsia="Times New Roman" w:hAnsi="Times New Roman" w:cs="Times New Roman"/>
                <w:color w:val="000000"/>
                <w:sz w:val="24"/>
                <w:szCs w:val="24"/>
              </w:rPr>
              <w:t xml:space="preserve"> Displays descriptive text if an image fails to load due to poor connectivity, broken file paths, or blocked content.</w:t>
            </w:r>
          </w:p>
          <w:p w14:paraId="7BC41BA5" w14:textId="77777777" w:rsidR="00D35CFA" w:rsidRPr="00D35CFA" w:rsidRDefault="00D35CFA" w:rsidP="00D35CFA">
            <w:pPr>
              <w:numPr>
                <w:ilvl w:val="0"/>
                <w:numId w:val="38"/>
              </w:numPr>
              <w:pBdr>
                <w:top w:val="nil"/>
                <w:left w:val="nil"/>
                <w:bottom w:val="nil"/>
                <w:right w:val="nil"/>
                <w:between w:val="nil"/>
              </w:pBdr>
              <w:spacing w:line="276" w:lineRule="auto"/>
              <w:jc w:val="both"/>
              <w:rPr>
                <w:rFonts w:ascii="Times New Roman" w:eastAsia="Times New Roman" w:hAnsi="Times New Roman" w:cs="Times New Roman"/>
                <w:color w:val="000000"/>
                <w:sz w:val="24"/>
                <w:szCs w:val="24"/>
              </w:rPr>
            </w:pPr>
            <w:r w:rsidRPr="00D35CFA">
              <w:rPr>
                <w:rFonts w:ascii="Times New Roman" w:eastAsia="Times New Roman" w:hAnsi="Times New Roman" w:cs="Times New Roman"/>
                <w:b/>
                <w:bCs/>
                <w:color w:val="000000"/>
                <w:sz w:val="24"/>
                <w:szCs w:val="24"/>
              </w:rPr>
              <w:t>Image Search Engine Optimization (SEO):</w:t>
            </w:r>
            <w:r w:rsidRPr="00D35CFA">
              <w:rPr>
                <w:rFonts w:ascii="Times New Roman" w:eastAsia="Times New Roman" w:hAnsi="Times New Roman" w:cs="Times New Roman"/>
                <w:color w:val="000000"/>
                <w:sz w:val="24"/>
                <w:szCs w:val="24"/>
              </w:rPr>
              <w:t xml:space="preserve"> Helps web crawlers contextualize images, improving rankings in Google Images and visual search results.</w:t>
            </w:r>
          </w:p>
          <w:p w14:paraId="6221889C" w14:textId="2D658446" w:rsidR="00D35CFA" w:rsidRDefault="00D35CFA" w:rsidP="00D35CFA">
            <w:pPr>
              <w:pBdr>
                <w:top w:val="nil"/>
                <w:left w:val="nil"/>
                <w:bottom w:val="nil"/>
                <w:right w:val="nil"/>
                <w:between w:val="nil"/>
              </w:pBdr>
              <w:spacing w:line="276" w:lineRule="auto"/>
              <w:ind w:left="720"/>
              <w:jc w:val="both"/>
              <w:rPr>
                <w:rFonts w:ascii="Times New Roman" w:eastAsia="Times New Roman" w:hAnsi="Times New Roman" w:cs="Times New Roman"/>
                <w:color w:val="000000"/>
                <w:sz w:val="24"/>
                <w:szCs w:val="24"/>
              </w:rPr>
            </w:pPr>
          </w:p>
          <w:p w14:paraId="5ED68C37" w14:textId="77777777" w:rsidR="00F061A3" w:rsidRDefault="00932957" w:rsidP="00932957">
            <w:pPr>
              <w:pStyle w:val="Default"/>
              <w:spacing w:after="59"/>
              <w:rPr>
                <w:rFonts w:ascii="Times New Roman" w:hAnsi="Times New Roman" w:cs="Times New Roman"/>
              </w:rPr>
            </w:pPr>
            <w:r>
              <w:rPr>
                <w:rFonts w:ascii="Times New Roman" w:hAnsi="Times New Roman" w:cs="Times New Roman"/>
              </w:rPr>
              <w:t>Suggest two additional features that can improve the given web portal and explain how HTML5 supports them</w:t>
            </w:r>
          </w:p>
          <w:p w14:paraId="40F04FE5" w14:textId="77777777" w:rsidR="00D35CFA" w:rsidRPr="00D35CFA" w:rsidRDefault="00D35CFA" w:rsidP="00D35CFA">
            <w:pPr>
              <w:pStyle w:val="Default"/>
              <w:spacing w:after="59"/>
              <w:rPr>
                <w:rFonts w:ascii="Times New Roman" w:hAnsi="Times New Roman" w:cs="Times New Roman"/>
              </w:rPr>
            </w:pPr>
            <w:proofErr w:type="gramStart"/>
            <w:r w:rsidRPr="00D35CFA">
              <w:rPr>
                <w:rFonts w:ascii="Times New Roman" w:hAnsi="Times New Roman" w:cs="Times New Roman"/>
              </w:rPr>
              <w:t xml:space="preserve">  </w:t>
            </w:r>
            <w:r w:rsidRPr="00D35CFA">
              <w:rPr>
                <w:rFonts w:ascii="Times New Roman" w:hAnsi="Times New Roman" w:cs="Times New Roman"/>
                <w:b/>
                <w:bCs/>
              </w:rPr>
              <w:t>Feature</w:t>
            </w:r>
            <w:proofErr w:type="gramEnd"/>
            <w:r w:rsidRPr="00D35CFA">
              <w:rPr>
                <w:rFonts w:ascii="Times New Roman" w:hAnsi="Times New Roman" w:cs="Times New Roman"/>
                <w:b/>
                <w:bCs/>
              </w:rPr>
              <w:t xml:space="preserve"> 1: Fashion Runway Video Preview</w:t>
            </w:r>
          </w:p>
          <w:p w14:paraId="5E35DFAD" w14:textId="77777777" w:rsidR="00D35CFA" w:rsidRPr="00D35CFA" w:rsidRDefault="00D35CFA" w:rsidP="00D35CFA">
            <w:pPr>
              <w:pStyle w:val="Default"/>
              <w:numPr>
                <w:ilvl w:val="0"/>
                <w:numId w:val="39"/>
              </w:numPr>
              <w:spacing w:after="59"/>
              <w:rPr>
                <w:rFonts w:ascii="Times New Roman" w:hAnsi="Times New Roman" w:cs="Times New Roman"/>
              </w:rPr>
            </w:pPr>
            <w:r w:rsidRPr="00D35CFA">
              <w:rPr>
                <w:rFonts w:ascii="Times New Roman" w:hAnsi="Times New Roman" w:cs="Times New Roman"/>
                <w:b/>
                <w:bCs/>
              </w:rPr>
              <w:t>HTML5 Support:</w:t>
            </w:r>
            <w:r w:rsidRPr="00D35CFA">
              <w:rPr>
                <w:rFonts w:ascii="Times New Roman" w:hAnsi="Times New Roman" w:cs="Times New Roman"/>
              </w:rPr>
              <w:t xml:space="preserve"> Utilizes the native &lt;video&gt; element (with &lt;source&gt;) to seamlessly play background video clips of runway shows directly in the browser without third-party plugins like Flash.</w:t>
            </w:r>
          </w:p>
          <w:p w14:paraId="53D2E7BB" w14:textId="77777777" w:rsidR="00D35CFA" w:rsidRPr="00D35CFA" w:rsidRDefault="00D35CFA" w:rsidP="00D35CFA">
            <w:pPr>
              <w:pStyle w:val="Default"/>
              <w:spacing w:after="59"/>
              <w:rPr>
                <w:rFonts w:ascii="Times New Roman" w:hAnsi="Times New Roman" w:cs="Times New Roman"/>
              </w:rPr>
            </w:pPr>
            <w:proofErr w:type="gramStart"/>
            <w:r w:rsidRPr="00D35CFA">
              <w:rPr>
                <w:rFonts w:ascii="Times New Roman" w:hAnsi="Times New Roman" w:cs="Times New Roman"/>
              </w:rPr>
              <w:t xml:space="preserve">  </w:t>
            </w:r>
            <w:r w:rsidRPr="00D35CFA">
              <w:rPr>
                <w:rFonts w:ascii="Times New Roman" w:hAnsi="Times New Roman" w:cs="Times New Roman"/>
                <w:b/>
                <w:bCs/>
              </w:rPr>
              <w:t>Feature</w:t>
            </w:r>
            <w:proofErr w:type="gramEnd"/>
            <w:r w:rsidRPr="00D35CFA">
              <w:rPr>
                <w:rFonts w:ascii="Times New Roman" w:hAnsi="Times New Roman" w:cs="Times New Roman"/>
                <w:b/>
                <w:bCs/>
              </w:rPr>
              <w:t xml:space="preserve"> 2: Product Search Autocomplete</w:t>
            </w:r>
          </w:p>
          <w:p w14:paraId="5D10E2C0" w14:textId="77777777" w:rsidR="00D35CFA" w:rsidRPr="00D35CFA" w:rsidRDefault="00D35CFA" w:rsidP="00D35CFA">
            <w:pPr>
              <w:pStyle w:val="Default"/>
              <w:numPr>
                <w:ilvl w:val="0"/>
                <w:numId w:val="40"/>
              </w:numPr>
              <w:spacing w:after="59"/>
              <w:rPr>
                <w:rFonts w:ascii="Times New Roman" w:hAnsi="Times New Roman" w:cs="Times New Roman"/>
              </w:rPr>
            </w:pPr>
            <w:r w:rsidRPr="00D35CFA">
              <w:rPr>
                <w:rFonts w:ascii="Times New Roman" w:hAnsi="Times New Roman" w:cs="Times New Roman"/>
                <w:b/>
                <w:bCs/>
              </w:rPr>
              <w:t>HTML5 Support:</w:t>
            </w:r>
            <w:r w:rsidRPr="00D35CFA">
              <w:rPr>
                <w:rFonts w:ascii="Times New Roman" w:hAnsi="Times New Roman" w:cs="Times New Roman"/>
              </w:rPr>
              <w:t xml:space="preserve"> Utilizes &lt;input type="search"&gt; combined with the &lt;</w:t>
            </w:r>
            <w:proofErr w:type="spellStart"/>
            <w:r w:rsidRPr="00D35CFA">
              <w:rPr>
                <w:rFonts w:ascii="Times New Roman" w:hAnsi="Times New Roman" w:cs="Times New Roman"/>
              </w:rPr>
              <w:t>datalist</w:t>
            </w:r>
            <w:proofErr w:type="spellEnd"/>
            <w:r w:rsidRPr="00D35CFA">
              <w:rPr>
                <w:rFonts w:ascii="Times New Roman" w:hAnsi="Times New Roman" w:cs="Times New Roman"/>
              </w:rPr>
              <w:t>&gt; element to provide native, instant search suggestions as users type item names, reducing the need for external JavaScript libraries.</w:t>
            </w:r>
          </w:p>
          <w:p w14:paraId="48C3EBCE" w14:textId="75FA23FF" w:rsidR="00D35CFA" w:rsidRPr="00A40B97" w:rsidRDefault="00D35CFA" w:rsidP="00932957">
            <w:pPr>
              <w:pStyle w:val="Default"/>
              <w:spacing w:after="59"/>
              <w:rPr>
                <w:rFonts w:ascii="Times New Roman" w:hAnsi="Times New Roman" w:cs="Times New Roman"/>
              </w:rPr>
            </w:pPr>
          </w:p>
        </w:tc>
      </w:tr>
    </w:tbl>
    <w:p w14:paraId="5273D014" w14:textId="77777777" w:rsidR="00AA1F5A" w:rsidRDefault="00AA1F5A" w:rsidP="00486834">
      <w:pPr>
        <w:widowControl w:val="0"/>
        <w:suppressAutoHyphens/>
        <w:spacing w:after="0" w:line="264" w:lineRule="auto"/>
        <w:jc w:val="both"/>
        <w:rPr>
          <w:rFonts w:ascii="Times New Roman" w:hAnsi="Times New Roman"/>
          <w:b/>
          <w:sz w:val="24"/>
          <w:szCs w:val="24"/>
        </w:rPr>
      </w:pPr>
    </w:p>
    <w:tbl>
      <w:tblPr>
        <w:tblStyle w:val="TableGrid"/>
        <w:tblW w:w="0" w:type="auto"/>
        <w:tblInd w:w="-176" w:type="dxa"/>
        <w:tblLook w:val="04A0" w:firstRow="1" w:lastRow="0" w:firstColumn="1" w:lastColumn="0" w:noHBand="0" w:noVBand="1"/>
      </w:tblPr>
      <w:tblGrid>
        <w:gridCol w:w="9914"/>
      </w:tblGrid>
      <w:tr w:rsidR="00AA1F5A" w14:paraId="34CDE469" w14:textId="77777777" w:rsidTr="00A940EA">
        <w:tc>
          <w:tcPr>
            <w:tcW w:w="9914" w:type="dxa"/>
          </w:tcPr>
          <w:p w14:paraId="7A33EB11" w14:textId="75FACF42" w:rsidR="00AA1F5A" w:rsidRPr="007609F2" w:rsidRDefault="00AA1F5A" w:rsidP="002A50A1">
            <w:pPr>
              <w:widowControl w:val="0"/>
              <w:suppressAutoHyphens/>
              <w:spacing w:line="264" w:lineRule="auto"/>
              <w:jc w:val="both"/>
              <w:rPr>
                <w:rFonts w:ascii="Times New Roman" w:hAnsi="Times New Roman"/>
                <w:b/>
                <w:sz w:val="24"/>
                <w:szCs w:val="24"/>
              </w:rPr>
            </w:pPr>
            <w:r w:rsidRPr="00AA1F5A">
              <w:rPr>
                <w:rFonts w:ascii="Times New Roman" w:hAnsi="Times New Roman"/>
                <w:b/>
                <w:color w:val="BC202E"/>
                <w:sz w:val="24"/>
                <w:szCs w:val="24"/>
              </w:rPr>
              <w:t>Conclusion:</w:t>
            </w:r>
          </w:p>
        </w:tc>
      </w:tr>
      <w:tr w:rsidR="00AA1F5A" w14:paraId="74DD4D6A" w14:textId="77777777" w:rsidTr="00A940EA">
        <w:tc>
          <w:tcPr>
            <w:tcW w:w="9914" w:type="dxa"/>
          </w:tcPr>
          <w:p w14:paraId="5B36ED14" w14:textId="77777777" w:rsidR="00D35CFA" w:rsidRPr="00D35CFA" w:rsidRDefault="00D35CFA" w:rsidP="00D35CFA">
            <w:pPr>
              <w:jc w:val="both"/>
              <w:rPr>
                <w:rFonts w:ascii="Times New Roman" w:hAnsi="Times New Roman"/>
                <w:iCs/>
                <w:sz w:val="24"/>
                <w:szCs w:val="24"/>
              </w:rPr>
            </w:pPr>
            <w:r w:rsidRPr="00D35CFA">
              <w:rPr>
                <w:rFonts w:ascii="Times New Roman" w:hAnsi="Times New Roman"/>
                <w:iCs/>
                <w:sz w:val="24"/>
                <w:szCs w:val="24"/>
              </w:rPr>
              <w:t xml:space="preserve">Building a modern, responsive web portal like </w:t>
            </w:r>
            <w:r w:rsidRPr="00D35CFA">
              <w:rPr>
                <w:rFonts w:ascii="Times New Roman" w:hAnsi="Times New Roman"/>
                <w:b/>
                <w:bCs/>
                <w:iCs/>
                <w:sz w:val="24"/>
                <w:szCs w:val="24"/>
              </w:rPr>
              <w:t>ASTRA</w:t>
            </w:r>
            <w:r w:rsidRPr="00D35CFA">
              <w:rPr>
                <w:rFonts w:ascii="Times New Roman" w:hAnsi="Times New Roman"/>
                <w:iCs/>
                <w:sz w:val="24"/>
                <w:szCs w:val="24"/>
              </w:rPr>
              <w:t xml:space="preserve"> relies on clean, accessible, and standards-compliant HTML5.</w:t>
            </w:r>
          </w:p>
          <w:p w14:paraId="6531EFEE" w14:textId="77777777" w:rsidR="00D35CFA" w:rsidRPr="00D35CFA" w:rsidRDefault="00D35CFA" w:rsidP="00D35CFA">
            <w:pPr>
              <w:jc w:val="both"/>
              <w:rPr>
                <w:rFonts w:ascii="Times New Roman" w:hAnsi="Times New Roman"/>
                <w:iCs/>
                <w:sz w:val="24"/>
                <w:szCs w:val="24"/>
              </w:rPr>
            </w:pPr>
            <w:r w:rsidRPr="00D35CFA">
              <w:rPr>
                <w:rFonts w:ascii="Times New Roman" w:hAnsi="Times New Roman"/>
                <w:iCs/>
                <w:sz w:val="24"/>
                <w:szCs w:val="24"/>
              </w:rPr>
              <w:t xml:space="preserve">By leveraging modern web standards—such as utilizing </w:t>
            </w:r>
            <w:r w:rsidRPr="00D35CFA">
              <w:rPr>
                <w:rFonts w:ascii="Times New Roman" w:hAnsi="Times New Roman"/>
                <w:b/>
                <w:bCs/>
                <w:iCs/>
                <w:sz w:val="24"/>
                <w:szCs w:val="24"/>
              </w:rPr>
              <w:t>semantic elements</w:t>
            </w:r>
            <w:r w:rsidRPr="00D35CFA">
              <w:rPr>
                <w:rFonts w:ascii="Times New Roman" w:hAnsi="Times New Roman"/>
                <w:iCs/>
                <w:sz w:val="24"/>
                <w:szCs w:val="24"/>
              </w:rPr>
              <w:t xml:space="preserve"> for structured code, adhering to </w:t>
            </w:r>
            <w:r w:rsidRPr="00D35CFA">
              <w:rPr>
                <w:rFonts w:ascii="Times New Roman" w:hAnsi="Times New Roman"/>
                <w:b/>
                <w:bCs/>
                <w:iCs/>
                <w:sz w:val="24"/>
                <w:szCs w:val="24"/>
              </w:rPr>
              <w:t>accessibility</w:t>
            </w:r>
            <w:r w:rsidRPr="00D35CFA">
              <w:rPr>
                <w:rFonts w:ascii="Times New Roman" w:hAnsi="Times New Roman"/>
                <w:iCs/>
                <w:sz w:val="24"/>
                <w:szCs w:val="24"/>
              </w:rPr>
              <w:t xml:space="preserve"> standards via the alt attribute, transitioning away from deprecated legacy tags like &lt;frame&gt;, and integrating native HTML5 tools like &lt;video&gt; and &lt;</w:t>
            </w:r>
            <w:proofErr w:type="spellStart"/>
            <w:r w:rsidRPr="00D35CFA">
              <w:rPr>
                <w:rFonts w:ascii="Times New Roman" w:hAnsi="Times New Roman"/>
                <w:iCs/>
                <w:sz w:val="24"/>
                <w:szCs w:val="24"/>
              </w:rPr>
              <w:t>datalist</w:t>
            </w:r>
            <w:proofErr w:type="spellEnd"/>
            <w:r w:rsidRPr="00D35CFA">
              <w:rPr>
                <w:rFonts w:ascii="Times New Roman" w:hAnsi="Times New Roman"/>
                <w:iCs/>
                <w:sz w:val="24"/>
                <w:szCs w:val="24"/>
              </w:rPr>
              <w:t>&gt;—developers can craft web applications that excel in performance, search engine visibility (SEO), and user experience. Adopting these fundamental principles ensures that web applications remain scalable, maintainable, and inclusive for all users.</w:t>
            </w:r>
          </w:p>
          <w:p w14:paraId="530FD64E" w14:textId="77777777" w:rsidR="00AA1F5A" w:rsidRDefault="00AA1F5A" w:rsidP="00AA1F5A">
            <w:pPr>
              <w:jc w:val="both"/>
              <w:rPr>
                <w:rFonts w:ascii="Times New Roman" w:hAnsi="Times New Roman"/>
                <w:iCs/>
                <w:sz w:val="24"/>
                <w:szCs w:val="24"/>
              </w:rPr>
            </w:pPr>
          </w:p>
          <w:p w14:paraId="2C05FF94" w14:textId="77777777" w:rsidR="003C1030" w:rsidRDefault="003C1030" w:rsidP="00AA1F5A">
            <w:pPr>
              <w:jc w:val="both"/>
              <w:rPr>
                <w:rFonts w:ascii="Times New Roman" w:hAnsi="Times New Roman"/>
                <w:iCs/>
                <w:sz w:val="24"/>
                <w:szCs w:val="24"/>
              </w:rPr>
            </w:pPr>
          </w:p>
          <w:p w14:paraId="671102CD" w14:textId="77777777" w:rsidR="003C1030" w:rsidRDefault="003C1030" w:rsidP="00AA1F5A">
            <w:pPr>
              <w:jc w:val="both"/>
              <w:rPr>
                <w:rFonts w:ascii="Times New Roman" w:hAnsi="Times New Roman"/>
                <w:iCs/>
                <w:sz w:val="24"/>
                <w:szCs w:val="24"/>
              </w:rPr>
            </w:pPr>
          </w:p>
          <w:p w14:paraId="6C1117DA" w14:textId="77777777" w:rsidR="003C1030" w:rsidRDefault="003C1030" w:rsidP="00AA1F5A">
            <w:pPr>
              <w:jc w:val="both"/>
              <w:rPr>
                <w:rFonts w:ascii="Times New Roman" w:hAnsi="Times New Roman"/>
                <w:iCs/>
                <w:sz w:val="24"/>
                <w:szCs w:val="24"/>
              </w:rPr>
            </w:pPr>
          </w:p>
          <w:p w14:paraId="5E7BF6D7" w14:textId="77777777" w:rsidR="003C1030" w:rsidRDefault="003C1030" w:rsidP="00AA1F5A">
            <w:pPr>
              <w:jc w:val="both"/>
              <w:rPr>
                <w:rFonts w:ascii="Times New Roman" w:hAnsi="Times New Roman"/>
                <w:iCs/>
                <w:sz w:val="24"/>
                <w:szCs w:val="24"/>
              </w:rPr>
            </w:pPr>
          </w:p>
          <w:p w14:paraId="6B66ED4C" w14:textId="77777777" w:rsidR="003C1030" w:rsidRDefault="003C1030" w:rsidP="00AA1F5A">
            <w:pPr>
              <w:jc w:val="both"/>
              <w:rPr>
                <w:rFonts w:ascii="Times New Roman" w:hAnsi="Times New Roman"/>
                <w:iCs/>
                <w:sz w:val="24"/>
                <w:szCs w:val="24"/>
              </w:rPr>
            </w:pPr>
          </w:p>
          <w:p w14:paraId="319D961D" w14:textId="77777777" w:rsidR="003C1030" w:rsidRDefault="003C1030" w:rsidP="00AA1F5A">
            <w:pPr>
              <w:jc w:val="both"/>
              <w:rPr>
                <w:rFonts w:ascii="Times New Roman" w:hAnsi="Times New Roman"/>
                <w:iCs/>
                <w:sz w:val="24"/>
                <w:szCs w:val="24"/>
              </w:rPr>
            </w:pPr>
          </w:p>
          <w:p w14:paraId="3003754E" w14:textId="77777777" w:rsidR="003C1030" w:rsidRDefault="003C1030" w:rsidP="00AA1F5A">
            <w:pPr>
              <w:jc w:val="both"/>
              <w:rPr>
                <w:rFonts w:ascii="Times New Roman" w:hAnsi="Times New Roman"/>
                <w:iCs/>
                <w:sz w:val="24"/>
                <w:szCs w:val="24"/>
              </w:rPr>
            </w:pPr>
          </w:p>
          <w:p w14:paraId="451940F2" w14:textId="05949421" w:rsidR="003C1030" w:rsidRPr="00AA1F5A" w:rsidRDefault="003C1030" w:rsidP="00AA1F5A">
            <w:pPr>
              <w:jc w:val="both"/>
              <w:rPr>
                <w:rFonts w:ascii="Times New Roman" w:hAnsi="Times New Roman"/>
                <w:iCs/>
                <w:sz w:val="24"/>
                <w:szCs w:val="24"/>
              </w:rPr>
            </w:pPr>
          </w:p>
        </w:tc>
      </w:tr>
    </w:tbl>
    <w:p w14:paraId="74A3FB6D" w14:textId="77777777" w:rsidR="003F09DD" w:rsidRDefault="003F09DD" w:rsidP="003F09DD">
      <w:pPr>
        <w:spacing w:after="0" w:line="240" w:lineRule="auto"/>
        <w:jc w:val="both"/>
        <w:rPr>
          <w:rFonts w:ascii="Times New Roman" w:hAnsi="Times New Roman"/>
          <w:b/>
          <w:iCs/>
          <w:sz w:val="24"/>
          <w:szCs w:val="24"/>
        </w:rPr>
      </w:pPr>
    </w:p>
    <w:tbl>
      <w:tblPr>
        <w:tblStyle w:val="TableGrid"/>
        <w:tblW w:w="0" w:type="auto"/>
        <w:tblInd w:w="5070" w:type="dxa"/>
        <w:tblLook w:val="04A0" w:firstRow="1" w:lastRow="0" w:firstColumn="1" w:lastColumn="0" w:noHBand="0" w:noVBand="1"/>
      </w:tblPr>
      <w:tblGrid>
        <w:gridCol w:w="4758"/>
      </w:tblGrid>
      <w:tr w:rsidR="00AA1F5A" w14:paraId="38D4CC51" w14:textId="77777777" w:rsidTr="00A940EA">
        <w:tc>
          <w:tcPr>
            <w:tcW w:w="4758" w:type="dxa"/>
          </w:tcPr>
          <w:p w14:paraId="02894BA1" w14:textId="77777777" w:rsidR="00AA1F5A" w:rsidRDefault="00AA1F5A" w:rsidP="002A50A1">
            <w:pPr>
              <w:widowControl w:val="0"/>
              <w:suppressAutoHyphens/>
              <w:spacing w:line="264" w:lineRule="auto"/>
              <w:jc w:val="both"/>
              <w:rPr>
                <w:rFonts w:ascii="Times New Roman" w:hAnsi="Times New Roman"/>
                <w:b/>
                <w:color w:val="BC202E"/>
                <w:sz w:val="24"/>
                <w:szCs w:val="24"/>
              </w:rPr>
            </w:pPr>
          </w:p>
          <w:p w14:paraId="3BE4985D" w14:textId="77777777" w:rsidR="00AA1F5A" w:rsidRDefault="00AA1F5A" w:rsidP="002A50A1">
            <w:pPr>
              <w:widowControl w:val="0"/>
              <w:suppressAutoHyphens/>
              <w:spacing w:line="264" w:lineRule="auto"/>
              <w:jc w:val="both"/>
              <w:rPr>
                <w:rFonts w:ascii="Times New Roman" w:hAnsi="Times New Roman"/>
                <w:b/>
                <w:color w:val="BC202E"/>
                <w:sz w:val="24"/>
                <w:szCs w:val="24"/>
              </w:rPr>
            </w:pPr>
          </w:p>
          <w:p w14:paraId="7D54C9F6" w14:textId="4BB60DE9" w:rsidR="00AA1F5A" w:rsidRPr="00AA1F5A" w:rsidRDefault="00AA1F5A" w:rsidP="002A50A1">
            <w:pPr>
              <w:widowControl w:val="0"/>
              <w:suppressAutoHyphens/>
              <w:spacing w:line="264" w:lineRule="auto"/>
              <w:jc w:val="both"/>
              <w:rPr>
                <w:rFonts w:ascii="Times New Roman" w:hAnsi="Times New Roman"/>
                <w:b/>
                <w:color w:val="BC202E"/>
                <w:sz w:val="24"/>
                <w:szCs w:val="24"/>
              </w:rPr>
            </w:pPr>
            <w:r w:rsidRPr="00AA1F5A">
              <w:rPr>
                <w:rFonts w:ascii="Times New Roman" w:hAnsi="Times New Roman"/>
                <w:b/>
                <w:color w:val="BC202E"/>
                <w:sz w:val="24"/>
                <w:szCs w:val="24"/>
              </w:rPr>
              <w:t>Signature of faculty in-charge</w:t>
            </w:r>
            <w:r>
              <w:rPr>
                <w:rFonts w:ascii="Times New Roman" w:hAnsi="Times New Roman"/>
                <w:b/>
                <w:color w:val="BC202E"/>
                <w:sz w:val="24"/>
                <w:szCs w:val="24"/>
              </w:rPr>
              <w:t xml:space="preserve"> with Date:</w:t>
            </w:r>
          </w:p>
        </w:tc>
      </w:tr>
    </w:tbl>
    <w:p w14:paraId="1E29DD5B" w14:textId="77777777" w:rsidR="00486834" w:rsidRPr="00486834" w:rsidRDefault="00486834" w:rsidP="003F09DD">
      <w:pPr>
        <w:shd w:val="clear" w:color="auto" w:fill="FFFFFF"/>
        <w:spacing w:before="100" w:beforeAutospacing="1" w:after="100" w:afterAutospacing="1" w:line="240" w:lineRule="auto"/>
        <w:rPr>
          <w:rFonts w:ascii="Arial" w:eastAsia="Times New Roman" w:hAnsi="Arial" w:cs="Arial"/>
          <w:b/>
          <w:color w:val="222222"/>
          <w:sz w:val="16"/>
          <w:szCs w:val="16"/>
        </w:rPr>
      </w:pPr>
    </w:p>
    <w:sectPr w:rsidR="00486834" w:rsidRPr="00486834" w:rsidSect="00D851F1">
      <w:headerReference w:type="default" r:id="rId13"/>
      <w:footerReference w:type="default" r:id="rId14"/>
      <w:pgSz w:w="12240" w:h="15840"/>
      <w:pgMar w:top="1530" w:right="90" w:bottom="1440" w:left="1440" w:header="9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E4FAB7" w14:textId="77777777" w:rsidR="008E122E" w:rsidRDefault="008E122E" w:rsidP="001F0663">
      <w:pPr>
        <w:spacing w:after="0" w:line="240" w:lineRule="auto"/>
      </w:pPr>
      <w:r>
        <w:separator/>
      </w:r>
    </w:p>
  </w:endnote>
  <w:endnote w:type="continuationSeparator" w:id="0">
    <w:p w14:paraId="3CD783C2" w14:textId="77777777" w:rsidR="008E122E" w:rsidRDefault="008E122E" w:rsidP="001F06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OpenSymbol">
    <w:charset w:val="00"/>
    <w:family w:val="auto"/>
    <w:pitch w:val="variable"/>
    <w:sig w:usb0="800000AF" w:usb1="1001ECEA" w:usb2="00000000" w:usb3="00000000" w:csb0="0000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E5C320" w14:textId="77777777" w:rsidR="00564D83" w:rsidRDefault="00564D83"/>
  <w:tbl>
    <w:tblPr>
      <w:tblStyle w:val="TableGrid"/>
      <w:tblW w:w="0" w:type="auto"/>
      <w:tblInd w:w="-74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44"/>
      <w:gridCol w:w="3969"/>
      <w:gridCol w:w="3403"/>
    </w:tblGrid>
    <w:tr w:rsidR="00564D83" w:rsidRPr="007570AC" w14:paraId="7EC0880B" w14:textId="77777777" w:rsidTr="00A25C5E">
      <w:tc>
        <w:tcPr>
          <w:tcW w:w="3544" w:type="dxa"/>
        </w:tcPr>
        <w:p w14:paraId="557B72DF" w14:textId="080B46D1" w:rsidR="00564D83" w:rsidRPr="007570AC" w:rsidRDefault="00564D83" w:rsidP="003C1030">
          <w:pPr>
            <w:pStyle w:val="Footer"/>
            <w:jc w:val="center"/>
            <w:rPr>
              <w:rFonts w:ascii="Times New Roman" w:hAnsi="Times New Roman" w:cs="Times New Roman"/>
              <w:sz w:val="20"/>
              <w:szCs w:val="20"/>
            </w:rPr>
          </w:pPr>
          <w:r w:rsidRPr="009158E0">
            <w:rPr>
              <w:rFonts w:ascii="Times New Roman" w:hAnsi="Times New Roman" w:cs="Times New Roman"/>
              <w:sz w:val="20"/>
              <w:szCs w:val="20"/>
            </w:rPr>
            <w:t>Web Programming Laboratory</w:t>
          </w:r>
        </w:p>
      </w:tc>
      <w:tc>
        <w:tcPr>
          <w:tcW w:w="3969" w:type="dxa"/>
        </w:tcPr>
        <w:p w14:paraId="7BF2C374" w14:textId="1D0F8F05" w:rsidR="00564D83" w:rsidRPr="007570AC" w:rsidRDefault="00564D83" w:rsidP="00002645">
          <w:pPr>
            <w:pStyle w:val="Footer"/>
            <w:jc w:val="center"/>
            <w:rPr>
              <w:rFonts w:ascii="Times New Roman" w:hAnsi="Times New Roman" w:cs="Times New Roman"/>
              <w:sz w:val="20"/>
              <w:szCs w:val="20"/>
            </w:rPr>
          </w:pPr>
          <w:r>
            <w:rPr>
              <w:rFonts w:ascii="Times New Roman" w:hAnsi="Times New Roman" w:cs="Times New Roman"/>
              <w:sz w:val="20"/>
              <w:szCs w:val="20"/>
            </w:rPr>
            <w:t>Semester: V</w:t>
          </w:r>
        </w:p>
      </w:tc>
      <w:tc>
        <w:tcPr>
          <w:tcW w:w="3403" w:type="dxa"/>
        </w:tcPr>
        <w:p w14:paraId="2B412F4E" w14:textId="08E2FA4C" w:rsidR="00564D83" w:rsidRPr="007570AC" w:rsidRDefault="00564D83" w:rsidP="00CB23BD">
          <w:pPr>
            <w:pStyle w:val="Footer"/>
            <w:jc w:val="right"/>
            <w:rPr>
              <w:rFonts w:ascii="Times New Roman" w:hAnsi="Times New Roman" w:cs="Times New Roman"/>
              <w:sz w:val="20"/>
              <w:szCs w:val="20"/>
            </w:rPr>
          </w:pPr>
          <w:r>
            <w:rPr>
              <w:rFonts w:ascii="Times New Roman" w:hAnsi="Times New Roman" w:cs="Times New Roman"/>
              <w:sz w:val="20"/>
              <w:szCs w:val="20"/>
            </w:rPr>
            <w:t>Academic Year: 2026-27</w:t>
          </w:r>
        </w:p>
      </w:tc>
    </w:tr>
    <w:tr w:rsidR="00564D83" w:rsidRPr="007570AC" w14:paraId="41C47D61" w14:textId="77777777" w:rsidTr="00A25C5E">
      <w:tc>
        <w:tcPr>
          <w:tcW w:w="3544" w:type="dxa"/>
        </w:tcPr>
        <w:p w14:paraId="3B2FFD7D" w14:textId="13CA15AC" w:rsidR="00564D83" w:rsidRPr="007570AC" w:rsidRDefault="00564D83" w:rsidP="002A50A1">
          <w:pPr>
            <w:pStyle w:val="Footer"/>
            <w:rPr>
              <w:rFonts w:ascii="Times New Roman" w:hAnsi="Times New Roman" w:cs="Times New Roman"/>
              <w:sz w:val="20"/>
              <w:szCs w:val="20"/>
            </w:rPr>
          </w:pPr>
        </w:p>
      </w:tc>
      <w:tc>
        <w:tcPr>
          <w:tcW w:w="3969" w:type="dxa"/>
        </w:tcPr>
        <w:p w14:paraId="3B1C890A" w14:textId="77777777" w:rsidR="00564D83" w:rsidRPr="007570AC" w:rsidRDefault="00564D83" w:rsidP="002A50A1">
          <w:pPr>
            <w:pStyle w:val="Footer"/>
            <w:jc w:val="center"/>
            <w:rPr>
              <w:rFonts w:ascii="Times New Roman" w:hAnsi="Times New Roman" w:cs="Times New Roman"/>
              <w:sz w:val="20"/>
              <w:szCs w:val="20"/>
            </w:rPr>
          </w:pPr>
        </w:p>
      </w:tc>
      <w:tc>
        <w:tcPr>
          <w:tcW w:w="3403" w:type="dxa"/>
        </w:tcPr>
        <w:p w14:paraId="50C21C4C" w14:textId="5183333A" w:rsidR="00564D83" w:rsidRPr="007570AC" w:rsidRDefault="00564D83" w:rsidP="003C1030">
          <w:pPr>
            <w:pStyle w:val="Footer"/>
            <w:jc w:val="center"/>
            <w:rPr>
              <w:rFonts w:ascii="Times New Roman" w:hAnsi="Times New Roman" w:cs="Times New Roman"/>
              <w:sz w:val="20"/>
              <w:szCs w:val="20"/>
            </w:rPr>
          </w:pPr>
          <w:r>
            <w:rPr>
              <w:rFonts w:ascii="Times New Roman" w:hAnsi="Times New Roman" w:cs="Times New Roman"/>
              <w:sz w:val="20"/>
              <w:szCs w:val="20"/>
            </w:rPr>
            <w:t>Roll No:</w:t>
          </w:r>
        </w:p>
      </w:tc>
    </w:tr>
  </w:tbl>
  <w:p w14:paraId="2A0AD00D" w14:textId="601736F4" w:rsidR="00564D83" w:rsidRDefault="00564D83" w:rsidP="00B45203">
    <w:pPr>
      <w:pStyle w:val="Footer"/>
      <w:ind w:left="-1440"/>
      <w:jc w:val="center"/>
    </w:pPr>
  </w:p>
  <w:p w14:paraId="7BDC4614" w14:textId="75A41F2E" w:rsidR="00564D83" w:rsidRDefault="00564D83" w:rsidP="00D851F1">
    <w:pPr>
      <w:pStyle w:val="Footer"/>
      <w:ind w:left="-144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E2207D" w14:textId="77777777" w:rsidR="008E122E" w:rsidRDefault="008E122E" w:rsidP="001F0663">
      <w:pPr>
        <w:spacing w:after="0" w:line="240" w:lineRule="auto"/>
      </w:pPr>
      <w:r>
        <w:separator/>
      </w:r>
    </w:p>
  </w:footnote>
  <w:footnote w:type="continuationSeparator" w:id="0">
    <w:p w14:paraId="0E942F8F" w14:textId="77777777" w:rsidR="008E122E" w:rsidRDefault="008E122E" w:rsidP="001F066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33CA2E" w14:textId="77777777" w:rsidR="00564D83" w:rsidRDefault="00564D83">
    <w:pPr>
      <w:pStyle w:val="Header"/>
    </w:pPr>
  </w:p>
  <w:tbl>
    <w:tblPr>
      <w:tblStyle w:val="TableGrid"/>
      <w:tblW w:w="11925" w:type="dxa"/>
      <w:tblInd w:w="-13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572"/>
      <w:gridCol w:w="6154"/>
      <w:gridCol w:w="2199"/>
    </w:tblGrid>
    <w:tr w:rsidR="00564D83" w14:paraId="74AD5CF6" w14:textId="77777777" w:rsidTr="00A25C5E">
      <w:trPr>
        <w:trHeight w:val="907"/>
      </w:trPr>
      <w:tc>
        <w:tcPr>
          <w:tcW w:w="3572" w:type="dxa"/>
          <w:hideMark/>
        </w:tcPr>
        <w:p w14:paraId="09A2347E" w14:textId="47F9F3E0" w:rsidR="00564D83" w:rsidRDefault="000B6482" w:rsidP="00A25C5E">
          <w:pPr>
            <w:pStyle w:val="Header"/>
            <w:ind w:firstLine="258"/>
          </w:pPr>
          <w:bookmarkStart w:id="0" w:name="_Hlk45647752"/>
          <w:r w:rsidRPr="00365644">
            <w:rPr>
              <w:noProof/>
              <w:color w:val="000000"/>
              <w:lang w:val="en-IN" w:eastAsia="en-IN"/>
            </w:rPr>
            <w:drawing>
              <wp:inline distT="0" distB="0" distL="0" distR="0" wp14:anchorId="5B0DB12A" wp14:editId="37527B77">
                <wp:extent cx="2131060" cy="676910"/>
                <wp:effectExtent l="0" t="0" r="2540" b="8890"/>
                <wp:docPr id="2" name="Picture 1">
                  <a:extLst xmlns:a="http://schemas.openxmlformats.org/drawingml/2006/main">
                    <a:ext uri="{FF2B5EF4-FFF2-40B4-BE49-F238E27FC236}">
                      <a16:creationId xmlns:a16="http://schemas.microsoft.com/office/drawing/2014/main" id="{12D7986D-061A-F5CB-481D-91C73FB5DBC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12D7986D-061A-F5CB-481D-91C73FB5DBCF}"/>
                            </a:ext>
                          </a:extLst>
                        </pic:cNvPr>
                        <pic:cNvPicPr>
                          <a:picLocks noChangeAspect="1"/>
                        </pic:cNvPicPr>
                      </pic:nvPicPr>
                      <pic:blipFill>
                        <a:blip r:embed="rId1"/>
                        <a:stretch>
                          <a:fillRect/>
                        </a:stretch>
                      </pic:blipFill>
                      <pic:spPr>
                        <a:xfrm>
                          <a:off x="0" y="0"/>
                          <a:ext cx="2131060" cy="676910"/>
                        </a:xfrm>
                        <a:prstGeom prst="rect">
                          <a:avLst/>
                        </a:prstGeom>
                      </pic:spPr>
                    </pic:pic>
                  </a:graphicData>
                </a:graphic>
              </wp:inline>
            </w:drawing>
          </w:r>
        </w:p>
      </w:tc>
      <w:tc>
        <w:tcPr>
          <w:tcW w:w="6153" w:type="dxa"/>
          <w:vAlign w:val="center"/>
          <w:hideMark/>
        </w:tcPr>
        <w:p w14:paraId="08A84A56" w14:textId="77777777" w:rsidR="000B6482" w:rsidRDefault="000B6482" w:rsidP="000B6482">
          <w:pPr>
            <w:tabs>
              <w:tab w:val="center" w:pos="4513"/>
              <w:tab w:val="right" w:pos="9026"/>
            </w:tabs>
            <w:jc w:val="center"/>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K. J. Somaiya </w:t>
          </w:r>
          <w:r>
            <w:rPr>
              <w:rFonts w:ascii="Times New Roman" w:eastAsia="Times New Roman" w:hAnsi="Times New Roman" w:cs="Times New Roman"/>
              <w:b/>
              <w:sz w:val="24"/>
              <w:szCs w:val="24"/>
            </w:rPr>
            <w:t xml:space="preserve">School </w:t>
          </w:r>
          <w:r>
            <w:rPr>
              <w:rFonts w:ascii="Times New Roman" w:eastAsia="Times New Roman" w:hAnsi="Times New Roman" w:cs="Times New Roman"/>
              <w:b/>
              <w:color w:val="000000"/>
              <w:sz w:val="24"/>
              <w:szCs w:val="24"/>
            </w:rPr>
            <w:t>of Engineering, Mumbai-77</w:t>
          </w:r>
        </w:p>
        <w:p w14:paraId="3B3880D0" w14:textId="77777777" w:rsidR="000B6482" w:rsidRDefault="000B6482" w:rsidP="000B6482">
          <w:pPr>
            <w:tabs>
              <w:tab w:val="center" w:pos="4513"/>
              <w:tab w:val="right" w:pos="9026"/>
            </w:tabs>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(Somaiya </w:t>
          </w:r>
          <w:proofErr w:type="spellStart"/>
          <w:r>
            <w:rPr>
              <w:rFonts w:ascii="Times New Roman" w:eastAsia="Times New Roman" w:hAnsi="Times New Roman" w:cs="Times New Roman"/>
              <w:color w:val="000000"/>
              <w:sz w:val="20"/>
              <w:szCs w:val="20"/>
            </w:rPr>
            <w:t>Vidyavihar</w:t>
          </w:r>
          <w:proofErr w:type="spellEnd"/>
          <w:r>
            <w:rPr>
              <w:rFonts w:ascii="Times New Roman" w:eastAsia="Times New Roman" w:hAnsi="Times New Roman" w:cs="Times New Roman"/>
              <w:color w:val="000000"/>
              <w:sz w:val="20"/>
              <w:szCs w:val="20"/>
            </w:rPr>
            <w:t xml:space="preserve"> University)</w:t>
          </w:r>
        </w:p>
        <w:p w14:paraId="527B1D3B" w14:textId="2268F112" w:rsidR="00564D83" w:rsidRDefault="000B6482" w:rsidP="000B6482">
          <w:pPr>
            <w:tabs>
              <w:tab w:val="center" w:pos="4513"/>
              <w:tab w:val="right" w:pos="9026"/>
            </w:tabs>
            <w:jc w:val="center"/>
            <w:rPr>
              <w:color w:val="BC202E"/>
              <w:sz w:val="24"/>
              <w:szCs w:val="24"/>
            </w:rPr>
          </w:pPr>
          <w:r>
            <w:rPr>
              <w:rFonts w:ascii="Times New Roman" w:eastAsia="Times New Roman" w:hAnsi="Times New Roman" w:cs="Times New Roman"/>
              <w:b/>
              <w:color w:val="BC202E"/>
              <w:sz w:val="24"/>
              <w:szCs w:val="24"/>
            </w:rPr>
            <w:t>Department of Electronics and Computer Engineering</w:t>
          </w:r>
        </w:p>
      </w:tc>
      <w:tc>
        <w:tcPr>
          <w:tcW w:w="2199" w:type="dxa"/>
          <w:hideMark/>
        </w:tcPr>
        <w:p w14:paraId="581D3CAB" w14:textId="11F076F6" w:rsidR="00564D83" w:rsidRDefault="00564D83" w:rsidP="00A25C5E">
          <w:pPr>
            <w:pStyle w:val="Header"/>
            <w:tabs>
              <w:tab w:val="left" w:pos="735"/>
              <w:tab w:val="right" w:pos="2664"/>
            </w:tabs>
          </w:pPr>
          <w:r>
            <w:t xml:space="preserve">      </w:t>
          </w:r>
          <w:r>
            <w:rPr>
              <w:noProof/>
              <w:lang w:val="en-IN" w:eastAsia="en-IN"/>
            </w:rPr>
            <w:drawing>
              <wp:inline distT="0" distB="0" distL="0" distR="0" wp14:anchorId="4D4C77F1" wp14:editId="5AE8040E">
                <wp:extent cx="982980" cy="609600"/>
                <wp:effectExtent l="0" t="0" r="7620" b="0"/>
                <wp:docPr id="4" name="Picture 4" descr="A close up of a sign&#10;&#10;Description automatically generated"/>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0" name="Content Placeholder 6" descr="A close up of a sign&#10;&#10;Description automatically generated"/>
                        <pic:cNvPicPr>
                          <a:picLocks noGrp="1"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82980" cy="609600"/>
                        </a:xfrm>
                        <a:prstGeom prst="rect">
                          <a:avLst/>
                        </a:prstGeom>
                        <a:noFill/>
                        <a:ln>
                          <a:noFill/>
                        </a:ln>
                      </pic:spPr>
                    </pic:pic>
                  </a:graphicData>
                </a:graphic>
              </wp:inline>
            </w:drawing>
          </w:r>
        </w:p>
      </w:tc>
      <w:bookmarkEnd w:id="0"/>
    </w:tr>
  </w:tbl>
  <w:p w14:paraId="6A258FB8" w14:textId="77777777" w:rsidR="00564D83" w:rsidRDefault="00564D8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none"/>
      <w:suff w:val="nothing"/>
      <w:lvlText w:val=""/>
      <w:lvlJc w:val="left"/>
      <w:pPr>
        <w:tabs>
          <w:tab w:val="num" w:pos="0"/>
        </w:tabs>
        <w:ind w:left="432" w:hanging="432"/>
      </w:pPr>
    </w:lvl>
    <w:lvl w:ilvl="1">
      <w:start w:val="1"/>
      <w:numFmt w:val="none"/>
      <w:suff w:val="nothing"/>
      <w:lvlText w:val=""/>
      <w:lvlJc w:val="left"/>
      <w:pPr>
        <w:tabs>
          <w:tab w:val="num" w:pos="0"/>
        </w:tabs>
        <w:ind w:left="576" w:hanging="576"/>
      </w:pPr>
    </w:lvl>
    <w:lvl w:ilvl="2">
      <w:start w:val="1"/>
      <w:numFmt w:val="none"/>
      <w:suff w:val="nothing"/>
      <w:lvlText w:val=""/>
      <w:lvlJc w:val="left"/>
      <w:pPr>
        <w:tabs>
          <w:tab w:val="num" w:pos="0"/>
        </w:tabs>
        <w:ind w:left="720" w:hanging="720"/>
      </w:p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abstractNum w:abstractNumId="1" w15:restartNumberingAfterBreak="0">
    <w:nsid w:val="00000004"/>
    <w:multiLevelType w:val="singleLevel"/>
    <w:tmpl w:val="00000004"/>
    <w:name w:val="WW8Num4"/>
    <w:lvl w:ilvl="0">
      <w:start w:val="1"/>
      <w:numFmt w:val="decimal"/>
      <w:lvlText w:val="%1."/>
      <w:lvlJc w:val="left"/>
      <w:pPr>
        <w:tabs>
          <w:tab w:val="num" w:pos="0"/>
        </w:tabs>
        <w:ind w:left="720" w:hanging="360"/>
      </w:pPr>
      <w:rPr>
        <w:rFonts w:cs="Times New Roman"/>
        <w:b/>
      </w:rPr>
    </w:lvl>
  </w:abstractNum>
  <w:abstractNum w:abstractNumId="2" w15:restartNumberingAfterBreak="0">
    <w:nsid w:val="00000006"/>
    <w:multiLevelType w:val="multilevel"/>
    <w:tmpl w:val="00000006"/>
    <w:name w:val="WW8Num6"/>
    <w:lvl w:ilvl="0">
      <w:start w:val="1"/>
      <w:numFmt w:val="bullet"/>
      <w:lvlText w:val=""/>
      <w:lvlJc w:val="left"/>
      <w:pPr>
        <w:tabs>
          <w:tab w:val="num" w:pos="360"/>
        </w:tabs>
        <w:ind w:left="360" w:hanging="360"/>
      </w:pPr>
      <w:rPr>
        <w:rFonts w:ascii="Symbol" w:hAnsi="Symbol" w:cs="Times New Roman"/>
        <w:b/>
        <w:sz w:val="24"/>
      </w:rPr>
    </w:lvl>
    <w:lvl w:ilvl="1">
      <w:start w:val="1"/>
      <w:numFmt w:val="bullet"/>
      <w:lvlText w:val="◦"/>
      <w:lvlJc w:val="left"/>
      <w:pPr>
        <w:tabs>
          <w:tab w:val="num" w:pos="720"/>
        </w:tabs>
        <w:ind w:left="720" w:hanging="360"/>
      </w:pPr>
      <w:rPr>
        <w:rFonts w:ascii="OpenSymbol" w:hAnsi="OpenSymbol" w:cs="OpenSymbol"/>
      </w:rPr>
    </w:lvl>
    <w:lvl w:ilvl="2">
      <w:start w:val="1"/>
      <w:numFmt w:val="bullet"/>
      <w:lvlText w:val="▪"/>
      <w:lvlJc w:val="left"/>
      <w:pPr>
        <w:tabs>
          <w:tab w:val="num" w:pos="1080"/>
        </w:tabs>
        <w:ind w:left="1080" w:hanging="360"/>
      </w:pPr>
      <w:rPr>
        <w:rFonts w:ascii="OpenSymbol" w:hAnsi="OpenSymbol" w:cs="OpenSymbol"/>
      </w:rPr>
    </w:lvl>
    <w:lvl w:ilvl="3">
      <w:start w:val="1"/>
      <w:numFmt w:val="bullet"/>
      <w:lvlText w:val=""/>
      <w:lvlJc w:val="left"/>
      <w:pPr>
        <w:tabs>
          <w:tab w:val="num" w:pos="1440"/>
        </w:tabs>
        <w:ind w:left="1440" w:hanging="360"/>
      </w:pPr>
      <w:rPr>
        <w:rFonts w:ascii="Symbol" w:hAnsi="Symbol" w:cs="Times New Roman"/>
        <w:b/>
        <w:sz w:val="24"/>
      </w:rPr>
    </w:lvl>
    <w:lvl w:ilvl="4">
      <w:start w:val="1"/>
      <w:numFmt w:val="bullet"/>
      <w:lvlText w:val="◦"/>
      <w:lvlJc w:val="left"/>
      <w:pPr>
        <w:tabs>
          <w:tab w:val="num" w:pos="1800"/>
        </w:tabs>
        <w:ind w:left="1800" w:hanging="360"/>
      </w:pPr>
      <w:rPr>
        <w:rFonts w:ascii="OpenSymbol" w:hAnsi="OpenSymbol" w:cs="OpenSymbol"/>
      </w:rPr>
    </w:lvl>
    <w:lvl w:ilvl="5">
      <w:start w:val="1"/>
      <w:numFmt w:val="bullet"/>
      <w:lvlText w:val="▪"/>
      <w:lvlJc w:val="left"/>
      <w:pPr>
        <w:tabs>
          <w:tab w:val="num" w:pos="2160"/>
        </w:tabs>
        <w:ind w:left="2160" w:hanging="360"/>
      </w:pPr>
      <w:rPr>
        <w:rFonts w:ascii="OpenSymbol" w:hAnsi="OpenSymbol" w:cs="OpenSymbol"/>
      </w:rPr>
    </w:lvl>
    <w:lvl w:ilvl="6">
      <w:start w:val="1"/>
      <w:numFmt w:val="bullet"/>
      <w:lvlText w:val=""/>
      <w:lvlJc w:val="left"/>
      <w:pPr>
        <w:tabs>
          <w:tab w:val="num" w:pos="2520"/>
        </w:tabs>
        <w:ind w:left="2520" w:hanging="360"/>
      </w:pPr>
      <w:rPr>
        <w:rFonts w:ascii="Symbol" w:hAnsi="Symbol" w:cs="Times New Roman"/>
        <w:b/>
        <w:sz w:val="24"/>
      </w:rPr>
    </w:lvl>
    <w:lvl w:ilvl="7">
      <w:start w:val="1"/>
      <w:numFmt w:val="bullet"/>
      <w:lvlText w:val="◦"/>
      <w:lvlJc w:val="left"/>
      <w:pPr>
        <w:tabs>
          <w:tab w:val="num" w:pos="2880"/>
        </w:tabs>
        <w:ind w:left="2880" w:hanging="360"/>
      </w:pPr>
      <w:rPr>
        <w:rFonts w:ascii="OpenSymbol" w:hAnsi="OpenSymbol" w:cs="OpenSymbol"/>
      </w:rPr>
    </w:lvl>
    <w:lvl w:ilvl="8">
      <w:start w:val="1"/>
      <w:numFmt w:val="bullet"/>
      <w:lvlText w:val="▪"/>
      <w:lvlJc w:val="left"/>
      <w:pPr>
        <w:tabs>
          <w:tab w:val="num" w:pos="3240"/>
        </w:tabs>
        <w:ind w:left="3240" w:hanging="360"/>
      </w:pPr>
      <w:rPr>
        <w:rFonts w:ascii="OpenSymbol" w:hAnsi="OpenSymbol" w:cs="OpenSymbol"/>
      </w:rPr>
    </w:lvl>
  </w:abstractNum>
  <w:abstractNum w:abstractNumId="3" w15:restartNumberingAfterBreak="0">
    <w:nsid w:val="00000008"/>
    <w:multiLevelType w:val="singleLevel"/>
    <w:tmpl w:val="00000008"/>
    <w:name w:val="WW8Num8"/>
    <w:lvl w:ilvl="0">
      <w:start w:val="1"/>
      <w:numFmt w:val="decimal"/>
      <w:lvlText w:val="%1."/>
      <w:lvlJc w:val="left"/>
      <w:pPr>
        <w:tabs>
          <w:tab w:val="num" w:pos="644"/>
        </w:tabs>
        <w:ind w:left="644" w:hanging="360"/>
      </w:pPr>
      <w:rPr>
        <w:rFonts w:ascii="Arial" w:hAnsi="Arial" w:cs="Arial"/>
        <w:b/>
        <w:bCs/>
        <w:sz w:val="24"/>
        <w:szCs w:val="24"/>
      </w:rPr>
    </w:lvl>
  </w:abstractNum>
  <w:abstractNum w:abstractNumId="4" w15:restartNumberingAfterBreak="0">
    <w:nsid w:val="0000000A"/>
    <w:multiLevelType w:val="multilevel"/>
    <w:tmpl w:val="0000000A"/>
    <w:name w:val="WW8Num10"/>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5" w15:restartNumberingAfterBreak="0">
    <w:nsid w:val="0000000F"/>
    <w:multiLevelType w:val="multilevel"/>
    <w:tmpl w:val="0000000F"/>
    <w:name w:val="WW8Num15"/>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6" w15:restartNumberingAfterBreak="0">
    <w:nsid w:val="009C1377"/>
    <w:multiLevelType w:val="hybridMultilevel"/>
    <w:tmpl w:val="8F24D8CA"/>
    <w:lvl w:ilvl="0" w:tplc="DDEC298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073065F0"/>
    <w:multiLevelType w:val="multilevel"/>
    <w:tmpl w:val="0DFA9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5F0B0B"/>
    <w:multiLevelType w:val="hybridMultilevel"/>
    <w:tmpl w:val="913C54DE"/>
    <w:lvl w:ilvl="0" w:tplc="55D8B28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0B630BB6"/>
    <w:multiLevelType w:val="multilevel"/>
    <w:tmpl w:val="CD50F9F4"/>
    <w:lvl w:ilvl="0">
      <w:start w:val="1"/>
      <w:numFmt w:val="bullet"/>
      <w:lvlText w:val=""/>
      <w:lvlJc w:val="left"/>
      <w:pPr>
        <w:tabs>
          <w:tab w:val="num" w:pos="720"/>
        </w:tabs>
        <w:ind w:left="720" w:hanging="360"/>
      </w:pPr>
      <w:rPr>
        <w:rFonts w:ascii="Symbol" w:hAnsi="Symbol" w:hint="default"/>
        <w:sz w:val="20"/>
      </w:rPr>
    </w:lvl>
    <w:lvl w:ilvl="1">
      <w:start w:val="1"/>
      <w:numFmt w:val="bullet"/>
      <w:pStyle w:val="Heading2"/>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D5256E"/>
    <w:multiLevelType w:val="hybridMultilevel"/>
    <w:tmpl w:val="1B4C906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14721A1D"/>
    <w:multiLevelType w:val="hybridMultilevel"/>
    <w:tmpl w:val="1F36D0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4CA35BA"/>
    <w:multiLevelType w:val="multilevel"/>
    <w:tmpl w:val="DA940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79D2451"/>
    <w:multiLevelType w:val="multilevel"/>
    <w:tmpl w:val="0610E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7A25477"/>
    <w:multiLevelType w:val="hybridMultilevel"/>
    <w:tmpl w:val="1B4C906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17B479B6"/>
    <w:multiLevelType w:val="hybridMultilevel"/>
    <w:tmpl w:val="0D5AA8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8163EB6"/>
    <w:multiLevelType w:val="multilevel"/>
    <w:tmpl w:val="36360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819275C"/>
    <w:multiLevelType w:val="multilevel"/>
    <w:tmpl w:val="3814BC76"/>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8" w15:restartNumberingAfterBreak="0">
    <w:nsid w:val="18A41302"/>
    <w:multiLevelType w:val="multilevel"/>
    <w:tmpl w:val="D2DCE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9D3645E"/>
    <w:multiLevelType w:val="hybridMultilevel"/>
    <w:tmpl w:val="65864DB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1D0A2D15"/>
    <w:multiLevelType w:val="hybridMultilevel"/>
    <w:tmpl w:val="9AB471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A583A00"/>
    <w:multiLevelType w:val="hybridMultilevel"/>
    <w:tmpl w:val="5D504C9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B33008A"/>
    <w:multiLevelType w:val="multilevel"/>
    <w:tmpl w:val="AD786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E1B7668"/>
    <w:multiLevelType w:val="multilevel"/>
    <w:tmpl w:val="65143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1EB43C1"/>
    <w:multiLevelType w:val="multilevel"/>
    <w:tmpl w:val="21F63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33066E0"/>
    <w:multiLevelType w:val="hybridMultilevel"/>
    <w:tmpl w:val="8F24D8CA"/>
    <w:lvl w:ilvl="0" w:tplc="DDEC298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35C90F87"/>
    <w:multiLevelType w:val="hybridMultilevel"/>
    <w:tmpl w:val="8006EF00"/>
    <w:lvl w:ilvl="0" w:tplc="DE8C22C8">
      <w:start w:val="1"/>
      <w:numFmt w:val="decimal"/>
      <w:lvlText w:val="%1."/>
      <w:lvlJc w:val="left"/>
      <w:pPr>
        <w:ind w:left="720" w:hanging="360"/>
      </w:pPr>
      <w:rPr>
        <w:rFonts w:ascii="Times New Roman" w:hAnsi="Times New Roman" w:cs="Times New Roman"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6441D77"/>
    <w:multiLevelType w:val="multilevel"/>
    <w:tmpl w:val="2FC8727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3B6F4F8E"/>
    <w:multiLevelType w:val="multilevel"/>
    <w:tmpl w:val="66D20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59D5DA7"/>
    <w:multiLevelType w:val="hybridMultilevel"/>
    <w:tmpl w:val="B2667EF6"/>
    <w:lvl w:ilvl="0" w:tplc="30547094">
      <w:start w:val="1"/>
      <w:numFmt w:val="lowerLetter"/>
      <w:lvlText w:val="%1)"/>
      <w:lvlJc w:val="left"/>
      <w:pPr>
        <w:ind w:left="720" w:hanging="360"/>
      </w:pPr>
      <w:rPr>
        <w:rFonts w:ascii="Times New Roman" w:eastAsia="Times New Roman" w:hAnsi="Times New Roman" w:cs="Times New Roman"/>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30" w15:restartNumberingAfterBreak="0">
    <w:nsid w:val="4E8870AE"/>
    <w:multiLevelType w:val="hybridMultilevel"/>
    <w:tmpl w:val="1B4C906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4FD7401A"/>
    <w:multiLevelType w:val="multilevel"/>
    <w:tmpl w:val="D10C34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56E27D2"/>
    <w:multiLevelType w:val="multilevel"/>
    <w:tmpl w:val="9F52A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D146D98"/>
    <w:multiLevelType w:val="hybridMultilevel"/>
    <w:tmpl w:val="547EC70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2587CEE"/>
    <w:multiLevelType w:val="hybridMultilevel"/>
    <w:tmpl w:val="547EC70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36718CB"/>
    <w:multiLevelType w:val="hybridMultilevel"/>
    <w:tmpl w:val="F3BAF030"/>
    <w:lvl w:ilvl="0" w:tplc="0409000F">
      <w:start w:val="1"/>
      <w:numFmt w:val="decimal"/>
      <w:lvlText w:val="%1."/>
      <w:lvlJc w:val="left"/>
      <w:pPr>
        <w:ind w:left="648" w:hanging="360"/>
      </w:p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36" w15:restartNumberingAfterBreak="0">
    <w:nsid w:val="7ADF0630"/>
    <w:multiLevelType w:val="hybridMultilevel"/>
    <w:tmpl w:val="AB3465B2"/>
    <w:lvl w:ilvl="0" w:tplc="583EC90E">
      <w:start w:val="1"/>
      <w:numFmt w:val="decimal"/>
      <w:lvlText w:val="%1."/>
      <w:lvlJc w:val="left"/>
      <w:pPr>
        <w:ind w:left="720" w:hanging="360"/>
      </w:pPr>
      <w:rPr>
        <w:rFonts w:cs="Times New Roman"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ED21708"/>
    <w:multiLevelType w:val="hybridMultilevel"/>
    <w:tmpl w:val="EFC6240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8" w15:restartNumberingAfterBreak="0">
    <w:nsid w:val="7EF07EE1"/>
    <w:multiLevelType w:val="hybridMultilevel"/>
    <w:tmpl w:val="A6E89F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84685862">
    <w:abstractNumId w:val="9"/>
  </w:num>
  <w:num w:numId="2" w16cid:durableId="105851081">
    <w:abstractNumId w:val="38"/>
  </w:num>
  <w:num w:numId="3" w16cid:durableId="421688243">
    <w:abstractNumId w:val="35"/>
  </w:num>
  <w:num w:numId="4" w16cid:durableId="464810411">
    <w:abstractNumId w:val="11"/>
  </w:num>
  <w:num w:numId="5" w16cid:durableId="1660965175">
    <w:abstractNumId w:val="15"/>
  </w:num>
  <w:num w:numId="6" w16cid:durableId="230239336">
    <w:abstractNumId w:val="1"/>
    <w:lvlOverride w:ilvl="0">
      <w:startOverride w:val="1"/>
    </w:lvlOverride>
  </w:num>
  <w:num w:numId="7" w16cid:durableId="1050110073">
    <w:abstractNumId w:val="2"/>
  </w:num>
  <w:num w:numId="8" w16cid:durableId="886451897">
    <w:abstractNumId w:val="4"/>
  </w:num>
  <w:num w:numId="9" w16cid:durableId="1458794610">
    <w:abstractNumId w:val="5"/>
  </w:num>
  <w:num w:numId="10" w16cid:durableId="83109738">
    <w:abstractNumId w:val="19"/>
  </w:num>
  <w:num w:numId="11" w16cid:durableId="606616376">
    <w:abstractNumId w:val="14"/>
  </w:num>
  <w:num w:numId="12" w16cid:durableId="1574579302">
    <w:abstractNumId w:val="10"/>
  </w:num>
  <w:num w:numId="13" w16cid:durableId="1262958772">
    <w:abstractNumId w:val="30"/>
  </w:num>
  <w:num w:numId="14" w16cid:durableId="1944654932">
    <w:abstractNumId w:val="3"/>
  </w:num>
  <w:num w:numId="15" w16cid:durableId="1888028608">
    <w:abstractNumId w:val="20"/>
  </w:num>
  <w:num w:numId="16" w16cid:durableId="1221789822">
    <w:abstractNumId w:val="34"/>
  </w:num>
  <w:num w:numId="17" w16cid:durableId="1853295280">
    <w:abstractNumId w:val="36"/>
  </w:num>
  <w:num w:numId="18" w16cid:durableId="362176695">
    <w:abstractNumId w:val="8"/>
  </w:num>
  <w:num w:numId="19" w16cid:durableId="1092121189">
    <w:abstractNumId w:val="25"/>
  </w:num>
  <w:num w:numId="20" w16cid:durableId="1541239871">
    <w:abstractNumId w:val="6"/>
  </w:num>
  <w:num w:numId="21" w16cid:durableId="428544076">
    <w:abstractNumId w:val="33"/>
  </w:num>
  <w:num w:numId="22" w16cid:durableId="2075011205">
    <w:abstractNumId w:val="37"/>
  </w:num>
  <w:num w:numId="23" w16cid:durableId="1128816269">
    <w:abstractNumId w:val="0"/>
  </w:num>
  <w:num w:numId="24" w16cid:durableId="2030638878">
    <w:abstractNumId w:val="26"/>
  </w:num>
  <w:num w:numId="25" w16cid:durableId="1370103608">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08553970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22159977">
    <w:abstractNumId w:val="21"/>
  </w:num>
  <w:num w:numId="28" w16cid:durableId="396055395">
    <w:abstractNumId w:val="17"/>
  </w:num>
  <w:num w:numId="29" w16cid:durableId="1910384122">
    <w:abstractNumId w:val="27"/>
  </w:num>
  <w:num w:numId="30" w16cid:durableId="1737390912">
    <w:abstractNumId w:val="24"/>
  </w:num>
  <w:num w:numId="31" w16cid:durableId="1778018735">
    <w:abstractNumId w:val="16"/>
  </w:num>
  <w:num w:numId="32" w16cid:durableId="2030137735">
    <w:abstractNumId w:val="22"/>
  </w:num>
  <w:num w:numId="33" w16cid:durableId="1854831405">
    <w:abstractNumId w:val="7"/>
  </w:num>
  <w:num w:numId="34" w16cid:durableId="220093898">
    <w:abstractNumId w:val="23"/>
  </w:num>
  <w:num w:numId="35" w16cid:durableId="1537698646">
    <w:abstractNumId w:val="32"/>
  </w:num>
  <w:num w:numId="36" w16cid:durableId="1998874877">
    <w:abstractNumId w:val="18"/>
  </w:num>
  <w:num w:numId="37" w16cid:durableId="1895964729">
    <w:abstractNumId w:val="12"/>
  </w:num>
  <w:num w:numId="38" w16cid:durableId="139619332">
    <w:abstractNumId w:val="31"/>
  </w:num>
  <w:num w:numId="39" w16cid:durableId="1598635510">
    <w:abstractNumId w:val="13"/>
  </w:num>
  <w:num w:numId="40" w16cid:durableId="869105459">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3FB3"/>
    <w:rsid w:val="00002645"/>
    <w:rsid w:val="00003AFD"/>
    <w:rsid w:val="0001388A"/>
    <w:rsid w:val="00032372"/>
    <w:rsid w:val="00042944"/>
    <w:rsid w:val="00061C67"/>
    <w:rsid w:val="000636AF"/>
    <w:rsid w:val="00082E39"/>
    <w:rsid w:val="000B0D21"/>
    <w:rsid w:val="000B1195"/>
    <w:rsid w:val="000B40A3"/>
    <w:rsid w:val="000B5C9D"/>
    <w:rsid w:val="000B6482"/>
    <w:rsid w:val="000D100D"/>
    <w:rsid w:val="000D4A0C"/>
    <w:rsid w:val="00112D7A"/>
    <w:rsid w:val="00114FC0"/>
    <w:rsid w:val="0012184D"/>
    <w:rsid w:val="00141B44"/>
    <w:rsid w:val="00144316"/>
    <w:rsid w:val="0016775F"/>
    <w:rsid w:val="0018254A"/>
    <w:rsid w:val="001A5169"/>
    <w:rsid w:val="001B31CC"/>
    <w:rsid w:val="001C14C7"/>
    <w:rsid w:val="001D6337"/>
    <w:rsid w:val="001E1C6B"/>
    <w:rsid w:val="001F0663"/>
    <w:rsid w:val="001F136A"/>
    <w:rsid w:val="002040B3"/>
    <w:rsid w:val="002121AB"/>
    <w:rsid w:val="00253072"/>
    <w:rsid w:val="00266C8D"/>
    <w:rsid w:val="002915D6"/>
    <w:rsid w:val="002957F8"/>
    <w:rsid w:val="002A50A1"/>
    <w:rsid w:val="002C7540"/>
    <w:rsid w:val="00312C08"/>
    <w:rsid w:val="00321610"/>
    <w:rsid w:val="00323EE9"/>
    <w:rsid w:val="003374FC"/>
    <w:rsid w:val="00364C90"/>
    <w:rsid w:val="003704FB"/>
    <w:rsid w:val="003B204E"/>
    <w:rsid w:val="003B7A9A"/>
    <w:rsid w:val="003C1030"/>
    <w:rsid w:val="003D3F4A"/>
    <w:rsid w:val="003F09DD"/>
    <w:rsid w:val="00415574"/>
    <w:rsid w:val="0043617E"/>
    <w:rsid w:val="00444649"/>
    <w:rsid w:val="00456E86"/>
    <w:rsid w:val="00465C99"/>
    <w:rsid w:val="00486834"/>
    <w:rsid w:val="00492E93"/>
    <w:rsid w:val="00497553"/>
    <w:rsid w:val="004B7585"/>
    <w:rsid w:val="004E1CBD"/>
    <w:rsid w:val="00502246"/>
    <w:rsid w:val="00543591"/>
    <w:rsid w:val="00547D35"/>
    <w:rsid w:val="00552299"/>
    <w:rsid w:val="00563AAC"/>
    <w:rsid w:val="00564D83"/>
    <w:rsid w:val="005F74CA"/>
    <w:rsid w:val="0060235B"/>
    <w:rsid w:val="0060419B"/>
    <w:rsid w:val="00637E85"/>
    <w:rsid w:val="00651621"/>
    <w:rsid w:val="0066619A"/>
    <w:rsid w:val="00686E52"/>
    <w:rsid w:val="006A6870"/>
    <w:rsid w:val="006C7874"/>
    <w:rsid w:val="006D651E"/>
    <w:rsid w:val="00700A17"/>
    <w:rsid w:val="00734C04"/>
    <w:rsid w:val="007609F2"/>
    <w:rsid w:val="00761314"/>
    <w:rsid w:val="00796CC5"/>
    <w:rsid w:val="007D0B10"/>
    <w:rsid w:val="007E4D72"/>
    <w:rsid w:val="007F3447"/>
    <w:rsid w:val="00814442"/>
    <w:rsid w:val="00817323"/>
    <w:rsid w:val="0083020D"/>
    <w:rsid w:val="00861D21"/>
    <w:rsid w:val="00862904"/>
    <w:rsid w:val="008B0362"/>
    <w:rsid w:val="008B20EA"/>
    <w:rsid w:val="008B5177"/>
    <w:rsid w:val="008C2AA7"/>
    <w:rsid w:val="008E122E"/>
    <w:rsid w:val="008E65AB"/>
    <w:rsid w:val="008E7DC4"/>
    <w:rsid w:val="00904614"/>
    <w:rsid w:val="00913965"/>
    <w:rsid w:val="009158E0"/>
    <w:rsid w:val="00932957"/>
    <w:rsid w:val="0096615C"/>
    <w:rsid w:val="009742D2"/>
    <w:rsid w:val="00975FF2"/>
    <w:rsid w:val="009C3AF5"/>
    <w:rsid w:val="00A00E0D"/>
    <w:rsid w:val="00A0777E"/>
    <w:rsid w:val="00A1678F"/>
    <w:rsid w:val="00A17749"/>
    <w:rsid w:val="00A25C5E"/>
    <w:rsid w:val="00A40B97"/>
    <w:rsid w:val="00A453F5"/>
    <w:rsid w:val="00A6406E"/>
    <w:rsid w:val="00A71AFD"/>
    <w:rsid w:val="00A77F79"/>
    <w:rsid w:val="00A83FB3"/>
    <w:rsid w:val="00A940EA"/>
    <w:rsid w:val="00AA0DE5"/>
    <w:rsid w:val="00AA1F5A"/>
    <w:rsid w:val="00AB6205"/>
    <w:rsid w:val="00AC7ACD"/>
    <w:rsid w:val="00AD7207"/>
    <w:rsid w:val="00AF1D08"/>
    <w:rsid w:val="00B35153"/>
    <w:rsid w:val="00B357CE"/>
    <w:rsid w:val="00B358FB"/>
    <w:rsid w:val="00B45203"/>
    <w:rsid w:val="00B46F50"/>
    <w:rsid w:val="00B66BDD"/>
    <w:rsid w:val="00B72A51"/>
    <w:rsid w:val="00BA17A0"/>
    <w:rsid w:val="00BB1BDA"/>
    <w:rsid w:val="00BB2703"/>
    <w:rsid w:val="00BB7342"/>
    <w:rsid w:val="00BC61C7"/>
    <w:rsid w:val="00C056ED"/>
    <w:rsid w:val="00C50B40"/>
    <w:rsid w:val="00C56FF6"/>
    <w:rsid w:val="00C83CA6"/>
    <w:rsid w:val="00C94493"/>
    <w:rsid w:val="00CB23BD"/>
    <w:rsid w:val="00CE77BD"/>
    <w:rsid w:val="00CF031D"/>
    <w:rsid w:val="00D10A24"/>
    <w:rsid w:val="00D178D5"/>
    <w:rsid w:val="00D21CD3"/>
    <w:rsid w:val="00D35CFA"/>
    <w:rsid w:val="00D647BA"/>
    <w:rsid w:val="00D67056"/>
    <w:rsid w:val="00D74EC3"/>
    <w:rsid w:val="00D851F1"/>
    <w:rsid w:val="00D95139"/>
    <w:rsid w:val="00D9521C"/>
    <w:rsid w:val="00D97E8A"/>
    <w:rsid w:val="00DB2AD6"/>
    <w:rsid w:val="00DC688B"/>
    <w:rsid w:val="00DF1F07"/>
    <w:rsid w:val="00DF2A1F"/>
    <w:rsid w:val="00DF4713"/>
    <w:rsid w:val="00E04E35"/>
    <w:rsid w:val="00E31B63"/>
    <w:rsid w:val="00E40D02"/>
    <w:rsid w:val="00E410D2"/>
    <w:rsid w:val="00E6611E"/>
    <w:rsid w:val="00E71D19"/>
    <w:rsid w:val="00EA7DD6"/>
    <w:rsid w:val="00EC0355"/>
    <w:rsid w:val="00EE59A2"/>
    <w:rsid w:val="00F0321D"/>
    <w:rsid w:val="00F061A3"/>
    <w:rsid w:val="00F07197"/>
    <w:rsid w:val="00F1491C"/>
    <w:rsid w:val="00F14B23"/>
    <w:rsid w:val="00F20D4F"/>
    <w:rsid w:val="00F267A8"/>
    <w:rsid w:val="00F512FD"/>
    <w:rsid w:val="00F61E83"/>
    <w:rsid w:val="00F650F7"/>
    <w:rsid w:val="00F76925"/>
    <w:rsid w:val="00F95E97"/>
    <w:rsid w:val="00FA399E"/>
    <w:rsid w:val="00FB2E3F"/>
    <w:rsid w:val="00FC0B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DD927D"/>
  <w15:docId w15:val="{0D74D39E-F6CD-4B8F-B066-53373DB81A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qFormat/>
    <w:rsid w:val="003C1030"/>
    <w:pPr>
      <w:keepNext/>
      <w:numPr>
        <w:ilvl w:val="1"/>
        <w:numId w:val="1"/>
      </w:numPr>
      <w:suppressAutoHyphens/>
      <w:spacing w:after="0" w:line="240" w:lineRule="auto"/>
      <w:outlineLvl w:val="1"/>
    </w:pPr>
    <w:rPr>
      <w:rFonts w:ascii="Times New Roman" w:eastAsia="Times New Roman" w:hAnsi="Times New Roman" w:cs="Times New Roman"/>
      <w:sz w:val="28"/>
      <w:szCs w:val="24"/>
      <w:u w:val="single"/>
      <w:lang w:eastAsia="zh-C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1F066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F0663"/>
    <w:rPr>
      <w:rFonts w:ascii="Tahoma" w:hAnsi="Tahoma" w:cs="Tahoma"/>
      <w:sz w:val="16"/>
      <w:szCs w:val="16"/>
    </w:rPr>
  </w:style>
  <w:style w:type="paragraph" w:styleId="Header">
    <w:name w:val="header"/>
    <w:basedOn w:val="Normal"/>
    <w:link w:val="HeaderChar"/>
    <w:uiPriority w:val="99"/>
    <w:unhideWhenUsed/>
    <w:rsid w:val="001F0663"/>
    <w:pPr>
      <w:tabs>
        <w:tab w:val="center" w:pos="4680"/>
        <w:tab w:val="right" w:pos="9360"/>
      </w:tabs>
      <w:spacing w:after="0" w:line="240" w:lineRule="auto"/>
    </w:pPr>
  </w:style>
  <w:style w:type="character" w:customStyle="1" w:styleId="HeaderChar">
    <w:name w:val="Header Char"/>
    <w:basedOn w:val="DefaultParagraphFont"/>
    <w:link w:val="Header"/>
    <w:uiPriority w:val="99"/>
    <w:rsid w:val="001F0663"/>
  </w:style>
  <w:style w:type="paragraph" w:styleId="Footer">
    <w:name w:val="footer"/>
    <w:basedOn w:val="Normal"/>
    <w:link w:val="FooterChar"/>
    <w:uiPriority w:val="99"/>
    <w:unhideWhenUsed/>
    <w:rsid w:val="001F0663"/>
    <w:pPr>
      <w:tabs>
        <w:tab w:val="center" w:pos="4680"/>
        <w:tab w:val="right" w:pos="9360"/>
      </w:tabs>
      <w:spacing w:after="0" w:line="240" w:lineRule="auto"/>
    </w:pPr>
  </w:style>
  <w:style w:type="character" w:customStyle="1" w:styleId="FooterChar">
    <w:name w:val="Footer Char"/>
    <w:basedOn w:val="DefaultParagraphFont"/>
    <w:link w:val="Footer"/>
    <w:uiPriority w:val="99"/>
    <w:rsid w:val="001F0663"/>
  </w:style>
  <w:style w:type="table" w:styleId="TableGrid">
    <w:name w:val="Table Grid"/>
    <w:basedOn w:val="TableNormal"/>
    <w:uiPriority w:val="59"/>
    <w:rsid w:val="001F06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qFormat/>
    <w:rsid w:val="002915D6"/>
    <w:pPr>
      <w:suppressAutoHyphens/>
      <w:spacing w:after="0" w:line="240" w:lineRule="auto"/>
    </w:pPr>
    <w:rPr>
      <w:rFonts w:ascii="Calibri" w:eastAsia="Times New Roman" w:hAnsi="Calibri" w:cs="Calibri"/>
      <w:lang w:eastAsia="zh-CN"/>
    </w:rPr>
  </w:style>
  <w:style w:type="paragraph" w:customStyle="1" w:styleId="TableContents">
    <w:name w:val="Table Contents"/>
    <w:basedOn w:val="Normal"/>
    <w:rsid w:val="002915D6"/>
    <w:pPr>
      <w:suppressLineNumbers/>
      <w:suppressAutoHyphens/>
    </w:pPr>
    <w:rPr>
      <w:rFonts w:ascii="Calibri" w:eastAsia="Calibri" w:hAnsi="Calibri" w:cs="Calibri"/>
      <w:lang w:val="en-IN" w:eastAsia="zh-CN"/>
    </w:rPr>
  </w:style>
  <w:style w:type="paragraph" w:styleId="NormalWeb">
    <w:name w:val="Normal (Web)"/>
    <w:basedOn w:val="Normal"/>
    <w:uiPriority w:val="99"/>
    <w:rsid w:val="002915D6"/>
    <w:pPr>
      <w:spacing w:before="280" w:after="0" w:line="240" w:lineRule="auto"/>
    </w:pPr>
    <w:rPr>
      <w:rFonts w:ascii="Times New Roman" w:eastAsia="Times New Roman" w:hAnsi="Times New Roman" w:cs="Times New Roman"/>
      <w:color w:val="000000"/>
      <w:sz w:val="24"/>
      <w:szCs w:val="24"/>
      <w:lang w:eastAsia="zh-CN"/>
    </w:rPr>
  </w:style>
  <w:style w:type="paragraph" w:customStyle="1" w:styleId="western">
    <w:name w:val="western"/>
    <w:basedOn w:val="Normal"/>
    <w:rsid w:val="002915D6"/>
    <w:pPr>
      <w:spacing w:before="280" w:after="0" w:line="240" w:lineRule="auto"/>
    </w:pPr>
    <w:rPr>
      <w:rFonts w:ascii="Times New Roman" w:eastAsia="Times New Roman" w:hAnsi="Times New Roman" w:cs="Times New Roman"/>
      <w:color w:val="000000"/>
      <w:sz w:val="26"/>
      <w:szCs w:val="26"/>
      <w:lang w:eastAsia="zh-CN"/>
    </w:rPr>
  </w:style>
  <w:style w:type="paragraph" w:styleId="ListParagraph">
    <w:name w:val="List Paragraph"/>
    <w:basedOn w:val="Normal"/>
    <w:uiPriority w:val="34"/>
    <w:qFormat/>
    <w:rsid w:val="008C2AA7"/>
    <w:pPr>
      <w:ind w:left="720"/>
      <w:contextualSpacing/>
    </w:pPr>
  </w:style>
  <w:style w:type="character" w:styleId="PlaceholderText">
    <w:name w:val="Placeholder Text"/>
    <w:basedOn w:val="DefaultParagraphFont"/>
    <w:uiPriority w:val="99"/>
    <w:semiHidden/>
    <w:rsid w:val="007609F2"/>
    <w:rPr>
      <w:color w:val="808080"/>
    </w:rPr>
  </w:style>
  <w:style w:type="paragraph" w:customStyle="1" w:styleId="Default">
    <w:name w:val="Default"/>
    <w:rsid w:val="003C1030"/>
    <w:pPr>
      <w:suppressAutoHyphens/>
      <w:autoSpaceDE w:val="0"/>
      <w:spacing w:after="0" w:line="240" w:lineRule="auto"/>
    </w:pPr>
    <w:rPr>
      <w:rFonts w:ascii="Arial" w:eastAsia="Times New Roman" w:hAnsi="Arial" w:cs="Arial"/>
      <w:color w:val="000000"/>
      <w:sz w:val="24"/>
      <w:szCs w:val="24"/>
      <w:lang w:eastAsia="zh-CN"/>
    </w:rPr>
  </w:style>
  <w:style w:type="character" w:customStyle="1" w:styleId="Heading2Char">
    <w:name w:val="Heading 2 Char"/>
    <w:basedOn w:val="DefaultParagraphFont"/>
    <w:link w:val="Heading2"/>
    <w:rsid w:val="003C1030"/>
    <w:rPr>
      <w:rFonts w:ascii="Times New Roman" w:eastAsia="Times New Roman" w:hAnsi="Times New Roman" w:cs="Times New Roman"/>
      <w:sz w:val="28"/>
      <w:szCs w:val="24"/>
      <w:u w:val="single"/>
      <w:lang w:eastAsia="zh-CN"/>
    </w:rPr>
  </w:style>
  <w:style w:type="character" w:customStyle="1" w:styleId="tgc">
    <w:name w:val="_tgc"/>
    <w:rsid w:val="00AC7ACD"/>
  </w:style>
  <w:style w:type="character" w:styleId="Hyperlink">
    <w:name w:val="Hyperlink"/>
    <w:basedOn w:val="DefaultParagraphFont"/>
    <w:uiPriority w:val="99"/>
    <w:unhideWhenUsed/>
    <w:rsid w:val="00D95139"/>
    <w:rPr>
      <w:color w:val="0000FF"/>
      <w:u w:val="single"/>
    </w:rPr>
  </w:style>
  <w:style w:type="character" w:customStyle="1" w:styleId="mwe-math-mathml-inline">
    <w:name w:val="mwe-math-mathml-inline"/>
    <w:basedOn w:val="DefaultParagraphFont"/>
    <w:rsid w:val="00D95139"/>
  </w:style>
  <w:style w:type="character" w:customStyle="1" w:styleId="nowrap">
    <w:name w:val="nowrap"/>
    <w:basedOn w:val="DefaultParagraphFont"/>
    <w:rsid w:val="00D95139"/>
  </w:style>
  <w:style w:type="character" w:styleId="UnresolvedMention">
    <w:name w:val="Unresolved Mention"/>
    <w:basedOn w:val="DefaultParagraphFont"/>
    <w:uiPriority w:val="99"/>
    <w:semiHidden/>
    <w:unhideWhenUsed/>
    <w:rsid w:val="000B40A3"/>
    <w:rPr>
      <w:color w:val="605E5C"/>
      <w:shd w:val="clear" w:color="auto" w:fill="E1DFDD"/>
    </w:rPr>
  </w:style>
  <w:style w:type="character" w:styleId="Strong">
    <w:name w:val="Strong"/>
    <w:basedOn w:val="DefaultParagraphFont"/>
    <w:uiPriority w:val="22"/>
    <w:qFormat/>
    <w:rsid w:val="00D35CFA"/>
    <w:rPr>
      <w:b/>
      <w:bCs/>
    </w:rPr>
  </w:style>
  <w:style w:type="character" w:styleId="HTMLCode">
    <w:name w:val="HTML Code"/>
    <w:basedOn w:val="DefaultParagraphFont"/>
    <w:uiPriority w:val="99"/>
    <w:semiHidden/>
    <w:unhideWhenUsed/>
    <w:rsid w:val="00D35CF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606883">
      <w:bodyDiv w:val="1"/>
      <w:marLeft w:val="0"/>
      <w:marRight w:val="0"/>
      <w:marTop w:val="0"/>
      <w:marBottom w:val="0"/>
      <w:divBdr>
        <w:top w:val="none" w:sz="0" w:space="0" w:color="auto"/>
        <w:left w:val="none" w:sz="0" w:space="0" w:color="auto"/>
        <w:bottom w:val="none" w:sz="0" w:space="0" w:color="auto"/>
        <w:right w:val="none" w:sz="0" w:space="0" w:color="auto"/>
      </w:divBdr>
    </w:div>
    <w:div w:id="197551207">
      <w:bodyDiv w:val="1"/>
      <w:marLeft w:val="0"/>
      <w:marRight w:val="0"/>
      <w:marTop w:val="0"/>
      <w:marBottom w:val="0"/>
      <w:divBdr>
        <w:top w:val="none" w:sz="0" w:space="0" w:color="auto"/>
        <w:left w:val="none" w:sz="0" w:space="0" w:color="auto"/>
        <w:bottom w:val="none" w:sz="0" w:space="0" w:color="auto"/>
        <w:right w:val="none" w:sz="0" w:space="0" w:color="auto"/>
      </w:divBdr>
    </w:div>
    <w:div w:id="279000225">
      <w:bodyDiv w:val="1"/>
      <w:marLeft w:val="0"/>
      <w:marRight w:val="0"/>
      <w:marTop w:val="0"/>
      <w:marBottom w:val="0"/>
      <w:divBdr>
        <w:top w:val="none" w:sz="0" w:space="0" w:color="auto"/>
        <w:left w:val="none" w:sz="0" w:space="0" w:color="auto"/>
        <w:bottom w:val="none" w:sz="0" w:space="0" w:color="auto"/>
        <w:right w:val="none" w:sz="0" w:space="0" w:color="auto"/>
      </w:divBdr>
    </w:div>
    <w:div w:id="383023628">
      <w:bodyDiv w:val="1"/>
      <w:marLeft w:val="0"/>
      <w:marRight w:val="0"/>
      <w:marTop w:val="0"/>
      <w:marBottom w:val="0"/>
      <w:divBdr>
        <w:top w:val="none" w:sz="0" w:space="0" w:color="auto"/>
        <w:left w:val="none" w:sz="0" w:space="0" w:color="auto"/>
        <w:bottom w:val="none" w:sz="0" w:space="0" w:color="auto"/>
        <w:right w:val="none" w:sz="0" w:space="0" w:color="auto"/>
      </w:divBdr>
    </w:div>
    <w:div w:id="881290902">
      <w:bodyDiv w:val="1"/>
      <w:marLeft w:val="0"/>
      <w:marRight w:val="0"/>
      <w:marTop w:val="0"/>
      <w:marBottom w:val="0"/>
      <w:divBdr>
        <w:top w:val="none" w:sz="0" w:space="0" w:color="auto"/>
        <w:left w:val="none" w:sz="0" w:space="0" w:color="auto"/>
        <w:bottom w:val="none" w:sz="0" w:space="0" w:color="auto"/>
        <w:right w:val="none" w:sz="0" w:space="0" w:color="auto"/>
      </w:divBdr>
    </w:div>
    <w:div w:id="902375668">
      <w:bodyDiv w:val="1"/>
      <w:marLeft w:val="0"/>
      <w:marRight w:val="0"/>
      <w:marTop w:val="0"/>
      <w:marBottom w:val="0"/>
      <w:divBdr>
        <w:top w:val="none" w:sz="0" w:space="0" w:color="auto"/>
        <w:left w:val="none" w:sz="0" w:space="0" w:color="auto"/>
        <w:bottom w:val="none" w:sz="0" w:space="0" w:color="auto"/>
        <w:right w:val="none" w:sz="0" w:space="0" w:color="auto"/>
      </w:divBdr>
      <w:divsChild>
        <w:div w:id="1227299680">
          <w:blockQuote w:val="1"/>
          <w:marLeft w:val="0"/>
          <w:marRight w:val="0"/>
          <w:marTop w:val="240"/>
          <w:marBottom w:val="240"/>
          <w:divBdr>
            <w:top w:val="none" w:sz="0" w:space="0" w:color="auto"/>
            <w:left w:val="none" w:sz="0" w:space="0" w:color="auto"/>
            <w:bottom w:val="none" w:sz="0" w:space="0" w:color="auto"/>
            <w:right w:val="none" w:sz="0" w:space="0" w:color="auto"/>
          </w:divBdr>
        </w:div>
      </w:divsChild>
    </w:div>
    <w:div w:id="1283419417">
      <w:bodyDiv w:val="1"/>
      <w:marLeft w:val="0"/>
      <w:marRight w:val="0"/>
      <w:marTop w:val="0"/>
      <w:marBottom w:val="0"/>
      <w:divBdr>
        <w:top w:val="none" w:sz="0" w:space="0" w:color="auto"/>
        <w:left w:val="none" w:sz="0" w:space="0" w:color="auto"/>
        <w:bottom w:val="none" w:sz="0" w:space="0" w:color="auto"/>
        <w:right w:val="none" w:sz="0" w:space="0" w:color="auto"/>
      </w:divBdr>
    </w:div>
    <w:div w:id="1414007846">
      <w:bodyDiv w:val="1"/>
      <w:marLeft w:val="0"/>
      <w:marRight w:val="0"/>
      <w:marTop w:val="0"/>
      <w:marBottom w:val="0"/>
      <w:divBdr>
        <w:top w:val="none" w:sz="0" w:space="0" w:color="auto"/>
        <w:left w:val="none" w:sz="0" w:space="0" w:color="auto"/>
        <w:bottom w:val="none" w:sz="0" w:space="0" w:color="auto"/>
        <w:right w:val="none" w:sz="0" w:space="0" w:color="auto"/>
      </w:divBdr>
    </w:div>
    <w:div w:id="1537036717">
      <w:bodyDiv w:val="1"/>
      <w:marLeft w:val="0"/>
      <w:marRight w:val="0"/>
      <w:marTop w:val="0"/>
      <w:marBottom w:val="0"/>
      <w:divBdr>
        <w:top w:val="none" w:sz="0" w:space="0" w:color="auto"/>
        <w:left w:val="none" w:sz="0" w:space="0" w:color="auto"/>
        <w:bottom w:val="none" w:sz="0" w:space="0" w:color="auto"/>
        <w:right w:val="none" w:sz="0" w:space="0" w:color="auto"/>
      </w:divBdr>
    </w:div>
    <w:div w:id="1601984416">
      <w:bodyDiv w:val="1"/>
      <w:marLeft w:val="0"/>
      <w:marRight w:val="0"/>
      <w:marTop w:val="0"/>
      <w:marBottom w:val="0"/>
      <w:divBdr>
        <w:top w:val="none" w:sz="0" w:space="0" w:color="auto"/>
        <w:left w:val="none" w:sz="0" w:space="0" w:color="auto"/>
        <w:bottom w:val="none" w:sz="0" w:space="0" w:color="auto"/>
        <w:right w:val="none" w:sz="0" w:space="0" w:color="auto"/>
      </w:divBdr>
    </w:div>
    <w:div w:id="1643922018">
      <w:bodyDiv w:val="1"/>
      <w:marLeft w:val="0"/>
      <w:marRight w:val="0"/>
      <w:marTop w:val="0"/>
      <w:marBottom w:val="0"/>
      <w:divBdr>
        <w:top w:val="none" w:sz="0" w:space="0" w:color="auto"/>
        <w:left w:val="none" w:sz="0" w:space="0" w:color="auto"/>
        <w:bottom w:val="none" w:sz="0" w:space="0" w:color="auto"/>
        <w:right w:val="none" w:sz="0" w:space="0" w:color="auto"/>
      </w:divBdr>
    </w:div>
    <w:div w:id="1970896014">
      <w:bodyDiv w:val="1"/>
      <w:marLeft w:val="0"/>
      <w:marRight w:val="0"/>
      <w:marTop w:val="0"/>
      <w:marBottom w:val="0"/>
      <w:divBdr>
        <w:top w:val="none" w:sz="0" w:space="0" w:color="auto"/>
        <w:left w:val="none" w:sz="0" w:space="0" w:color="auto"/>
        <w:bottom w:val="none" w:sz="0" w:space="0" w:color="auto"/>
        <w:right w:val="none" w:sz="0" w:space="0" w:color="auto"/>
      </w:divBdr>
    </w:div>
    <w:div w:id="20532651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127.0.0.1:5500/index.html"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7.png"/><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14</Pages>
  <Words>2871</Words>
  <Characters>16366</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HP Inc.</Company>
  <LinksUpToDate>false</LinksUpToDate>
  <CharactersWithSpaces>19199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Prathamesh Khedekar</cp:lastModifiedBy>
  <cp:revision>2</cp:revision>
  <cp:lastPrinted>2022-08-12T11:43:00Z</cp:lastPrinted>
  <dcterms:created xsi:type="dcterms:W3CDTF">2026-07-27T06:30:00Z</dcterms:created>
  <dcterms:modified xsi:type="dcterms:W3CDTF">2026-07-27T06:30:00Z</dcterms:modified>
</cp:coreProperties>
</file>